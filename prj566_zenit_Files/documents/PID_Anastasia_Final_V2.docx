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r>
        <w:rPr>
          <w:rFonts w:ascii="Times New Roman" w:hAnsi="Times New Roman"/>
          <w:sz w:val="22"/>
        </w:rPr>
        <w:t>Software Requirement Specifi</w:t>
      </w:r>
      <w:r w:rsidR="0095500B" w:rsidRPr="0095500B">
        <w:rPr>
          <w:noProof/>
          <w:lang w:val="en-CA"/>
        </w:rPr>
        <w:pict>
          <v:group id="_x0000_s1026" style="position:absolute;margin-left:46pt;margin-top:344pt;width:359.95pt;height:141.2pt;z-index:-251660800;mso-position-horizontal-relative:page;mso-position-vertical-relative:page" coordsize="7199,2824">
            <v:rect id="_x0000_s1027" style="position:absolute;width:7199;height:2824" coordsize="21600,21600" stroked="f">
              <v:fill o:detectmouseclick="t"/>
              <v:stroke joinstyle="round"/>
              <v:path arrowok="t" o:connectlocs="10800,10800"/>
              <v:textbox inset="0,0,0,0">
                <w:txbxContent>
                  <w:p w:rsidR="002F2292" w:rsidRDefault="002F2292">
                    <w:pPr>
                      <w:pStyle w:val="FreeFormA"/>
                      <w:rPr>
                        <w:rFonts w:eastAsia="Times New Roman"/>
                        <w:color w:val="auto"/>
                      </w:rPr>
                    </w:pPr>
                  </w:p>
                </w:txbxContent>
              </v:textbox>
            </v:rect>
            <v:shape id="_x0000_s1028" style="position:absolute;width:7179;height:2824" coordsize="21600,21600" o:spt="100" adj="0,,0" path="">
              <v:stroke joinstyle="round"/>
              <v:imagedata r:id="rId8" o:title=""/>
              <v:formulas/>
              <v:path o:connecttype="segments"/>
            </v:shape>
            <w10:wrap anchorx="page" anchory="page"/>
          </v:group>
        </w:pict>
      </w:r>
      <w:r>
        <w:rPr>
          <w:rFonts w:ascii="Times New Roman" w:hAnsi="Times New Roman"/>
          <w:sz w:val="22"/>
        </w:rPr>
        <w:t>cation</w:t>
      </w:r>
    </w:p>
    <w:p w:rsidR="0080528B" w:rsidRDefault="0080528B">
      <w:pPr>
        <w:pStyle w:val="BodyA"/>
        <w:rPr>
          <w:rFonts w:ascii="Times New Roman Bold" w:hAnsi="Times New Roman Bold"/>
          <w:sz w:val="22"/>
        </w:rPr>
      </w:pPr>
      <w:r>
        <w:rPr>
          <w:rFonts w:ascii="Times New Roman Bold" w:hAnsi="Times New Roman Bold"/>
          <w:sz w:val="22"/>
        </w:rPr>
        <w:t>Team BEAM Solutions</w:t>
      </w:r>
      <w:r>
        <w:rPr>
          <w:rFonts w:ascii="Times New Roman" w:hAnsi="Times New Roman"/>
          <w:sz w:val="22"/>
        </w:rPr>
        <w:t xml:space="preserve">, </w:t>
      </w:r>
      <w:r>
        <w:rPr>
          <w:rFonts w:ascii="Times New Roman Bold" w:hAnsi="Times New Roman Bold"/>
          <w:sz w:val="22"/>
        </w:rPr>
        <w:t>Seneca College</w:t>
      </w: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2C0D73" w:rsidRDefault="002C0D73">
      <w:pPr>
        <w:pStyle w:val="TOCHeading"/>
      </w:pPr>
      <w:r>
        <w:lastRenderedPageBreak/>
        <w:t>Contents</w:t>
      </w:r>
    </w:p>
    <w:p w:rsidR="00776DD6" w:rsidRDefault="0095500B">
      <w:pPr>
        <w:pStyle w:val="TOC1"/>
        <w:tabs>
          <w:tab w:val="right" w:leader="dot" w:pos="9350"/>
        </w:tabs>
        <w:rPr>
          <w:rFonts w:ascii="Calibri" w:hAnsi="Calibri"/>
          <w:noProof/>
          <w:sz w:val="22"/>
          <w:szCs w:val="22"/>
          <w:lang w:val="en-CA" w:eastAsia="en-CA"/>
        </w:rPr>
      </w:pPr>
      <w:r>
        <w:fldChar w:fldCharType="begin"/>
      </w:r>
      <w:r w:rsidR="002C0D73">
        <w:instrText xml:space="preserve"> TOC \o "1-3" \h \z \u </w:instrText>
      </w:r>
      <w:r>
        <w:fldChar w:fldCharType="separate"/>
      </w:r>
      <w:hyperlink w:anchor="_Toc300126398" w:history="1">
        <w:r w:rsidR="00776DD6" w:rsidRPr="00725BA7">
          <w:rPr>
            <w:rStyle w:val="Hyperlink"/>
            <w:noProof/>
          </w:rPr>
          <w:t>1.</w:t>
        </w:r>
        <w:r w:rsidR="00776DD6" w:rsidRPr="00725BA7">
          <w:rPr>
            <w:rStyle w:val="Hyperlink"/>
            <w:rFonts w:eastAsia="ヒラギノ角ゴ Pro W3"/>
            <w:noProof/>
          </w:rPr>
          <w:t xml:space="preserve"> Document Information</w:t>
        </w:r>
        <w:r w:rsidR="00776DD6">
          <w:rPr>
            <w:noProof/>
            <w:webHidden/>
          </w:rPr>
          <w:tab/>
        </w:r>
        <w:r>
          <w:rPr>
            <w:noProof/>
            <w:webHidden/>
          </w:rPr>
          <w:fldChar w:fldCharType="begin"/>
        </w:r>
        <w:r w:rsidR="00776DD6">
          <w:rPr>
            <w:noProof/>
            <w:webHidden/>
          </w:rPr>
          <w:instrText xml:space="preserve"> PAGEREF _Toc300126398 \h </w:instrText>
        </w:r>
        <w:r>
          <w:rPr>
            <w:noProof/>
            <w:webHidden/>
          </w:rPr>
        </w:r>
        <w:r>
          <w:rPr>
            <w:noProof/>
            <w:webHidden/>
          </w:rPr>
          <w:fldChar w:fldCharType="separate"/>
        </w:r>
        <w:r w:rsidR="00D048CB">
          <w:rPr>
            <w:noProof/>
            <w:webHidden/>
          </w:rPr>
          <w:t>4</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399" w:history="1">
        <w:r w:rsidR="00776DD6" w:rsidRPr="00725BA7">
          <w:rPr>
            <w:rStyle w:val="Hyperlink"/>
            <w:noProof/>
          </w:rPr>
          <w:t>1.1   Document Authors</w:t>
        </w:r>
        <w:r w:rsidR="00776DD6">
          <w:rPr>
            <w:noProof/>
            <w:webHidden/>
          </w:rPr>
          <w:tab/>
        </w:r>
        <w:r>
          <w:rPr>
            <w:noProof/>
            <w:webHidden/>
          </w:rPr>
          <w:fldChar w:fldCharType="begin"/>
        </w:r>
        <w:r w:rsidR="00776DD6">
          <w:rPr>
            <w:noProof/>
            <w:webHidden/>
          </w:rPr>
          <w:instrText xml:space="preserve"> PAGEREF _Toc300126399 \h </w:instrText>
        </w:r>
        <w:r>
          <w:rPr>
            <w:noProof/>
            <w:webHidden/>
          </w:rPr>
        </w:r>
        <w:r>
          <w:rPr>
            <w:noProof/>
            <w:webHidden/>
          </w:rPr>
          <w:fldChar w:fldCharType="separate"/>
        </w:r>
        <w:r w:rsidR="00D048CB">
          <w:rPr>
            <w:noProof/>
            <w:webHidden/>
          </w:rPr>
          <w:t>4</w:t>
        </w:r>
        <w:r>
          <w:rPr>
            <w:noProof/>
            <w:webHidden/>
          </w:rPr>
          <w:fldChar w:fldCharType="end"/>
        </w:r>
      </w:hyperlink>
    </w:p>
    <w:p w:rsidR="00776DD6" w:rsidRDefault="0095500B">
      <w:pPr>
        <w:pStyle w:val="TOC3"/>
        <w:tabs>
          <w:tab w:val="left" w:pos="1320"/>
          <w:tab w:val="right" w:leader="dot" w:pos="9350"/>
        </w:tabs>
        <w:rPr>
          <w:rFonts w:ascii="Calibri" w:hAnsi="Calibri"/>
          <w:noProof/>
          <w:sz w:val="22"/>
          <w:szCs w:val="22"/>
          <w:lang w:val="en-CA" w:eastAsia="en-CA"/>
        </w:rPr>
      </w:pPr>
      <w:hyperlink w:anchor="_Toc300126400" w:history="1">
        <w:r w:rsidR="00776DD6" w:rsidRPr="00725BA7">
          <w:rPr>
            <w:rStyle w:val="Hyperlink"/>
            <w:noProof/>
          </w:rPr>
          <w:t>1.1.1</w:t>
        </w:r>
        <w:r w:rsidR="00776DD6">
          <w:rPr>
            <w:rFonts w:ascii="Calibri" w:hAnsi="Calibri"/>
            <w:noProof/>
            <w:sz w:val="22"/>
            <w:szCs w:val="22"/>
            <w:lang w:val="en-CA" w:eastAsia="en-CA"/>
          </w:rPr>
          <w:tab/>
        </w:r>
        <w:r w:rsidR="00776DD6" w:rsidRPr="00725BA7">
          <w:rPr>
            <w:rStyle w:val="Hyperlink"/>
            <w:noProof/>
          </w:rPr>
          <w:t>Document Approvals</w:t>
        </w:r>
        <w:r w:rsidR="00776DD6">
          <w:rPr>
            <w:noProof/>
            <w:webHidden/>
          </w:rPr>
          <w:tab/>
        </w:r>
        <w:r>
          <w:rPr>
            <w:noProof/>
            <w:webHidden/>
          </w:rPr>
          <w:fldChar w:fldCharType="begin"/>
        </w:r>
        <w:r w:rsidR="00776DD6">
          <w:rPr>
            <w:noProof/>
            <w:webHidden/>
          </w:rPr>
          <w:instrText xml:space="preserve"> PAGEREF _Toc300126400 \h </w:instrText>
        </w:r>
        <w:r>
          <w:rPr>
            <w:noProof/>
            <w:webHidden/>
          </w:rPr>
        </w:r>
        <w:r>
          <w:rPr>
            <w:noProof/>
            <w:webHidden/>
          </w:rPr>
          <w:fldChar w:fldCharType="separate"/>
        </w:r>
        <w:r w:rsidR="00D048CB">
          <w:rPr>
            <w:noProof/>
            <w:webHidden/>
          </w:rPr>
          <w:t>4</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01" w:history="1">
        <w:r w:rsidR="00776DD6" w:rsidRPr="00725BA7">
          <w:rPr>
            <w:rStyle w:val="Hyperlink"/>
            <w:noProof/>
          </w:rPr>
          <w:t>1.2   Revision History</w:t>
        </w:r>
        <w:r w:rsidR="00776DD6">
          <w:rPr>
            <w:noProof/>
            <w:webHidden/>
          </w:rPr>
          <w:tab/>
        </w:r>
        <w:r>
          <w:rPr>
            <w:noProof/>
            <w:webHidden/>
          </w:rPr>
          <w:fldChar w:fldCharType="begin"/>
        </w:r>
        <w:r w:rsidR="00776DD6">
          <w:rPr>
            <w:noProof/>
            <w:webHidden/>
          </w:rPr>
          <w:instrText xml:space="preserve"> PAGEREF _Toc300126401 \h </w:instrText>
        </w:r>
        <w:r>
          <w:rPr>
            <w:noProof/>
            <w:webHidden/>
          </w:rPr>
        </w:r>
        <w:r>
          <w:rPr>
            <w:noProof/>
            <w:webHidden/>
          </w:rPr>
          <w:fldChar w:fldCharType="separate"/>
        </w:r>
        <w:r w:rsidR="00D048CB">
          <w:rPr>
            <w:noProof/>
            <w:webHidden/>
          </w:rPr>
          <w:t>4</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02" w:history="1">
        <w:r w:rsidR="00776DD6" w:rsidRPr="00725BA7">
          <w:rPr>
            <w:rStyle w:val="Hyperlink"/>
            <w:noProof/>
          </w:rPr>
          <w:t>1.3   Document Purpose</w:t>
        </w:r>
        <w:r w:rsidR="00776DD6">
          <w:rPr>
            <w:noProof/>
            <w:webHidden/>
          </w:rPr>
          <w:tab/>
        </w:r>
        <w:r>
          <w:rPr>
            <w:noProof/>
            <w:webHidden/>
          </w:rPr>
          <w:fldChar w:fldCharType="begin"/>
        </w:r>
        <w:r w:rsidR="00776DD6">
          <w:rPr>
            <w:noProof/>
            <w:webHidden/>
          </w:rPr>
          <w:instrText xml:space="preserve"> PAGEREF _Toc300126402 \h </w:instrText>
        </w:r>
        <w:r>
          <w:rPr>
            <w:noProof/>
            <w:webHidden/>
          </w:rPr>
        </w:r>
        <w:r>
          <w:rPr>
            <w:noProof/>
            <w:webHidden/>
          </w:rPr>
          <w:fldChar w:fldCharType="separate"/>
        </w:r>
        <w:r w:rsidR="00D048CB">
          <w:rPr>
            <w:noProof/>
            <w:webHidden/>
          </w:rPr>
          <w:t>4</w:t>
        </w:r>
        <w:r>
          <w:rPr>
            <w:noProof/>
            <w:webHidden/>
          </w:rPr>
          <w:fldChar w:fldCharType="end"/>
        </w:r>
      </w:hyperlink>
    </w:p>
    <w:p w:rsidR="00776DD6" w:rsidRDefault="0095500B">
      <w:pPr>
        <w:pStyle w:val="TOC1"/>
        <w:tabs>
          <w:tab w:val="right" w:leader="dot" w:pos="9350"/>
        </w:tabs>
        <w:rPr>
          <w:rFonts w:ascii="Calibri" w:hAnsi="Calibri"/>
          <w:noProof/>
          <w:sz w:val="22"/>
          <w:szCs w:val="22"/>
          <w:lang w:val="en-CA" w:eastAsia="en-CA"/>
        </w:rPr>
      </w:pPr>
      <w:hyperlink w:anchor="_Toc300126403" w:history="1">
        <w:r w:rsidR="00776DD6" w:rsidRPr="00725BA7">
          <w:rPr>
            <w:rStyle w:val="Hyperlink"/>
            <w:noProof/>
          </w:rPr>
          <w:t>2. Project Gemini Architecture</w:t>
        </w:r>
        <w:r w:rsidR="00776DD6">
          <w:rPr>
            <w:noProof/>
            <w:webHidden/>
          </w:rPr>
          <w:tab/>
        </w:r>
        <w:r>
          <w:rPr>
            <w:noProof/>
            <w:webHidden/>
          </w:rPr>
          <w:fldChar w:fldCharType="begin"/>
        </w:r>
        <w:r w:rsidR="00776DD6">
          <w:rPr>
            <w:noProof/>
            <w:webHidden/>
          </w:rPr>
          <w:instrText xml:space="preserve"> PAGEREF _Toc300126403 \h </w:instrText>
        </w:r>
        <w:r>
          <w:rPr>
            <w:noProof/>
            <w:webHidden/>
          </w:rPr>
        </w:r>
        <w:r>
          <w:rPr>
            <w:noProof/>
            <w:webHidden/>
          </w:rPr>
          <w:fldChar w:fldCharType="separate"/>
        </w:r>
        <w:r w:rsidR="00D048CB">
          <w:rPr>
            <w:noProof/>
            <w:webHidden/>
          </w:rPr>
          <w:t>5</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04" w:history="1">
        <w:r w:rsidR="00776DD6" w:rsidRPr="00725BA7">
          <w:rPr>
            <w:rStyle w:val="Hyperlink"/>
            <w:noProof/>
          </w:rPr>
          <w:t>2.2 Actors</w:t>
        </w:r>
        <w:r w:rsidR="00776DD6">
          <w:rPr>
            <w:noProof/>
            <w:webHidden/>
          </w:rPr>
          <w:tab/>
        </w:r>
        <w:r>
          <w:rPr>
            <w:noProof/>
            <w:webHidden/>
          </w:rPr>
          <w:fldChar w:fldCharType="begin"/>
        </w:r>
        <w:r w:rsidR="00776DD6">
          <w:rPr>
            <w:noProof/>
            <w:webHidden/>
          </w:rPr>
          <w:instrText xml:space="preserve"> PAGEREF _Toc300126404 \h </w:instrText>
        </w:r>
        <w:r>
          <w:rPr>
            <w:noProof/>
            <w:webHidden/>
          </w:rPr>
        </w:r>
        <w:r>
          <w:rPr>
            <w:noProof/>
            <w:webHidden/>
          </w:rPr>
          <w:fldChar w:fldCharType="separate"/>
        </w:r>
        <w:r w:rsidR="00D048CB">
          <w:rPr>
            <w:noProof/>
            <w:webHidden/>
          </w:rPr>
          <w:t>5</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05" w:history="1">
        <w:r w:rsidR="00776DD6" w:rsidRPr="00725BA7">
          <w:rPr>
            <w:rStyle w:val="Hyperlink"/>
            <w:noProof/>
          </w:rPr>
          <w:t>2.3 High Level System Review</w:t>
        </w:r>
        <w:r w:rsidR="00776DD6">
          <w:rPr>
            <w:noProof/>
            <w:webHidden/>
          </w:rPr>
          <w:tab/>
        </w:r>
        <w:r>
          <w:rPr>
            <w:noProof/>
            <w:webHidden/>
          </w:rPr>
          <w:fldChar w:fldCharType="begin"/>
        </w:r>
        <w:r w:rsidR="00776DD6">
          <w:rPr>
            <w:noProof/>
            <w:webHidden/>
          </w:rPr>
          <w:instrText xml:space="preserve"> PAGEREF _Toc300126405 \h </w:instrText>
        </w:r>
        <w:r>
          <w:rPr>
            <w:noProof/>
            <w:webHidden/>
          </w:rPr>
        </w:r>
        <w:r>
          <w:rPr>
            <w:noProof/>
            <w:webHidden/>
          </w:rPr>
          <w:fldChar w:fldCharType="separate"/>
        </w:r>
        <w:r w:rsidR="00D048CB">
          <w:rPr>
            <w:noProof/>
            <w:webHidden/>
          </w:rPr>
          <w:t>5</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06" w:history="1">
        <w:r w:rsidR="00776DD6" w:rsidRPr="00725BA7">
          <w:rPr>
            <w:rStyle w:val="Hyperlink"/>
            <w:noProof/>
          </w:rPr>
          <w:t>2.4 Design Trees</w:t>
        </w:r>
        <w:r w:rsidR="00776DD6">
          <w:rPr>
            <w:noProof/>
            <w:webHidden/>
          </w:rPr>
          <w:tab/>
        </w:r>
        <w:r>
          <w:rPr>
            <w:noProof/>
            <w:webHidden/>
          </w:rPr>
          <w:fldChar w:fldCharType="begin"/>
        </w:r>
        <w:r w:rsidR="00776DD6">
          <w:rPr>
            <w:noProof/>
            <w:webHidden/>
          </w:rPr>
          <w:instrText xml:space="preserve"> PAGEREF _Toc300126406 \h </w:instrText>
        </w:r>
        <w:r>
          <w:rPr>
            <w:noProof/>
            <w:webHidden/>
          </w:rPr>
        </w:r>
        <w:r>
          <w:rPr>
            <w:noProof/>
            <w:webHidden/>
          </w:rPr>
          <w:fldChar w:fldCharType="separate"/>
        </w:r>
        <w:r w:rsidR="00D048CB">
          <w:rPr>
            <w:noProof/>
            <w:webHidden/>
          </w:rPr>
          <w:t>9</w:t>
        </w:r>
        <w:r>
          <w:rPr>
            <w:noProof/>
            <w:webHidden/>
          </w:rPr>
          <w:fldChar w:fldCharType="end"/>
        </w:r>
      </w:hyperlink>
    </w:p>
    <w:p w:rsidR="00776DD6" w:rsidRDefault="0095500B">
      <w:pPr>
        <w:pStyle w:val="TOC1"/>
        <w:tabs>
          <w:tab w:val="right" w:leader="dot" w:pos="9350"/>
        </w:tabs>
        <w:rPr>
          <w:rFonts w:ascii="Calibri" w:hAnsi="Calibri"/>
          <w:noProof/>
          <w:sz w:val="22"/>
          <w:szCs w:val="22"/>
          <w:lang w:val="en-CA" w:eastAsia="en-CA"/>
        </w:rPr>
      </w:pPr>
      <w:hyperlink w:anchor="_Toc300126408" w:history="1">
        <w:r w:rsidR="00776DD6" w:rsidRPr="00725BA7">
          <w:rPr>
            <w:rStyle w:val="Hyperlink"/>
            <w:rFonts w:eastAsia="ヒラギノ角ゴ Pro W3"/>
            <w:noProof/>
          </w:rPr>
          <w:t>3. Business Process</w:t>
        </w:r>
        <w:r w:rsidR="00776DD6">
          <w:rPr>
            <w:noProof/>
            <w:webHidden/>
          </w:rPr>
          <w:tab/>
        </w:r>
        <w:r>
          <w:rPr>
            <w:noProof/>
            <w:webHidden/>
          </w:rPr>
          <w:fldChar w:fldCharType="begin"/>
        </w:r>
        <w:r w:rsidR="00776DD6">
          <w:rPr>
            <w:noProof/>
            <w:webHidden/>
          </w:rPr>
          <w:instrText xml:space="preserve"> PAGEREF _Toc300126408 \h </w:instrText>
        </w:r>
        <w:r>
          <w:rPr>
            <w:noProof/>
            <w:webHidden/>
          </w:rPr>
        </w:r>
        <w:r>
          <w:rPr>
            <w:noProof/>
            <w:webHidden/>
          </w:rPr>
          <w:fldChar w:fldCharType="separate"/>
        </w:r>
        <w:r w:rsidR="00D048CB">
          <w:rPr>
            <w:noProof/>
            <w:webHidden/>
          </w:rPr>
          <w:t>14</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09" w:history="1">
        <w:r w:rsidR="00776DD6" w:rsidRPr="00725BA7">
          <w:rPr>
            <w:rStyle w:val="Hyperlink"/>
            <w:noProof/>
          </w:rPr>
          <w:t>3.1   Use Case Diagrams</w:t>
        </w:r>
        <w:r w:rsidR="00776DD6">
          <w:rPr>
            <w:noProof/>
            <w:webHidden/>
          </w:rPr>
          <w:tab/>
        </w:r>
        <w:r>
          <w:rPr>
            <w:noProof/>
            <w:webHidden/>
          </w:rPr>
          <w:fldChar w:fldCharType="begin"/>
        </w:r>
        <w:r w:rsidR="00776DD6">
          <w:rPr>
            <w:noProof/>
            <w:webHidden/>
          </w:rPr>
          <w:instrText xml:space="preserve"> PAGEREF _Toc300126409 \h </w:instrText>
        </w:r>
        <w:r>
          <w:rPr>
            <w:noProof/>
            <w:webHidden/>
          </w:rPr>
        </w:r>
        <w:r>
          <w:rPr>
            <w:noProof/>
            <w:webHidden/>
          </w:rPr>
          <w:fldChar w:fldCharType="separate"/>
        </w:r>
        <w:r w:rsidR="00D048CB">
          <w:rPr>
            <w:noProof/>
            <w:webHidden/>
          </w:rPr>
          <w:t>14</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10" w:history="1">
        <w:r w:rsidR="00776DD6" w:rsidRPr="00725BA7">
          <w:rPr>
            <w:rStyle w:val="Hyperlink"/>
            <w:noProof/>
          </w:rPr>
          <w:t>3.1.1   Business Use Case Diagram</w:t>
        </w:r>
        <w:r w:rsidR="00776DD6">
          <w:rPr>
            <w:noProof/>
            <w:webHidden/>
          </w:rPr>
          <w:tab/>
        </w:r>
        <w:r>
          <w:rPr>
            <w:noProof/>
            <w:webHidden/>
          </w:rPr>
          <w:fldChar w:fldCharType="begin"/>
        </w:r>
        <w:r w:rsidR="00776DD6">
          <w:rPr>
            <w:noProof/>
            <w:webHidden/>
          </w:rPr>
          <w:instrText xml:space="preserve"> PAGEREF _Toc300126410 \h </w:instrText>
        </w:r>
        <w:r>
          <w:rPr>
            <w:noProof/>
            <w:webHidden/>
          </w:rPr>
        </w:r>
        <w:r>
          <w:rPr>
            <w:noProof/>
            <w:webHidden/>
          </w:rPr>
          <w:fldChar w:fldCharType="separate"/>
        </w:r>
        <w:r w:rsidR="00D048CB">
          <w:rPr>
            <w:noProof/>
            <w:webHidden/>
          </w:rPr>
          <w:t>14</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12" w:history="1">
        <w:r w:rsidR="00776DD6" w:rsidRPr="00725BA7">
          <w:rPr>
            <w:rStyle w:val="Hyperlink"/>
            <w:noProof/>
          </w:rPr>
          <w:t>3.1.2   System Use Case Diagram</w:t>
        </w:r>
        <w:r w:rsidR="00776DD6">
          <w:rPr>
            <w:noProof/>
            <w:webHidden/>
          </w:rPr>
          <w:tab/>
        </w:r>
        <w:r>
          <w:rPr>
            <w:noProof/>
            <w:webHidden/>
          </w:rPr>
          <w:fldChar w:fldCharType="begin"/>
        </w:r>
        <w:r w:rsidR="00776DD6">
          <w:rPr>
            <w:noProof/>
            <w:webHidden/>
          </w:rPr>
          <w:instrText xml:space="preserve"> PAGEREF _Toc300126412 \h </w:instrText>
        </w:r>
        <w:r>
          <w:rPr>
            <w:noProof/>
            <w:webHidden/>
          </w:rPr>
        </w:r>
        <w:r>
          <w:rPr>
            <w:noProof/>
            <w:webHidden/>
          </w:rPr>
          <w:fldChar w:fldCharType="separate"/>
        </w:r>
        <w:r w:rsidR="00D048CB">
          <w:rPr>
            <w:noProof/>
            <w:webHidden/>
          </w:rPr>
          <w:t>15</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13" w:history="1">
        <w:r w:rsidR="00776DD6" w:rsidRPr="00725BA7">
          <w:rPr>
            <w:rStyle w:val="Hyperlink"/>
            <w:noProof/>
          </w:rPr>
          <w:t>3.2   Process Matrix:</w:t>
        </w:r>
        <w:r w:rsidR="00776DD6">
          <w:rPr>
            <w:noProof/>
            <w:webHidden/>
          </w:rPr>
          <w:tab/>
        </w:r>
        <w:r>
          <w:rPr>
            <w:noProof/>
            <w:webHidden/>
          </w:rPr>
          <w:fldChar w:fldCharType="begin"/>
        </w:r>
        <w:r w:rsidR="00776DD6">
          <w:rPr>
            <w:noProof/>
            <w:webHidden/>
          </w:rPr>
          <w:instrText xml:space="preserve"> PAGEREF _Toc300126413 \h </w:instrText>
        </w:r>
        <w:r>
          <w:rPr>
            <w:noProof/>
            <w:webHidden/>
          </w:rPr>
        </w:r>
        <w:r>
          <w:rPr>
            <w:noProof/>
            <w:webHidden/>
          </w:rPr>
          <w:fldChar w:fldCharType="separate"/>
        </w:r>
        <w:r w:rsidR="00D048CB">
          <w:rPr>
            <w:noProof/>
            <w:webHidden/>
          </w:rPr>
          <w:t>16</w:t>
        </w:r>
        <w:r>
          <w:rPr>
            <w:noProof/>
            <w:webHidden/>
          </w:rPr>
          <w:fldChar w:fldCharType="end"/>
        </w:r>
      </w:hyperlink>
    </w:p>
    <w:p w:rsidR="00776DD6" w:rsidRDefault="0095500B">
      <w:pPr>
        <w:pStyle w:val="TOC1"/>
        <w:tabs>
          <w:tab w:val="right" w:leader="dot" w:pos="9350"/>
        </w:tabs>
        <w:rPr>
          <w:rFonts w:ascii="Calibri" w:hAnsi="Calibri"/>
          <w:noProof/>
          <w:sz w:val="22"/>
          <w:szCs w:val="22"/>
          <w:lang w:val="en-CA" w:eastAsia="en-CA"/>
        </w:rPr>
      </w:pPr>
      <w:hyperlink w:anchor="_Toc300126414" w:history="1">
        <w:r w:rsidR="00776DD6" w:rsidRPr="00725BA7">
          <w:rPr>
            <w:rStyle w:val="Hyperlink"/>
            <w:noProof/>
          </w:rPr>
          <w:t>4. Design Documents</w:t>
        </w:r>
        <w:r w:rsidR="00776DD6">
          <w:rPr>
            <w:noProof/>
            <w:webHidden/>
          </w:rPr>
          <w:tab/>
        </w:r>
        <w:r>
          <w:rPr>
            <w:noProof/>
            <w:webHidden/>
          </w:rPr>
          <w:fldChar w:fldCharType="begin"/>
        </w:r>
        <w:r w:rsidR="00776DD6">
          <w:rPr>
            <w:noProof/>
            <w:webHidden/>
          </w:rPr>
          <w:instrText xml:space="preserve"> PAGEREF _Toc300126414 \h </w:instrText>
        </w:r>
        <w:r>
          <w:rPr>
            <w:noProof/>
            <w:webHidden/>
          </w:rPr>
        </w:r>
        <w:r>
          <w:rPr>
            <w:noProof/>
            <w:webHidden/>
          </w:rPr>
          <w:fldChar w:fldCharType="separate"/>
        </w:r>
        <w:r w:rsidR="00D048CB">
          <w:rPr>
            <w:noProof/>
            <w:webHidden/>
          </w:rPr>
          <w:t>18</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15" w:history="1">
        <w:r w:rsidR="00776DD6" w:rsidRPr="00725BA7">
          <w:rPr>
            <w:rStyle w:val="Hyperlink"/>
            <w:noProof/>
          </w:rPr>
          <w:t>4.1   Business Rules</w:t>
        </w:r>
        <w:r w:rsidR="00776DD6">
          <w:rPr>
            <w:noProof/>
            <w:webHidden/>
          </w:rPr>
          <w:tab/>
        </w:r>
        <w:r>
          <w:rPr>
            <w:noProof/>
            <w:webHidden/>
          </w:rPr>
          <w:fldChar w:fldCharType="begin"/>
        </w:r>
        <w:r w:rsidR="00776DD6">
          <w:rPr>
            <w:noProof/>
            <w:webHidden/>
          </w:rPr>
          <w:instrText xml:space="preserve"> PAGEREF _Toc300126415 \h </w:instrText>
        </w:r>
        <w:r>
          <w:rPr>
            <w:noProof/>
            <w:webHidden/>
          </w:rPr>
        </w:r>
        <w:r>
          <w:rPr>
            <w:noProof/>
            <w:webHidden/>
          </w:rPr>
          <w:fldChar w:fldCharType="separate"/>
        </w:r>
        <w:r w:rsidR="00D048CB">
          <w:rPr>
            <w:noProof/>
            <w:webHidden/>
          </w:rPr>
          <w:t>18</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16" w:history="1">
        <w:r w:rsidR="00776DD6" w:rsidRPr="00725BA7">
          <w:rPr>
            <w:rStyle w:val="Hyperlink"/>
            <w:noProof/>
          </w:rPr>
          <w:t>4.2. Use Case Specifications</w:t>
        </w:r>
        <w:r w:rsidR="00776DD6">
          <w:rPr>
            <w:noProof/>
            <w:webHidden/>
          </w:rPr>
          <w:tab/>
        </w:r>
        <w:r>
          <w:rPr>
            <w:noProof/>
            <w:webHidden/>
          </w:rPr>
          <w:fldChar w:fldCharType="begin"/>
        </w:r>
        <w:r w:rsidR="00776DD6">
          <w:rPr>
            <w:noProof/>
            <w:webHidden/>
          </w:rPr>
          <w:instrText xml:space="preserve"> PAGEREF _Toc300126416 \h </w:instrText>
        </w:r>
        <w:r>
          <w:rPr>
            <w:noProof/>
            <w:webHidden/>
          </w:rPr>
        </w:r>
        <w:r>
          <w:rPr>
            <w:noProof/>
            <w:webHidden/>
          </w:rPr>
          <w:fldChar w:fldCharType="separate"/>
        </w:r>
        <w:r w:rsidR="00D048CB">
          <w:rPr>
            <w:noProof/>
            <w:webHidden/>
          </w:rPr>
          <w:t>20</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17" w:history="1">
        <w:r w:rsidR="00776DD6" w:rsidRPr="00725BA7">
          <w:rPr>
            <w:rStyle w:val="Hyperlink"/>
            <w:noProof/>
          </w:rPr>
          <w:t>4.2.1   Create Team Account</w:t>
        </w:r>
        <w:r w:rsidR="00776DD6">
          <w:rPr>
            <w:noProof/>
            <w:webHidden/>
          </w:rPr>
          <w:tab/>
        </w:r>
        <w:r>
          <w:rPr>
            <w:noProof/>
            <w:webHidden/>
          </w:rPr>
          <w:fldChar w:fldCharType="begin"/>
        </w:r>
        <w:r w:rsidR="00776DD6">
          <w:rPr>
            <w:noProof/>
            <w:webHidden/>
          </w:rPr>
          <w:instrText xml:space="preserve"> PAGEREF _Toc300126417 \h </w:instrText>
        </w:r>
        <w:r>
          <w:rPr>
            <w:noProof/>
            <w:webHidden/>
          </w:rPr>
        </w:r>
        <w:r>
          <w:rPr>
            <w:noProof/>
            <w:webHidden/>
          </w:rPr>
          <w:fldChar w:fldCharType="separate"/>
        </w:r>
        <w:r w:rsidR="00D048CB">
          <w:rPr>
            <w:noProof/>
            <w:webHidden/>
          </w:rPr>
          <w:t>20</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18" w:history="1">
        <w:r w:rsidR="00776DD6" w:rsidRPr="00725BA7">
          <w:rPr>
            <w:rStyle w:val="Hyperlink"/>
            <w:noProof/>
          </w:rPr>
          <w:t>4.2.2   Match Teams/Projects</w:t>
        </w:r>
        <w:r w:rsidR="00776DD6">
          <w:rPr>
            <w:noProof/>
            <w:webHidden/>
          </w:rPr>
          <w:tab/>
        </w:r>
        <w:r>
          <w:rPr>
            <w:noProof/>
            <w:webHidden/>
          </w:rPr>
          <w:fldChar w:fldCharType="begin"/>
        </w:r>
        <w:r w:rsidR="00776DD6">
          <w:rPr>
            <w:noProof/>
            <w:webHidden/>
          </w:rPr>
          <w:instrText xml:space="preserve"> PAGEREF _Toc300126418 \h </w:instrText>
        </w:r>
        <w:r>
          <w:rPr>
            <w:noProof/>
            <w:webHidden/>
          </w:rPr>
        </w:r>
        <w:r>
          <w:rPr>
            <w:noProof/>
            <w:webHidden/>
          </w:rPr>
          <w:fldChar w:fldCharType="separate"/>
        </w:r>
        <w:r w:rsidR="00D048CB">
          <w:rPr>
            <w:noProof/>
            <w:webHidden/>
          </w:rPr>
          <w:t>21</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19" w:history="1">
        <w:r w:rsidR="00776DD6" w:rsidRPr="00725BA7">
          <w:rPr>
            <w:rStyle w:val="Hyperlink"/>
            <w:noProof/>
          </w:rPr>
          <w:t>4.2.3   View Project Status</w:t>
        </w:r>
        <w:r w:rsidR="00776DD6">
          <w:rPr>
            <w:noProof/>
            <w:webHidden/>
          </w:rPr>
          <w:tab/>
        </w:r>
        <w:r>
          <w:rPr>
            <w:noProof/>
            <w:webHidden/>
          </w:rPr>
          <w:fldChar w:fldCharType="begin"/>
        </w:r>
        <w:r w:rsidR="00776DD6">
          <w:rPr>
            <w:noProof/>
            <w:webHidden/>
          </w:rPr>
          <w:instrText xml:space="preserve"> PAGEREF _Toc300126419 \h </w:instrText>
        </w:r>
        <w:r>
          <w:rPr>
            <w:noProof/>
            <w:webHidden/>
          </w:rPr>
        </w:r>
        <w:r>
          <w:rPr>
            <w:noProof/>
            <w:webHidden/>
          </w:rPr>
          <w:fldChar w:fldCharType="separate"/>
        </w:r>
        <w:r w:rsidR="00D048CB">
          <w:rPr>
            <w:noProof/>
            <w:webHidden/>
          </w:rPr>
          <w:t>23</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0" w:history="1">
        <w:r w:rsidR="00776DD6" w:rsidRPr="00725BA7">
          <w:rPr>
            <w:rStyle w:val="Hyperlink"/>
            <w:noProof/>
          </w:rPr>
          <w:t>4.2.4   Manage Project Files</w:t>
        </w:r>
        <w:r w:rsidR="00776DD6">
          <w:rPr>
            <w:noProof/>
            <w:webHidden/>
          </w:rPr>
          <w:tab/>
        </w:r>
        <w:r>
          <w:rPr>
            <w:noProof/>
            <w:webHidden/>
          </w:rPr>
          <w:fldChar w:fldCharType="begin"/>
        </w:r>
        <w:r w:rsidR="00776DD6">
          <w:rPr>
            <w:noProof/>
            <w:webHidden/>
          </w:rPr>
          <w:instrText xml:space="preserve"> PAGEREF _Toc300126420 \h </w:instrText>
        </w:r>
        <w:r>
          <w:rPr>
            <w:noProof/>
            <w:webHidden/>
          </w:rPr>
        </w:r>
        <w:r>
          <w:rPr>
            <w:noProof/>
            <w:webHidden/>
          </w:rPr>
          <w:fldChar w:fldCharType="separate"/>
        </w:r>
        <w:r w:rsidR="00D048CB">
          <w:rPr>
            <w:noProof/>
            <w:webHidden/>
          </w:rPr>
          <w:t>24</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1" w:history="1">
        <w:r w:rsidR="00776DD6" w:rsidRPr="00725BA7">
          <w:rPr>
            <w:rStyle w:val="Hyperlink"/>
            <w:noProof/>
          </w:rPr>
          <w:t>4.2.5   Manage Site Accounts</w:t>
        </w:r>
        <w:r w:rsidR="00776DD6">
          <w:rPr>
            <w:noProof/>
            <w:webHidden/>
          </w:rPr>
          <w:tab/>
        </w:r>
        <w:r>
          <w:rPr>
            <w:noProof/>
            <w:webHidden/>
          </w:rPr>
          <w:fldChar w:fldCharType="begin"/>
        </w:r>
        <w:r w:rsidR="00776DD6">
          <w:rPr>
            <w:noProof/>
            <w:webHidden/>
          </w:rPr>
          <w:instrText xml:space="preserve"> PAGEREF _Toc300126421 \h </w:instrText>
        </w:r>
        <w:r>
          <w:rPr>
            <w:noProof/>
            <w:webHidden/>
          </w:rPr>
        </w:r>
        <w:r>
          <w:rPr>
            <w:noProof/>
            <w:webHidden/>
          </w:rPr>
          <w:fldChar w:fldCharType="separate"/>
        </w:r>
        <w:r w:rsidR="00D048CB">
          <w:rPr>
            <w:noProof/>
            <w:webHidden/>
          </w:rPr>
          <w:t>25</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2" w:history="1">
        <w:r w:rsidR="00776DD6" w:rsidRPr="00725BA7">
          <w:rPr>
            <w:rStyle w:val="Hyperlink"/>
            <w:noProof/>
          </w:rPr>
          <w:t>4.2.6   Change Project Status to Past</w:t>
        </w:r>
        <w:r w:rsidR="00776DD6">
          <w:rPr>
            <w:noProof/>
            <w:webHidden/>
          </w:rPr>
          <w:tab/>
        </w:r>
        <w:r>
          <w:rPr>
            <w:noProof/>
            <w:webHidden/>
          </w:rPr>
          <w:fldChar w:fldCharType="begin"/>
        </w:r>
        <w:r w:rsidR="00776DD6">
          <w:rPr>
            <w:noProof/>
            <w:webHidden/>
          </w:rPr>
          <w:instrText xml:space="preserve"> PAGEREF _Toc300126422 \h </w:instrText>
        </w:r>
        <w:r>
          <w:rPr>
            <w:noProof/>
            <w:webHidden/>
          </w:rPr>
        </w:r>
        <w:r>
          <w:rPr>
            <w:noProof/>
            <w:webHidden/>
          </w:rPr>
          <w:fldChar w:fldCharType="separate"/>
        </w:r>
        <w:r w:rsidR="00D048CB">
          <w:rPr>
            <w:noProof/>
            <w:webHidden/>
          </w:rPr>
          <w:t>27</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3" w:history="1">
        <w:r w:rsidR="00776DD6" w:rsidRPr="00725BA7">
          <w:rPr>
            <w:rStyle w:val="Hyperlink"/>
            <w:noProof/>
          </w:rPr>
          <w:t>4.2.7   Rank Projects</w:t>
        </w:r>
        <w:r w:rsidR="00776DD6">
          <w:rPr>
            <w:noProof/>
            <w:webHidden/>
          </w:rPr>
          <w:tab/>
        </w:r>
        <w:r>
          <w:rPr>
            <w:noProof/>
            <w:webHidden/>
          </w:rPr>
          <w:fldChar w:fldCharType="begin"/>
        </w:r>
        <w:r w:rsidR="00776DD6">
          <w:rPr>
            <w:noProof/>
            <w:webHidden/>
          </w:rPr>
          <w:instrText xml:space="preserve"> PAGEREF _Toc300126423 \h </w:instrText>
        </w:r>
        <w:r>
          <w:rPr>
            <w:noProof/>
            <w:webHidden/>
          </w:rPr>
        </w:r>
        <w:r>
          <w:rPr>
            <w:noProof/>
            <w:webHidden/>
          </w:rPr>
          <w:fldChar w:fldCharType="separate"/>
        </w:r>
        <w:r w:rsidR="00D048CB">
          <w:rPr>
            <w:noProof/>
            <w:webHidden/>
          </w:rPr>
          <w:t>28</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4" w:history="1">
        <w:r w:rsidR="00776DD6" w:rsidRPr="00725BA7">
          <w:rPr>
            <w:rStyle w:val="Hyperlink"/>
            <w:noProof/>
          </w:rPr>
          <w:t>4.2.8   Rank Teams</w:t>
        </w:r>
        <w:r w:rsidR="00776DD6">
          <w:rPr>
            <w:noProof/>
            <w:webHidden/>
          </w:rPr>
          <w:tab/>
        </w:r>
        <w:r>
          <w:rPr>
            <w:noProof/>
            <w:webHidden/>
          </w:rPr>
          <w:fldChar w:fldCharType="begin"/>
        </w:r>
        <w:r w:rsidR="00776DD6">
          <w:rPr>
            <w:noProof/>
            <w:webHidden/>
          </w:rPr>
          <w:instrText xml:space="preserve"> PAGEREF _Toc300126424 \h </w:instrText>
        </w:r>
        <w:r>
          <w:rPr>
            <w:noProof/>
            <w:webHidden/>
          </w:rPr>
        </w:r>
        <w:r>
          <w:rPr>
            <w:noProof/>
            <w:webHidden/>
          </w:rPr>
          <w:fldChar w:fldCharType="separate"/>
        </w:r>
        <w:r w:rsidR="00D048CB">
          <w:rPr>
            <w:noProof/>
            <w:webHidden/>
          </w:rPr>
          <w:t>30</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5" w:history="1">
        <w:r w:rsidR="00776DD6" w:rsidRPr="00725BA7">
          <w:rPr>
            <w:rStyle w:val="Hyperlink"/>
            <w:noProof/>
          </w:rPr>
          <w:t>4.2.9   Approve Project</w:t>
        </w:r>
        <w:r w:rsidR="00776DD6">
          <w:rPr>
            <w:noProof/>
            <w:webHidden/>
          </w:rPr>
          <w:tab/>
        </w:r>
        <w:r>
          <w:rPr>
            <w:noProof/>
            <w:webHidden/>
          </w:rPr>
          <w:fldChar w:fldCharType="begin"/>
        </w:r>
        <w:r w:rsidR="00776DD6">
          <w:rPr>
            <w:noProof/>
            <w:webHidden/>
          </w:rPr>
          <w:instrText xml:space="preserve"> PAGEREF _Toc300126425 \h </w:instrText>
        </w:r>
        <w:r>
          <w:rPr>
            <w:noProof/>
            <w:webHidden/>
          </w:rPr>
        </w:r>
        <w:r>
          <w:rPr>
            <w:noProof/>
            <w:webHidden/>
          </w:rPr>
          <w:fldChar w:fldCharType="separate"/>
        </w:r>
        <w:r w:rsidR="00D048CB">
          <w:rPr>
            <w:noProof/>
            <w:webHidden/>
          </w:rPr>
          <w:t>31</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6" w:history="1">
        <w:r w:rsidR="00776DD6" w:rsidRPr="00725BA7">
          <w:rPr>
            <w:rStyle w:val="Hyperlink"/>
            <w:noProof/>
          </w:rPr>
          <w:t>4.2.10   Login</w:t>
        </w:r>
        <w:r w:rsidR="00776DD6">
          <w:rPr>
            <w:noProof/>
            <w:webHidden/>
          </w:rPr>
          <w:tab/>
        </w:r>
        <w:r>
          <w:rPr>
            <w:noProof/>
            <w:webHidden/>
          </w:rPr>
          <w:fldChar w:fldCharType="begin"/>
        </w:r>
        <w:r w:rsidR="00776DD6">
          <w:rPr>
            <w:noProof/>
            <w:webHidden/>
          </w:rPr>
          <w:instrText xml:space="preserve"> PAGEREF _Toc300126426 \h </w:instrText>
        </w:r>
        <w:r>
          <w:rPr>
            <w:noProof/>
            <w:webHidden/>
          </w:rPr>
        </w:r>
        <w:r>
          <w:rPr>
            <w:noProof/>
            <w:webHidden/>
          </w:rPr>
          <w:fldChar w:fldCharType="separate"/>
        </w:r>
        <w:r w:rsidR="00D048CB">
          <w:rPr>
            <w:noProof/>
            <w:webHidden/>
          </w:rPr>
          <w:t>33</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7" w:history="1">
        <w:r w:rsidR="00776DD6" w:rsidRPr="00725BA7">
          <w:rPr>
            <w:rStyle w:val="Hyperlink"/>
            <w:noProof/>
          </w:rPr>
          <w:t>4.2.11   Proceed Projects to Appropriate Semester</w:t>
        </w:r>
        <w:r w:rsidR="00776DD6">
          <w:rPr>
            <w:noProof/>
            <w:webHidden/>
          </w:rPr>
          <w:tab/>
        </w:r>
        <w:r>
          <w:rPr>
            <w:noProof/>
            <w:webHidden/>
          </w:rPr>
          <w:fldChar w:fldCharType="begin"/>
        </w:r>
        <w:r w:rsidR="00776DD6">
          <w:rPr>
            <w:noProof/>
            <w:webHidden/>
          </w:rPr>
          <w:instrText xml:space="preserve"> PAGEREF _Toc300126427 \h </w:instrText>
        </w:r>
        <w:r>
          <w:rPr>
            <w:noProof/>
            <w:webHidden/>
          </w:rPr>
        </w:r>
        <w:r>
          <w:rPr>
            <w:noProof/>
            <w:webHidden/>
          </w:rPr>
          <w:fldChar w:fldCharType="separate"/>
        </w:r>
        <w:r w:rsidR="00D048CB">
          <w:rPr>
            <w:noProof/>
            <w:webHidden/>
          </w:rPr>
          <w:t>34</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8" w:history="1">
        <w:r w:rsidR="00776DD6" w:rsidRPr="00725BA7">
          <w:rPr>
            <w:rStyle w:val="Hyperlink"/>
            <w:noProof/>
          </w:rPr>
          <w:t>4.2.12   Review Comment</w:t>
        </w:r>
        <w:r w:rsidR="00776DD6">
          <w:rPr>
            <w:noProof/>
            <w:webHidden/>
          </w:rPr>
          <w:tab/>
        </w:r>
        <w:r>
          <w:rPr>
            <w:noProof/>
            <w:webHidden/>
          </w:rPr>
          <w:fldChar w:fldCharType="begin"/>
        </w:r>
        <w:r w:rsidR="00776DD6">
          <w:rPr>
            <w:noProof/>
            <w:webHidden/>
          </w:rPr>
          <w:instrText xml:space="preserve"> PAGEREF _Toc300126428 \h </w:instrText>
        </w:r>
        <w:r>
          <w:rPr>
            <w:noProof/>
            <w:webHidden/>
          </w:rPr>
        </w:r>
        <w:r>
          <w:rPr>
            <w:noProof/>
            <w:webHidden/>
          </w:rPr>
          <w:fldChar w:fldCharType="separate"/>
        </w:r>
        <w:r w:rsidR="00D048CB">
          <w:rPr>
            <w:noProof/>
            <w:webHidden/>
          </w:rPr>
          <w:t>35</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29" w:history="1">
        <w:r w:rsidR="00776DD6" w:rsidRPr="00725BA7">
          <w:rPr>
            <w:rStyle w:val="Hyperlink"/>
            <w:noProof/>
          </w:rPr>
          <w:t>4.2.13   Deactivate Accounts</w:t>
        </w:r>
        <w:r w:rsidR="00776DD6">
          <w:rPr>
            <w:noProof/>
            <w:webHidden/>
          </w:rPr>
          <w:tab/>
        </w:r>
        <w:r>
          <w:rPr>
            <w:noProof/>
            <w:webHidden/>
          </w:rPr>
          <w:fldChar w:fldCharType="begin"/>
        </w:r>
        <w:r w:rsidR="00776DD6">
          <w:rPr>
            <w:noProof/>
            <w:webHidden/>
          </w:rPr>
          <w:instrText xml:space="preserve"> PAGEREF _Toc300126429 \h </w:instrText>
        </w:r>
        <w:r>
          <w:rPr>
            <w:noProof/>
            <w:webHidden/>
          </w:rPr>
        </w:r>
        <w:r>
          <w:rPr>
            <w:noProof/>
            <w:webHidden/>
          </w:rPr>
          <w:fldChar w:fldCharType="separate"/>
        </w:r>
        <w:r w:rsidR="00D048CB">
          <w:rPr>
            <w:noProof/>
            <w:webHidden/>
          </w:rPr>
          <w:t>36</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0" w:history="1">
        <w:r w:rsidR="00776DD6" w:rsidRPr="00725BA7">
          <w:rPr>
            <w:rStyle w:val="Hyperlink"/>
            <w:noProof/>
          </w:rPr>
          <w:t>4.2.14   View Calendar</w:t>
        </w:r>
        <w:r w:rsidR="00776DD6">
          <w:rPr>
            <w:noProof/>
            <w:webHidden/>
          </w:rPr>
          <w:tab/>
        </w:r>
        <w:r>
          <w:rPr>
            <w:noProof/>
            <w:webHidden/>
          </w:rPr>
          <w:fldChar w:fldCharType="begin"/>
        </w:r>
        <w:r w:rsidR="00776DD6">
          <w:rPr>
            <w:noProof/>
            <w:webHidden/>
          </w:rPr>
          <w:instrText xml:space="preserve"> PAGEREF _Toc300126430 \h </w:instrText>
        </w:r>
        <w:r>
          <w:rPr>
            <w:noProof/>
            <w:webHidden/>
          </w:rPr>
        </w:r>
        <w:r>
          <w:rPr>
            <w:noProof/>
            <w:webHidden/>
          </w:rPr>
          <w:fldChar w:fldCharType="separate"/>
        </w:r>
        <w:r w:rsidR="00D048CB">
          <w:rPr>
            <w:noProof/>
            <w:webHidden/>
          </w:rPr>
          <w:t>37</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1" w:history="1">
        <w:r w:rsidR="00776DD6" w:rsidRPr="00725BA7">
          <w:rPr>
            <w:rStyle w:val="Hyperlink"/>
            <w:noProof/>
          </w:rPr>
          <w:t>4.2.15   View All Teams Page</w:t>
        </w:r>
        <w:r w:rsidR="00776DD6">
          <w:rPr>
            <w:noProof/>
            <w:webHidden/>
          </w:rPr>
          <w:tab/>
        </w:r>
        <w:r>
          <w:rPr>
            <w:noProof/>
            <w:webHidden/>
          </w:rPr>
          <w:fldChar w:fldCharType="begin"/>
        </w:r>
        <w:r w:rsidR="00776DD6">
          <w:rPr>
            <w:noProof/>
            <w:webHidden/>
          </w:rPr>
          <w:instrText xml:space="preserve"> PAGEREF _Toc300126431 \h </w:instrText>
        </w:r>
        <w:r>
          <w:rPr>
            <w:noProof/>
            <w:webHidden/>
          </w:rPr>
        </w:r>
        <w:r>
          <w:rPr>
            <w:noProof/>
            <w:webHidden/>
          </w:rPr>
          <w:fldChar w:fldCharType="separate"/>
        </w:r>
        <w:r w:rsidR="00D048CB">
          <w:rPr>
            <w:noProof/>
            <w:webHidden/>
          </w:rPr>
          <w:t>38</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2" w:history="1">
        <w:r w:rsidR="00776DD6" w:rsidRPr="00725BA7">
          <w:rPr>
            <w:rStyle w:val="Hyperlink"/>
            <w:noProof/>
          </w:rPr>
          <w:t>4.2.16   Manage Company Page</w:t>
        </w:r>
        <w:r w:rsidR="00776DD6">
          <w:rPr>
            <w:noProof/>
            <w:webHidden/>
          </w:rPr>
          <w:tab/>
        </w:r>
        <w:r>
          <w:rPr>
            <w:noProof/>
            <w:webHidden/>
          </w:rPr>
          <w:fldChar w:fldCharType="begin"/>
        </w:r>
        <w:r w:rsidR="00776DD6">
          <w:rPr>
            <w:noProof/>
            <w:webHidden/>
          </w:rPr>
          <w:instrText xml:space="preserve"> PAGEREF _Toc300126432 \h </w:instrText>
        </w:r>
        <w:r>
          <w:rPr>
            <w:noProof/>
            <w:webHidden/>
          </w:rPr>
        </w:r>
        <w:r>
          <w:rPr>
            <w:noProof/>
            <w:webHidden/>
          </w:rPr>
          <w:fldChar w:fldCharType="separate"/>
        </w:r>
        <w:r w:rsidR="00D048CB">
          <w:rPr>
            <w:noProof/>
            <w:webHidden/>
          </w:rPr>
          <w:t>39</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3" w:history="1">
        <w:r w:rsidR="00776DD6" w:rsidRPr="00725BA7">
          <w:rPr>
            <w:rStyle w:val="Hyperlink"/>
            <w:noProof/>
          </w:rPr>
          <w:t>4.2.17   Propose Project</w:t>
        </w:r>
        <w:r w:rsidR="00776DD6">
          <w:rPr>
            <w:noProof/>
            <w:webHidden/>
          </w:rPr>
          <w:tab/>
        </w:r>
        <w:r>
          <w:rPr>
            <w:noProof/>
            <w:webHidden/>
          </w:rPr>
          <w:fldChar w:fldCharType="begin"/>
        </w:r>
        <w:r w:rsidR="00776DD6">
          <w:rPr>
            <w:noProof/>
            <w:webHidden/>
          </w:rPr>
          <w:instrText xml:space="preserve"> PAGEREF _Toc300126433 \h </w:instrText>
        </w:r>
        <w:r>
          <w:rPr>
            <w:noProof/>
            <w:webHidden/>
          </w:rPr>
        </w:r>
        <w:r>
          <w:rPr>
            <w:noProof/>
            <w:webHidden/>
          </w:rPr>
          <w:fldChar w:fldCharType="separate"/>
        </w:r>
        <w:r w:rsidR="00D048CB">
          <w:rPr>
            <w:noProof/>
            <w:webHidden/>
          </w:rPr>
          <w:t>41</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4" w:history="1">
        <w:r w:rsidR="00776DD6" w:rsidRPr="00725BA7">
          <w:rPr>
            <w:rStyle w:val="Hyperlink"/>
            <w:noProof/>
          </w:rPr>
          <w:t>4.2.18   Leave Project Comment</w:t>
        </w:r>
        <w:r w:rsidR="00776DD6">
          <w:rPr>
            <w:noProof/>
            <w:webHidden/>
          </w:rPr>
          <w:tab/>
        </w:r>
        <w:r>
          <w:rPr>
            <w:noProof/>
            <w:webHidden/>
          </w:rPr>
          <w:fldChar w:fldCharType="begin"/>
        </w:r>
        <w:r w:rsidR="00776DD6">
          <w:rPr>
            <w:noProof/>
            <w:webHidden/>
          </w:rPr>
          <w:instrText xml:space="preserve"> PAGEREF _Toc300126434 \h </w:instrText>
        </w:r>
        <w:r>
          <w:rPr>
            <w:noProof/>
            <w:webHidden/>
          </w:rPr>
        </w:r>
        <w:r>
          <w:rPr>
            <w:noProof/>
            <w:webHidden/>
          </w:rPr>
          <w:fldChar w:fldCharType="separate"/>
        </w:r>
        <w:r w:rsidR="00D048CB">
          <w:rPr>
            <w:noProof/>
            <w:webHidden/>
          </w:rPr>
          <w:t>44</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5" w:history="1">
        <w:r w:rsidR="00776DD6" w:rsidRPr="00725BA7">
          <w:rPr>
            <w:rStyle w:val="Hyperlink"/>
            <w:noProof/>
          </w:rPr>
          <w:t>4.2.19   Create Company Account</w:t>
        </w:r>
        <w:r w:rsidR="00776DD6">
          <w:rPr>
            <w:noProof/>
            <w:webHidden/>
          </w:rPr>
          <w:tab/>
        </w:r>
        <w:r>
          <w:rPr>
            <w:noProof/>
            <w:webHidden/>
          </w:rPr>
          <w:fldChar w:fldCharType="begin"/>
        </w:r>
        <w:r w:rsidR="00776DD6">
          <w:rPr>
            <w:noProof/>
            <w:webHidden/>
          </w:rPr>
          <w:instrText xml:space="preserve"> PAGEREF _Toc300126435 \h </w:instrText>
        </w:r>
        <w:r>
          <w:rPr>
            <w:noProof/>
            <w:webHidden/>
          </w:rPr>
        </w:r>
        <w:r>
          <w:rPr>
            <w:noProof/>
            <w:webHidden/>
          </w:rPr>
          <w:fldChar w:fldCharType="separate"/>
        </w:r>
        <w:r w:rsidR="00D048CB">
          <w:rPr>
            <w:noProof/>
            <w:webHidden/>
          </w:rPr>
          <w:t>45</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6" w:history="1">
        <w:r w:rsidR="00776DD6" w:rsidRPr="00725BA7">
          <w:rPr>
            <w:rStyle w:val="Hyperlink"/>
            <w:noProof/>
          </w:rPr>
          <w:t>4.2.20   Publish Team Page</w:t>
        </w:r>
        <w:r w:rsidR="00776DD6">
          <w:rPr>
            <w:noProof/>
            <w:webHidden/>
          </w:rPr>
          <w:tab/>
        </w:r>
        <w:r>
          <w:rPr>
            <w:noProof/>
            <w:webHidden/>
          </w:rPr>
          <w:fldChar w:fldCharType="begin"/>
        </w:r>
        <w:r w:rsidR="00776DD6">
          <w:rPr>
            <w:noProof/>
            <w:webHidden/>
          </w:rPr>
          <w:instrText xml:space="preserve"> PAGEREF _Toc300126436 \h </w:instrText>
        </w:r>
        <w:r>
          <w:rPr>
            <w:noProof/>
            <w:webHidden/>
          </w:rPr>
        </w:r>
        <w:r>
          <w:rPr>
            <w:noProof/>
            <w:webHidden/>
          </w:rPr>
          <w:fldChar w:fldCharType="separate"/>
        </w:r>
        <w:r w:rsidR="00D048CB">
          <w:rPr>
            <w:noProof/>
            <w:webHidden/>
          </w:rPr>
          <w:t>47</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7" w:history="1">
        <w:r w:rsidR="00776DD6" w:rsidRPr="00725BA7">
          <w:rPr>
            <w:rStyle w:val="Hyperlink"/>
            <w:noProof/>
          </w:rPr>
          <w:t>4.2.21   Manage Milestones</w:t>
        </w:r>
        <w:r w:rsidR="00776DD6">
          <w:rPr>
            <w:noProof/>
            <w:webHidden/>
          </w:rPr>
          <w:tab/>
        </w:r>
        <w:r>
          <w:rPr>
            <w:noProof/>
            <w:webHidden/>
          </w:rPr>
          <w:fldChar w:fldCharType="begin"/>
        </w:r>
        <w:r w:rsidR="00776DD6">
          <w:rPr>
            <w:noProof/>
            <w:webHidden/>
          </w:rPr>
          <w:instrText xml:space="preserve"> PAGEREF _Toc300126437 \h </w:instrText>
        </w:r>
        <w:r>
          <w:rPr>
            <w:noProof/>
            <w:webHidden/>
          </w:rPr>
        </w:r>
        <w:r>
          <w:rPr>
            <w:noProof/>
            <w:webHidden/>
          </w:rPr>
          <w:fldChar w:fldCharType="separate"/>
        </w:r>
        <w:r w:rsidR="00D048CB">
          <w:rPr>
            <w:noProof/>
            <w:webHidden/>
          </w:rPr>
          <w:t>48</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8" w:history="1">
        <w:r w:rsidR="00776DD6" w:rsidRPr="00725BA7">
          <w:rPr>
            <w:rStyle w:val="Hyperlink"/>
            <w:noProof/>
          </w:rPr>
          <w:t>4.2.22   Change Project Status to Available</w:t>
        </w:r>
        <w:r w:rsidR="00776DD6">
          <w:rPr>
            <w:noProof/>
            <w:webHidden/>
          </w:rPr>
          <w:tab/>
        </w:r>
        <w:r>
          <w:rPr>
            <w:noProof/>
            <w:webHidden/>
          </w:rPr>
          <w:fldChar w:fldCharType="begin"/>
        </w:r>
        <w:r w:rsidR="00776DD6">
          <w:rPr>
            <w:noProof/>
            <w:webHidden/>
          </w:rPr>
          <w:instrText xml:space="preserve"> PAGEREF _Toc300126438 \h </w:instrText>
        </w:r>
        <w:r>
          <w:rPr>
            <w:noProof/>
            <w:webHidden/>
          </w:rPr>
        </w:r>
        <w:r>
          <w:rPr>
            <w:noProof/>
            <w:webHidden/>
          </w:rPr>
          <w:fldChar w:fldCharType="separate"/>
        </w:r>
        <w:r w:rsidR="00D048CB">
          <w:rPr>
            <w:noProof/>
            <w:webHidden/>
          </w:rPr>
          <w:t>49</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39" w:history="1">
        <w:r w:rsidR="00776DD6" w:rsidRPr="00725BA7">
          <w:rPr>
            <w:rStyle w:val="Hyperlink"/>
            <w:noProof/>
          </w:rPr>
          <w:t>4.2.23 Manage Team Page</w:t>
        </w:r>
        <w:r w:rsidR="00776DD6">
          <w:rPr>
            <w:noProof/>
            <w:webHidden/>
          </w:rPr>
          <w:tab/>
        </w:r>
        <w:r>
          <w:rPr>
            <w:noProof/>
            <w:webHidden/>
          </w:rPr>
          <w:fldChar w:fldCharType="begin"/>
        </w:r>
        <w:r w:rsidR="00776DD6">
          <w:rPr>
            <w:noProof/>
            <w:webHidden/>
          </w:rPr>
          <w:instrText xml:space="preserve"> PAGEREF _Toc300126439 \h </w:instrText>
        </w:r>
        <w:r>
          <w:rPr>
            <w:noProof/>
            <w:webHidden/>
          </w:rPr>
        </w:r>
        <w:r>
          <w:rPr>
            <w:noProof/>
            <w:webHidden/>
          </w:rPr>
          <w:fldChar w:fldCharType="separate"/>
        </w:r>
        <w:r w:rsidR="00D048CB">
          <w:rPr>
            <w:noProof/>
            <w:webHidden/>
          </w:rPr>
          <w:t>50</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40" w:history="1">
        <w:r w:rsidR="00776DD6" w:rsidRPr="00725BA7">
          <w:rPr>
            <w:rStyle w:val="Hyperlink"/>
            <w:noProof/>
          </w:rPr>
          <w:t>4.2.24   View All Projects</w:t>
        </w:r>
        <w:r w:rsidR="00776DD6">
          <w:rPr>
            <w:noProof/>
            <w:webHidden/>
          </w:rPr>
          <w:tab/>
        </w:r>
        <w:r>
          <w:rPr>
            <w:noProof/>
            <w:webHidden/>
          </w:rPr>
          <w:fldChar w:fldCharType="begin"/>
        </w:r>
        <w:r w:rsidR="00776DD6">
          <w:rPr>
            <w:noProof/>
            <w:webHidden/>
          </w:rPr>
          <w:instrText xml:space="preserve"> PAGEREF _Toc300126440 \h </w:instrText>
        </w:r>
        <w:r>
          <w:rPr>
            <w:noProof/>
            <w:webHidden/>
          </w:rPr>
        </w:r>
        <w:r>
          <w:rPr>
            <w:noProof/>
            <w:webHidden/>
          </w:rPr>
          <w:fldChar w:fldCharType="separate"/>
        </w:r>
        <w:r w:rsidR="00D048CB">
          <w:rPr>
            <w:noProof/>
            <w:webHidden/>
          </w:rPr>
          <w:t>51</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41" w:history="1">
        <w:r w:rsidR="00776DD6" w:rsidRPr="00725BA7">
          <w:rPr>
            <w:rStyle w:val="Hyperlink"/>
            <w:noProof/>
          </w:rPr>
          <w:t>4.3 Database Design</w:t>
        </w:r>
        <w:r w:rsidR="00776DD6">
          <w:rPr>
            <w:noProof/>
            <w:webHidden/>
          </w:rPr>
          <w:tab/>
        </w:r>
        <w:r>
          <w:rPr>
            <w:noProof/>
            <w:webHidden/>
          </w:rPr>
          <w:fldChar w:fldCharType="begin"/>
        </w:r>
        <w:r w:rsidR="00776DD6">
          <w:rPr>
            <w:noProof/>
            <w:webHidden/>
          </w:rPr>
          <w:instrText xml:space="preserve"> PAGEREF _Toc300126441 \h </w:instrText>
        </w:r>
        <w:r>
          <w:rPr>
            <w:noProof/>
            <w:webHidden/>
          </w:rPr>
        </w:r>
        <w:r>
          <w:rPr>
            <w:noProof/>
            <w:webHidden/>
          </w:rPr>
          <w:fldChar w:fldCharType="separate"/>
        </w:r>
        <w:r w:rsidR="00D048CB">
          <w:rPr>
            <w:noProof/>
            <w:webHidden/>
          </w:rPr>
          <w:t>52</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42" w:history="1">
        <w:r w:rsidR="00776DD6" w:rsidRPr="00725BA7">
          <w:rPr>
            <w:rStyle w:val="Hyperlink"/>
            <w:noProof/>
          </w:rPr>
          <w:t>4.3.1 Data Model</w:t>
        </w:r>
        <w:r w:rsidR="00776DD6">
          <w:rPr>
            <w:noProof/>
            <w:webHidden/>
          </w:rPr>
          <w:tab/>
        </w:r>
        <w:r>
          <w:rPr>
            <w:noProof/>
            <w:webHidden/>
          </w:rPr>
          <w:fldChar w:fldCharType="begin"/>
        </w:r>
        <w:r w:rsidR="00776DD6">
          <w:rPr>
            <w:noProof/>
            <w:webHidden/>
          </w:rPr>
          <w:instrText xml:space="preserve"> PAGEREF _Toc300126442 \h </w:instrText>
        </w:r>
        <w:r>
          <w:rPr>
            <w:noProof/>
            <w:webHidden/>
          </w:rPr>
        </w:r>
        <w:r>
          <w:rPr>
            <w:noProof/>
            <w:webHidden/>
          </w:rPr>
          <w:fldChar w:fldCharType="separate"/>
        </w:r>
        <w:r w:rsidR="00D048CB">
          <w:rPr>
            <w:noProof/>
            <w:webHidden/>
          </w:rPr>
          <w:t>52</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43" w:history="1">
        <w:r w:rsidR="00776DD6">
          <w:rPr>
            <w:noProof/>
            <w:webHidden/>
          </w:rPr>
          <w:tab/>
        </w:r>
        <w:r>
          <w:rPr>
            <w:noProof/>
            <w:webHidden/>
          </w:rPr>
          <w:fldChar w:fldCharType="begin"/>
        </w:r>
        <w:r w:rsidR="00776DD6">
          <w:rPr>
            <w:noProof/>
            <w:webHidden/>
          </w:rPr>
          <w:instrText xml:space="preserve"> PAGEREF _Toc300126443 \h </w:instrText>
        </w:r>
        <w:r>
          <w:rPr>
            <w:noProof/>
            <w:webHidden/>
          </w:rPr>
        </w:r>
        <w:r>
          <w:rPr>
            <w:noProof/>
            <w:webHidden/>
          </w:rPr>
          <w:fldChar w:fldCharType="separate"/>
        </w:r>
        <w:r w:rsidR="00D048CB">
          <w:rPr>
            <w:noProof/>
            <w:webHidden/>
          </w:rPr>
          <w:t>52</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44" w:history="1">
        <w:r w:rsidR="00776DD6" w:rsidRPr="00725BA7">
          <w:rPr>
            <w:rStyle w:val="Hyperlink"/>
            <w:noProof/>
          </w:rPr>
          <w:t>4.3.2 Data Dictionary</w:t>
        </w:r>
        <w:r w:rsidR="00776DD6">
          <w:rPr>
            <w:noProof/>
            <w:webHidden/>
          </w:rPr>
          <w:tab/>
        </w:r>
        <w:r>
          <w:rPr>
            <w:noProof/>
            <w:webHidden/>
          </w:rPr>
          <w:fldChar w:fldCharType="begin"/>
        </w:r>
        <w:r w:rsidR="00776DD6">
          <w:rPr>
            <w:noProof/>
            <w:webHidden/>
          </w:rPr>
          <w:instrText xml:space="preserve"> PAGEREF _Toc300126444 \h </w:instrText>
        </w:r>
        <w:r>
          <w:rPr>
            <w:noProof/>
            <w:webHidden/>
          </w:rPr>
        </w:r>
        <w:r>
          <w:rPr>
            <w:noProof/>
            <w:webHidden/>
          </w:rPr>
          <w:fldChar w:fldCharType="separate"/>
        </w:r>
        <w:r w:rsidR="00D048CB">
          <w:rPr>
            <w:noProof/>
            <w:webHidden/>
          </w:rPr>
          <w:t>53</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45" w:history="1">
        <w:r w:rsidR="00776DD6" w:rsidRPr="00725BA7">
          <w:rPr>
            <w:rStyle w:val="Hyperlink"/>
            <w:noProof/>
          </w:rPr>
          <w:t>4.4   Class Diagram</w:t>
        </w:r>
        <w:r w:rsidR="00776DD6">
          <w:rPr>
            <w:noProof/>
            <w:webHidden/>
          </w:rPr>
          <w:tab/>
        </w:r>
        <w:r>
          <w:rPr>
            <w:noProof/>
            <w:webHidden/>
          </w:rPr>
          <w:fldChar w:fldCharType="begin"/>
        </w:r>
        <w:r w:rsidR="00776DD6">
          <w:rPr>
            <w:noProof/>
            <w:webHidden/>
          </w:rPr>
          <w:instrText xml:space="preserve"> PAGEREF _Toc300126445 \h </w:instrText>
        </w:r>
        <w:r>
          <w:rPr>
            <w:noProof/>
            <w:webHidden/>
          </w:rPr>
        </w:r>
        <w:r>
          <w:rPr>
            <w:noProof/>
            <w:webHidden/>
          </w:rPr>
          <w:fldChar w:fldCharType="separate"/>
        </w:r>
        <w:r w:rsidR="00D048CB">
          <w:rPr>
            <w:noProof/>
            <w:webHidden/>
          </w:rPr>
          <w:t>57</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46" w:history="1">
        <w:r w:rsidR="00776DD6" w:rsidRPr="00725BA7">
          <w:rPr>
            <w:rStyle w:val="Hyperlink"/>
            <w:noProof/>
          </w:rPr>
          <w:t>4.5   User Interface Prototypes</w:t>
        </w:r>
        <w:r w:rsidR="00776DD6">
          <w:rPr>
            <w:noProof/>
            <w:webHidden/>
          </w:rPr>
          <w:tab/>
        </w:r>
        <w:r>
          <w:rPr>
            <w:noProof/>
            <w:webHidden/>
          </w:rPr>
          <w:fldChar w:fldCharType="begin"/>
        </w:r>
        <w:r w:rsidR="00776DD6">
          <w:rPr>
            <w:noProof/>
            <w:webHidden/>
          </w:rPr>
          <w:instrText xml:space="preserve"> PAGEREF _Toc300126446 \h </w:instrText>
        </w:r>
        <w:r>
          <w:rPr>
            <w:noProof/>
            <w:webHidden/>
          </w:rPr>
        </w:r>
        <w:r>
          <w:rPr>
            <w:noProof/>
            <w:webHidden/>
          </w:rPr>
          <w:fldChar w:fldCharType="separate"/>
        </w:r>
        <w:r w:rsidR="00D048CB">
          <w:rPr>
            <w:noProof/>
            <w:webHidden/>
          </w:rPr>
          <w:t>58</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47" w:history="1">
        <w:r w:rsidR="00776DD6" w:rsidRPr="00725BA7">
          <w:rPr>
            <w:rStyle w:val="Hyperlink"/>
            <w:noProof/>
          </w:rPr>
          <w:t>4.5.1   Admin Matching Page</w:t>
        </w:r>
        <w:r w:rsidR="00776DD6">
          <w:rPr>
            <w:noProof/>
            <w:webHidden/>
          </w:rPr>
          <w:tab/>
        </w:r>
        <w:r>
          <w:rPr>
            <w:noProof/>
            <w:webHidden/>
          </w:rPr>
          <w:fldChar w:fldCharType="begin"/>
        </w:r>
        <w:r w:rsidR="00776DD6">
          <w:rPr>
            <w:noProof/>
            <w:webHidden/>
          </w:rPr>
          <w:instrText xml:space="preserve"> PAGEREF _Toc300126447 \h </w:instrText>
        </w:r>
        <w:r>
          <w:rPr>
            <w:noProof/>
            <w:webHidden/>
          </w:rPr>
        </w:r>
        <w:r>
          <w:rPr>
            <w:noProof/>
            <w:webHidden/>
          </w:rPr>
          <w:fldChar w:fldCharType="separate"/>
        </w:r>
        <w:r w:rsidR="00D048CB">
          <w:rPr>
            <w:noProof/>
            <w:webHidden/>
          </w:rPr>
          <w:t>58</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48" w:history="1">
        <w:r w:rsidR="00776DD6" w:rsidRPr="00725BA7">
          <w:rPr>
            <w:rStyle w:val="Hyperlink"/>
            <w:noProof/>
          </w:rPr>
          <w:t>4.5.2   Home Page</w:t>
        </w:r>
        <w:r w:rsidR="00776DD6">
          <w:rPr>
            <w:noProof/>
            <w:webHidden/>
          </w:rPr>
          <w:tab/>
        </w:r>
        <w:r>
          <w:rPr>
            <w:noProof/>
            <w:webHidden/>
          </w:rPr>
          <w:fldChar w:fldCharType="begin"/>
        </w:r>
        <w:r w:rsidR="00776DD6">
          <w:rPr>
            <w:noProof/>
            <w:webHidden/>
          </w:rPr>
          <w:instrText xml:space="preserve"> PAGEREF _Toc300126448 \h </w:instrText>
        </w:r>
        <w:r>
          <w:rPr>
            <w:noProof/>
            <w:webHidden/>
          </w:rPr>
        </w:r>
        <w:r>
          <w:rPr>
            <w:noProof/>
            <w:webHidden/>
          </w:rPr>
          <w:fldChar w:fldCharType="separate"/>
        </w:r>
        <w:r w:rsidR="00D048CB">
          <w:rPr>
            <w:noProof/>
            <w:webHidden/>
          </w:rPr>
          <w:t>59</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49" w:history="1">
        <w:r w:rsidR="00776DD6" w:rsidRPr="00725BA7">
          <w:rPr>
            <w:rStyle w:val="Hyperlink"/>
            <w:noProof/>
          </w:rPr>
          <w:t>4.5.3   Sponsor Home Page</w:t>
        </w:r>
        <w:r w:rsidR="00776DD6">
          <w:rPr>
            <w:noProof/>
            <w:webHidden/>
          </w:rPr>
          <w:tab/>
        </w:r>
        <w:r>
          <w:rPr>
            <w:noProof/>
            <w:webHidden/>
          </w:rPr>
          <w:fldChar w:fldCharType="begin"/>
        </w:r>
        <w:r w:rsidR="00776DD6">
          <w:rPr>
            <w:noProof/>
            <w:webHidden/>
          </w:rPr>
          <w:instrText xml:space="preserve"> PAGEREF _Toc300126449 \h </w:instrText>
        </w:r>
        <w:r>
          <w:rPr>
            <w:noProof/>
            <w:webHidden/>
          </w:rPr>
        </w:r>
        <w:r>
          <w:rPr>
            <w:noProof/>
            <w:webHidden/>
          </w:rPr>
          <w:fldChar w:fldCharType="separate"/>
        </w:r>
        <w:r w:rsidR="00D048CB">
          <w:rPr>
            <w:noProof/>
            <w:webHidden/>
          </w:rPr>
          <w:t>60</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50" w:history="1">
        <w:r w:rsidR="00776DD6" w:rsidRPr="00725BA7">
          <w:rPr>
            <w:rStyle w:val="Hyperlink"/>
            <w:noProof/>
          </w:rPr>
          <w:t>4.5.4   Team Registration Page</w:t>
        </w:r>
        <w:r w:rsidR="00776DD6">
          <w:rPr>
            <w:noProof/>
            <w:webHidden/>
          </w:rPr>
          <w:tab/>
        </w:r>
        <w:r>
          <w:rPr>
            <w:noProof/>
            <w:webHidden/>
          </w:rPr>
          <w:fldChar w:fldCharType="begin"/>
        </w:r>
        <w:r w:rsidR="00776DD6">
          <w:rPr>
            <w:noProof/>
            <w:webHidden/>
          </w:rPr>
          <w:instrText xml:space="preserve"> PAGEREF _Toc300126450 \h </w:instrText>
        </w:r>
        <w:r>
          <w:rPr>
            <w:noProof/>
            <w:webHidden/>
          </w:rPr>
        </w:r>
        <w:r>
          <w:rPr>
            <w:noProof/>
            <w:webHidden/>
          </w:rPr>
          <w:fldChar w:fldCharType="separate"/>
        </w:r>
        <w:r w:rsidR="00D048CB">
          <w:rPr>
            <w:noProof/>
            <w:webHidden/>
          </w:rPr>
          <w:t>61</w:t>
        </w:r>
        <w:r>
          <w:rPr>
            <w:noProof/>
            <w:webHidden/>
          </w:rPr>
          <w:fldChar w:fldCharType="end"/>
        </w:r>
      </w:hyperlink>
    </w:p>
    <w:p w:rsidR="00776DD6" w:rsidRDefault="0095500B">
      <w:pPr>
        <w:pStyle w:val="TOC3"/>
        <w:tabs>
          <w:tab w:val="right" w:leader="dot" w:pos="9350"/>
        </w:tabs>
        <w:rPr>
          <w:rFonts w:ascii="Calibri" w:hAnsi="Calibri"/>
          <w:noProof/>
          <w:sz w:val="22"/>
          <w:szCs w:val="22"/>
          <w:lang w:val="en-CA" w:eastAsia="en-CA"/>
        </w:rPr>
      </w:pPr>
      <w:hyperlink w:anchor="_Toc300126451" w:history="1">
        <w:r w:rsidR="00776DD6" w:rsidRPr="00725BA7">
          <w:rPr>
            <w:rStyle w:val="Hyperlink"/>
            <w:noProof/>
          </w:rPr>
          <w:t>4.5.5   Team Page</w:t>
        </w:r>
        <w:r w:rsidR="00776DD6">
          <w:rPr>
            <w:noProof/>
            <w:webHidden/>
          </w:rPr>
          <w:tab/>
        </w:r>
        <w:r>
          <w:rPr>
            <w:noProof/>
            <w:webHidden/>
          </w:rPr>
          <w:fldChar w:fldCharType="begin"/>
        </w:r>
        <w:r w:rsidR="00776DD6">
          <w:rPr>
            <w:noProof/>
            <w:webHidden/>
          </w:rPr>
          <w:instrText xml:space="preserve"> PAGEREF _Toc300126451 \h </w:instrText>
        </w:r>
        <w:r>
          <w:rPr>
            <w:noProof/>
            <w:webHidden/>
          </w:rPr>
        </w:r>
        <w:r>
          <w:rPr>
            <w:noProof/>
            <w:webHidden/>
          </w:rPr>
          <w:fldChar w:fldCharType="separate"/>
        </w:r>
        <w:r w:rsidR="00D048CB">
          <w:rPr>
            <w:noProof/>
            <w:webHidden/>
          </w:rPr>
          <w:t>62</w:t>
        </w:r>
        <w:r>
          <w:rPr>
            <w:noProof/>
            <w:webHidden/>
          </w:rPr>
          <w:fldChar w:fldCharType="end"/>
        </w:r>
      </w:hyperlink>
    </w:p>
    <w:p w:rsidR="00776DD6" w:rsidRDefault="0095500B">
      <w:pPr>
        <w:pStyle w:val="TOC2"/>
        <w:tabs>
          <w:tab w:val="right" w:leader="dot" w:pos="9350"/>
        </w:tabs>
        <w:rPr>
          <w:rFonts w:ascii="Calibri" w:hAnsi="Calibri"/>
          <w:noProof/>
          <w:sz w:val="22"/>
          <w:szCs w:val="22"/>
          <w:lang w:val="en-CA" w:eastAsia="en-CA"/>
        </w:rPr>
      </w:pPr>
      <w:hyperlink w:anchor="_Toc300126452" w:history="1">
        <w:r w:rsidR="00776DD6" w:rsidRPr="00725BA7">
          <w:rPr>
            <w:rStyle w:val="Hyperlink"/>
            <w:noProof/>
          </w:rPr>
          <w:t>4.7   Test Cases</w:t>
        </w:r>
        <w:r w:rsidR="00776DD6">
          <w:rPr>
            <w:noProof/>
            <w:webHidden/>
          </w:rPr>
          <w:tab/>
        </w:r>
        <w:r>
          <w:rPr>
            <w:noProof/>
            <w:webHidden/>
          </w:rPr>
          <w:fldChar w:fldCharType="begin"/>
        </w:r>
        <w:r w:rsidR="00776DD6">
          <w:rPr>
            <w:noProof/>
            <w:webHidden/>
          </w:rPr>
          <w:instrText xml:space="preserve"> PAGEREF _Toc300126452 \h </w:instrText>
        </w:r>
        <w:r>
          <w:rPr>
            <w:noProof/>
            <w:webHidden/>
          </w:rPr>
        </w:r>
        <w:r>
          <w:rPr>
            <w:noProof/>
            <w:webHidden/>
          </w:rPr>
          <w:fldChar w:fldCharType="separate"/>
        </w:r>
        <w:r w:rsidR="00D048CB">
          <w:rPr>
            <w:noProof/>
            <w:webHidden/>
          </w:rPr>
          <w:t>63</w:t>
        </w:r>
        <w:r>
          <w:rPr>
            <w:noProof/>
            <w:webHidden/>
          </w:rPr>
          <w:fldChar w:fldCharType="end"/>
        </w:r>
      </w:hyperlink>
    </w:p>
    <w:p w:rsidR="002C0D73" w:rsidRDefault="0095500B">
      <w:r>
        <w:fldChar w:fldCharType="end"/>
      </w:r>
    </w:p>
    <w:p w:rsidR="0080528B" w:rsidRDefault="00477EA3" w:rsidP="00477EA3">
      <w:pPr>
        <w:pStyle w:val="Heading1"/>
        <w:rPr>
          <w:rFonts w:eastAsia="ヒラギノ角ゴ Pro W3"/>
        </w:rPr>
      </w:pPr>
      <w:r>
        <w:rPr>
          <w:rFonts w:ascii="Times New Roman" w:hAnsi="Times New Roman"/>
          <w:sz w:val="22"/>
        </w:rPr>
        <w:br w:type="page"/>
      </w:r>
      <w:bookmarkStart w:id="0" w:name="_Toc300126398"/>
      <w:r>
        <w:rPr>
          <w:rFonts w:ascii="Times New Roman" w:hAnsi="Times New Roman"/>
          <w:sz w:val="22"/>
        </w:rPr>
        <w:lastRenderedPageBreak/>
        <w:t>1.</w:t>
      </w:r>
      <w:r w:rsidR="0080528B">
        <w:rPr>
          <w:rFonts w:eastAsia="ヒラギノ角ゴ Pro W3"/>
        </w:rPr>
        <w:t xml:space="preserve"> Document Information</w:t>
      </w:r>
      <w:bookmarkEnd w:id="0"/>
      <w:r w:rsidR="0080528B">
        <w:rPr>
          <w:rFonts w:eastAsia="ヒラギノ角ゴ Pro W3"/>
        </w:rPr>
        <w:t xml:space="preserve">                                                                                                                              </w:t>
      </w:r>
    </w:p>
    <w:p w:rsidR="0080528B" w:rsidRDefault="0080528B">
      <w:pPr>
        <w:pStyle w:val="BodyA"/>
        <w:rPr>
          <w:rFonts w:ascii="Times New Roman" w:hAnsi="Times New Roman"/>
          <w:sz w:val="22"/>
        </w:rPr>
      </w:pPr>
    </w:p>
    <w:p w:rsidR="0080528B" w:rsidRPr="0080528B" w:rsidRDefault="0080528B" w:rsidP="0080528B">
      <w:pPr>
        <w:pStyle w:val="Heading2A"/>
      </w:pPr>
      <w:bookmarkStart w:id="1" w:name="_Toc300126399"/>
      <w:r w:rsidRPr="0080528B">
        <w:t>1.1   Document Authors</w:t>
      </w:r>
      <w:bookmarkEnd w:id="1"/>
    </w:p>
    <w:p w:rsidR="0080528B" w:rsidRDefault="0080528B">
      <w:pPr>
        <w:pStyle w:val="BodyA"/>
        <w:rPr>
          <w:rFonts w:ascii="Times New Roman Bold" w:hAnsi="Times New Roman Bold"/>
          <w:sz w:val="22"/>
        </w:rPr>
      </w:pPr>
    </w:p>
    <w:tbl>
      <w:tblPr>
        <w:tblW w:w="0" w:type="auto"/>
        <w:tblInd w:w="10" w:type="dxa"/>
        <w:shd w:val="clear" w:color="auto" w:fill="FFFFFF"/>
        <w:tblLayout w:type="fixed"/>
        <w:tblLook w:val="0000"/>
      </w:tblPr>
      <w:tblGrid>
        <w:gridCol w:w="9240"/>
      </w:tblGrid>
      <w:tr w:rsidR="0080528B">
        <w:trPr>
          <w:cantSplit/>
          <w:trHeight w:val="480"/>
          <w:tblHeader/>
        </w:trPr>
        <w:tc>
          <w:tcPr>
            <w:tcW w:w="9240"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Pr="009C45A8" w:rsidRDefault="0080528B" w:rsidP="009C45A8">
            <w:pPr>
              <w:jc w:val="center"/>
              <w:rPr>
                <w:rStyle w:val="Emphasis"/>
                <w:rFonts w:ascii="Cambria" w:hAnsi="Cambria"/>
                <w:b/>
                <w:i w:val="0"/>
              </w:rPr>
            </w:pPr>
            <w:r w:rsidRPr="009C45A8">
              <w:rPr>
                <w:rFonts w:ascii="Arial" w:hAnsi="Arial" w:cs="Arial"/>
                <w:b/>
                <w:iCs/>
              </w:rPr>
              <w:t>Author’s Name</w:t>
            </w:r>
          </w:p>
        </w:tc>
      </w:tr>
      <w:tr w:rsidR="0080528B" w:rsidTr="003702B1">
        <w:trPr>
          <w:cantSplit/>
          <w:trHeight w:val="304"/>
        </w:trPr>
        <w:tc>
          <w:tcPr>
            <w:tcW w:w="92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r w:rsidRPr="002F18FC">
              <w:rPr>
                <w:rFonts w:ascii="Arial" w:hAnsi="Arial" w:cs="Arial"/>
                <w:szCs w:val="24"/>
              </w:rPr>
              <w:t xml:space="preserve">Anastasia </w:t>
            </w:r>
            <w:proofErr w:type="spellStart"/>
            <w:r w:rsidRPr="002F18FC">
              <w:rPr>
                <w:rFonts w:ascii="Arial" w:hAnsi="Arial" w:cs="Arial"/>
                <w:szCs w:val="24"/>
              </w:rPr>
              <w:t>Semionova</w:t>
            </w:r>
            <w:proofErr w:type="spellEnd"/>
          </w:p>
        </w:tc>
      </w:tr>
      <w:tr w:rsidR="0080528B" w:rsidTr="003702B1">
        <w:trPr>
          <w:cantSplit/>
          <w:trHeight w:val="253"/>
        </w:trPr>
        <w:tc>
          <w:tcPr>
            <w:tcW w:w="92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r w:rsidRPr="002F18FC">
              <w:rPr>
                <w:rFonts w:ascii="Arial" w:hAnsi="Arial" w:cs="Arial"/>
                <w:szCs w:val="24"/>
              </w:rPr>
              <w:t xml:space="preserve">Matthew </w:t>
            </w:r>
            <w:proofErr w:type="spellStart"/>
            <w:r w:rsidRPr="002F18FC">
              <w:rPr>
                <w:rFonts w:ascii="Arial" w:hAnsi="Arial" w:cs="Arial"/>
                <w:szCs w:val="24"/>
              </w:rPr>
              <w:t>Schranz</w:t>
            </w:r>
            <w:proofErr w:type="spellEnd"/>
          </w:p>
        </w:tc>
      </w:tr>
      <w:tr w:rsidR="0080528B" w:rsidTr="003702B1">
        <w:trPr>
          <w:cantSplit/>
          <w:trHeight w:val="230"/>
        </w:trPr>
        <w:tc>
          <w:tcPr>
            <w:tcW w:w="92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r w:rsidRPr="002F18FC">
              <w:rPr>
                <w:rFonts w:ascii="Arial" w:hAnsi="Arial" w:cs="Arial"/>
                <w:szCs w:val="24"/>
              </w:rPr>
              <w:t>Bryan Cohen</w:t>
            </w:r>
          </w:p>
        </w:tc>
      </w:tr>
      <w:tr w:rsidR="0080528B" w:rsidTr="003702B1">
        <w:trPr>
          <w:cantSplit/>
          <w:trHeight w:val="361"/>
        </w:trPr>
        <w:tc>
          <w:tcPr>
            <w:tcW w:w="92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proofErr w:type="spellStart"/>
            <w:r w:rsidRPr="002F18FC">
              <w:rPr>
                <w:rFonts w:ascii="Arial" w:hAnsi="Arial" w:cs="Arial"/>
                <w:szCs w:val="24"/>
              </w:rPr>
              <w:t>Edouard</w:t>
            </w:r>
            <w:proofErr w:type="spellEnd"/>
            <w:r w:rsidRPr="002F18FC">
              <w:rPr>
                <w:rFonts w:ascii="Arial" w:hAnsi="Arial" w:cs="Arial"/>
                <w:szCs w:val="24"/>
              </w:rPr>
              <w:t xml:space="preserve"> </w:t>
            </w:r>
            <w:proofErr w:type="spellStart"/>
            <w:r w:rsidRPr="002F18FC">
              <w:rPr>
                <w:rFonts w:ascii="Arial" w:hAnsi="Arial" w:cs="Arial"/>
                <w:szCs w:val="24"/>
              </w:rPr>
              <w:t>Davlatian</w:t>
            </w:r>
            <w:proofErr w:type="spellEnd"/>
          </w:p>
        </w:tc>
      </w:tr>
    </w:tbl>
    <w:p w:rsidR="0080528B" w:rsidRDefault="0080528B">
      <w:pPr>
        <w:pStyle w:val="FreeForm"/>
        <w:ind w:left="100"/>
        <w:rPr>
          <w:rFonts w:ascii="Times New Roman Bold" w:hAnsi="Times New Roman Bold"/>
          <w:sz w:val="22"/>
        </w:rPr>
      </w:pPr>
    </w:p>
    <w:p w:rsidR="0080528B" w:rsidRDefault="003702B1" w:rsidP="003702B1">
      <w:pPr>
        <w:pStyle w:val="Heading3AA"/>
        <w:numPr>
          <w:ilvl w:val="2"/>
          <w:numId w:val="20"/>
        </w:numPr>
        <w:rPr>
          <w:rFonts w:ascii="Times New Roman" w:hAnsi="Times New Roman"/>
        </w:rPr>
      </w:pPr>
      <w:bookmarkStart w:id="2" w:name="_Toc300126400"/>
      <w:r w:rsidRPr="003702B1">
        <w:rPr>
          <w:rFonts w:ascii="Times New Roman" w:hAnsi="Times New Roman"/>
        </w:rPr>
        <w:t>Document Approvals</w:t>
      </w:r>
      <w:bookmarkEnd w:id="2"/>
    </w:p>
    <w:p w:rsidR="003702B1" w:rsidRDefault="003702B1" w:rsidP="003702B1">
      <w:pPr>
        <w:pStyle w:val="Default"/>
      </w:pPr>
    </w:p>
    <w:tbl>
      <w:tblPr>
        <w:tblW w:w="0" w:type="auto"/>
        <w:tblInd w:w="10" w:type="dxa"/>
        <w:shd w:val="clear" w:color="auto" w:fill="FFFFFF"/>
        <w:tblLayout w:type="fixed"/>
        <w:tblLook w:val="0000"/>
      </w:tblPr>
      <w:tblGrid>
        <w:gridCol w:w="2410"/>
        <w:gridCol w:w="2410"/>
        <w:gridCol w:w="2410"/>
        <w:gridCol w:w="1984"/>
      </w:tblGrid>
      <w:tr w:rsidR="003702B1" w:rsidTr="003702B1">
        <w:trPr>
          <w:cantSplit/>
          <w:trHeight w:val="480"/>
          <w:tblHeader/>
        </w:trPr>
        <w:tc>
          <w:tcPr>
            <w:tcW w:w="2410"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3702B1" w:rsidRPr="009C45A8" w:rsidRDefault="003702B1" w:rsidP="001147A0">
            <w:pPr>
              <w:jc w:val="center"/>
              <w:rPr>
                <w:rStyle w:val="Emphasis"/>
                <w:rFonts w:ascii="Cambria" w:hAnsi="Cambria"/>
                <w:b/>
                <w:i w:val="0"/>
              </w:rPr>
            </w:pPr>
            <w:r>
              <w:rPr>
                <w:rFonts w:ascii="Arial" w:hAnsi="Arial" w:cs="Arial"/>
                <w:b/>
                <w:iCs/>
              </w:rPr>
              <w:t>Role</w:t>
            </w:r>
          </w:p>
        </w:tc>
        <w:tc>
          <w:tcPr>
            <w:tcW w:w="2410" w:type="dxa"/>
            <w:tcBorders>
              <w:top w:val="single" w:sz="8" w:space="0" w:color="000000"/>
              <w:left w:val="single" w:sz="8" w:space="0" w:color="000000"/>
              <w:bottom w:val="single" w:sz="8" w:space="0" w:color="000000"/>
              <w:right w:val="single" w:sz="8" w:space="0" w:color="000000"/>
            </w:tcBorders>
            <w:shd w:val="clear" w:color="auto" w:fill="B0B3B2"/>
          </w:tcPr>
          <w:p w:rsidR="003702B1" w:rsidRPr="009C45A8" w:rsidRDefault="003702B1" w:rsidP="001147A0">
            <w:pPr>
              <w:jc w:val="center"/>
              <w:rPr>
                <w:rFonts w:ascii="Arial" w:hAnsi="Arial" w:cs="Arial"/>
                <w:b/>
                <w:iCs/>
              </w:rPr>
            </w:pPr>
            <w:r>
              <w:rPr>
                <w:rFonts w:ascii="Arial" w:hAnsi="Arial" w:cs="Arial"/>
                <w:b/>
                <w:iCs/>
              </w:rPr>
              <w:t>Approver Name</w:t>
            </w:r>
          </w:p>
        </w:tc>
        <w:tc>
          <w:tcPr>
            <w:tcW w:w="2410" w:type="dxa"/>
            <w:tcBorders>
              <w:top w:val="single" w:sz="8" w:space="0" w:color="000000"/>
              <w:left w:val="single" w:sz="8" w:space="0" w:color="000000"/>
              <w:bottom w:val="single" w:sz="8" w:space="0" w:color="000000"/>
              <w:right w:val="single" w:sz="8" w:space="0" w:color="000000"/>
            </w:tcBorders>
            <w:shd w:val="clear" w:color="auto" w:fill="B0B3B2"/>
          </w:tcPr>
          <w:p w:rsidR="003702B1" w:rsidRPr="009C45A8" w:rsidRDefault="003702B1" w:rsidP="001147A0">
            <w:pPr>
              <w:jc w:val="center"/>
              <w:rPr>
                <w:rFonts w:ascii="Arial" w:hAnsi="Arial" w:cs="Arial"/>
                <w:b/>
                <w:iCs/>
              </w:rPr>
            </w:pPr>
            <w:r>
              <w:rPr>
                <w:rFonts w:ascii="Arial" w:hAnsi="Arial" w:cs="Arial"/>
                <w:b/>
                <w:iCs/>
              </w:rPr>
              <w:t>Signature</w:t>
            </w:r>
          </w:p>
        </w:tc>
        <w:tc>
          <w:tcPr>
            <w:tcW w:w="1984" w:type="dxa"/>
            <w:tcBorders>
              <w:top w:val="single" w:sz="8" w:space="0" w:color="000000"/>
              <w:left w:val="single" w:sz="8" w:space="0" w:color="000000"/>
              <w:bottom w:val="single" w:sz="8" w:space="0" w:color="000000"/>
              <w:right w:val="single" w:sz="8" w:space="0" w:color="000000"/>
            </w:tcBorders>
            <w:shd w:val="clear" w:color="auto" w:fill="B0B3B2"/>
          </w:tcPr>
          <w:p w:rsidR="003702B1" w:rsidRDefault="003702B1" w:rsidP="001147A0">
            <w:pPr>
              <w:jc w:val="center"/>
              <w:rPr>
                <w:rFonts w:ascii="Arial" w:hAnsi="Arial" w:cs="Arial"/>
                <w:b/>
                <w:iCs/>
              </w:rPr>
            </w:pPr>
            <w:r>
              <w:rPr>
                <w:rFonts w:ascii="Arial" w:hAnsi="Arial" w:cs="Arial"/>
                <w:b/>
                <w:iCs/>
              </w:rPr>
              <w:t>Date</w:t>
            </w:r>
          </w:p>
        </w:tc>
      </w:tr>
      <w:tr w:rsidR="003702B1" w:rsidTr="003702B1">
        <w:trPr>
          <w:cantSplit/>
          <w:trHeight w:val="327"/>
        </w:trPr>
        <w:tc>
          <w:tcPr>
            <w:tcW w:w="2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1984"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r>
      <w:tr w:rsidR="003702B1" w:rsidTr="003702B1">
        <w:trPr>
          <w:cantSplit/>
          <w:trHeight w:val="275"/>
        </w:trPr>
        <w:tc>
          <w:tcPr>
            <w:tcW w:w="2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1984"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r>
      <w:tr w:rsidR="003702B1" w:rsidTr="003702B1">
        <w:trPr>
          <w:cantSplit/>
          <w:trHeight w:val="325"/>
        </w:trPr>
        <w:tc>
          <w:tcPr>
            <w:tcW w:w="2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1984"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r>
      <w:tr w:rsidR="003702B1" w:rsidTr="003702B1">
        <w:trPr>
          <w:cantSplit/>
          <w:trHeight w:val="341"/>
        </w:trPr>
        <w:tc>
          <w:tcPr>
            <w:tcW w:w="2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2410"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c>
          <w:tcPr>
            <w:tcW w:w="1984" w:type="dxa"/>
            <w:tcBorders>
              <w:top w:val="single" w:sz="8" w:space="0" w:color="000000"/>
              <w:left w:val="single" w:sz="8" w:space="0" w:color="000000"/>
              <w:bottom w:val="single" w:sz="8" w:space="0" w:color="000000"/>
              <w:right w:val="single" w:sz="8" w:space="0" w:color="000000"/>
            </w:tcBorders>
            <w:shd w:val="clear" w:color="auto" w:fill="FFFFFF"/>
          </w:tcPr>
          <w:p w:rsidR="003702B1" w:rsidRPr="002F18FC" w:rsidRDefault="003702B1" w:rsidP="001147A0">
            <w:pPr>
              <w:pStyle w:val="BodyA"/>
              <w:rPr>
                <w:rFonts w:ascii="Arial" w:hAnsi="Arial" w:cs="Arial"/>
                <w:szCs w:val="24"/>
              </w:rPr>
            </w:pPr>
          </w:p>
        </w:tc>
      </w:tr>
    </w:tbl>
    <w:p w:rsidR="003702B1" w:rsidRPr="003702B1" w:rsidRDefault="003702B1" w:rsidP="003702B1">
      <w:pPr>
        <w:pStyle w:val="Default"/>
      </w:pPr>
    </w:p>
    <w:p w:rsidR="003702B1" w:rsidRDefault="003702B1" w:rsidP="003702B1">
      <w:pPr>
        <w:pStyle w:val="BodyA"/>
        <w:ind w:left="720"/>
        <w:rPr>
          <w:rFonts w:ascii="Times New Roman" w:hAnsi="Times New Roman"/>
          <w:sz w:val="22"/>
        </w:rPr>
      </w:pPr>
    </w:p>
    <w:p w:rsidR="003702B1" w:rsidRDefault="003702B1" w:rsidP="003702B1">
      <w:pPr>
        <w:pStyle w:val="BodyA"/>
        <w:ind w:left="720"/>
        <w:rPr>
          <w:rFonts w:ascii="Times New Roman" w:hAnsi="Times New Roman"/>
          <w:sz w:val="22"/>
        </w:rPr>
      </w:pPr>
    </w:p>
    <w:p w:rsidR="0080528B" w:rsidRPr="0080528B" w:rsidRDefault="0080528B" w:rsidP="0080528B">
      <w:pPr>
        <w:pStyle w:val="Heading2A"/>
      </w:pPr>
      <w:bookmarkStart w:id="3" w:name="_Toc300126401"/>
      <w:r w:rsidRPr="0080528B">
        <w:t>1.2   Revision History</w:t>
      </w:r>
      <w:bookmarkEnd w:id="3"/>
    </w:p>
    <w:p w:rsidR="0080528B" w:rsidRDefault="0080528B">
      <w:pPr>
        <w:pStyle w:val="BodyA"/>
        <w:rPr>
          <w:rFonts w:ascii="Times New Roman Bold" w:hAnsi="Times New Roman Bold"/>
          <w:sz w:val="22"/>
        </w:rPr>
      </w:pPr>
    </w:p>
    <w:tbl>
      <w:tblPr>
        <w:tblW w:w="0" w:type="auto"/>
        <w:tblInd w:w="10" w:type="dxa"/>
        <w:shd w:val="clear" w:color="auto" w:fill="FFFFFF"/>
        <w:tblLayout w:type="fixed"/>
        <w:tblLook w:val="0000"/>
      </w:tblPr>
      <w:tblGrid>
        <w:gridCol w:w="1907"/>
        <w:gridCol w:w="1973"/>
        <w:gridCol w:w="5359"/>
      </w:tblGrid>
      <w:tr w:rsidR="0080528B">
        <w:trPr>
          <w:cantSplit/>
          <w:trHeight w:val="480"/>
          <w:tblHeader/>
        </w:trPr>
        <w:tc>
          <w:tcPr>
            <w:tcW w:w="1907"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Pr="009C45A8" w:rsidRDefault="0080528B" w:rsidP="009C45A8">
            <w:pPr>
              <w:jc w:val="center"/>
              <w:rPr>
                <w:rFonts w:ascii="Arial" w:hAnsi="Arial" w:cs="Arial"/>
                <w:b/>
              </w:rPr>
            </w:pPr>
            <w:r w:rsidRPr="009C45A8">
              <w:rPr>
                <w:rFonts w:ascii="Arial" w:hAnsi="Arial" w:cs="Arial"/>
                <w:b/>
              </w:rPr>
              <w:t>Version</w:t>
            </w:r>
          </w:p>
        </w:tc>
        <w:tc>
          <w:tcPr>
            <w:tcW w:w="1973"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Pr="009C45A8" w:rsidRDefault="0080528B" w:rsidP="009C45A8">
            <w:pPr>
              <w:jc w:val="center"/>
              <w:rPr>
                <w:rFonts w:ascii="Arial" w:hAnsi="Arial" w:cs="Arial"/>
                <w:b/>
              </w:rPr>
            </w:pPr>
            <w:r w:rsidRPr="009C45A8">
              <w:rPr>
                <w:rFonts w:ascii="Arial" w:hAnsi="Arial" w:cs="Arial"/>
                <w:b/>
              </w:rPr>
              <w:t>Date</w:t>
            </w:r>
          </w:p>
        </w:tc>
        <w:tc>
          <w:tcPr>
            <w:tcW w:w="5359"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Revision Notes</w:t>
            </w:r>
          </w:p>
        </w:tc>
      </w:tr>
      <w:tr w:rsidR="0080528B" w:rsidTr="003702B1">
        <w:trPr>
          <w:cantSplit/>
          <w:trHeight w:val="688"/>
        </w:trPr>
        <w:tc>
          <w:tcPr>
            <w:tcW w:w="190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r w:rsidRPr="002F18FC">
              <w:rPr>
                <w:rFonts w:ascii="Arial" w:hAnsi="Arial" w:cs="Arial"/>
                <w:szCs w:val="24"/>
              </w:rPr>
              <w:t>0.1</w:t>
            </w:r>
          </w:p>
        </w:tc>
        <w:tc>
          <w:tcPr>
            <w:tcW w:w="1973"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r w:rsidRPr="002F18FC">
              <w:rPr>
                <w:rFonts w:ascii="Arial" w:hAnsi="Arial" w:cs="Arial"/>
                <w:szCs w:val="24"/>
              </w:rPr>
              <w:t>July 25 2011</w:t>
            </w:r>
          </w:p>
        </w:tc>
        <w:tc>
          <w:tcPr>
            <w:tcW w:w="5359"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F33113" w:rsidP="002F18FC">
            <w:pPr>
              <w:pStyle w:val="BodyA"/>
              <w:rPr>
                <w:rFonts w:ascii="Arial" w:hAnsi="Arial" w:cs="Arial"/>
                <w:szCs w:val="24"/>
              </w:rPr>
            </w:pPr>
            <w:r>
              <w:rPr>
                <w:rFonts w:ascii="Arial" w:hAnsi="Arial" w:cs="Arial"/>
                <w:szCs w:val="24"/>
              </w:rPr>
              <w:t>Initial draft</w:t>
            </w:r>
          </w:p>
        </w:tc>
      </w:tr>
      <w:tr w:rsidR="0080528B" w:rsidTr="003702B1">
        <w:trPr>
          <w:cantSplit/>
          <w:trHeight w:val="415"/>
        </w:trPr>
        <w:tc>
          <w:tcPr>
            <w:tcW w:w="190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p>
        </w:tc>
        <w:tc>
          <w:tcPr>
            <w:tcW w:w="1973"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p>
        </w:tc>
        <w:tc>
          <w:tcPr>
            <w:tcW w:w="5359"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2F18FC" w:rsidRDefault="0080528B" w:rsidP="002F18FC">
            <w:pPr>
              <w:pStyle w:val="BodyA"/>
              <w:rPr>
                <w:rFonts w:ascii="Arial" w:hAnsi="Arial" w:cs="Arial"/>
                <w:szCs w:val="24"/>
              </w:rPr>
            </w:pPr>
          </w:p>
        </w:tc>
      </w:tr>
      <w:tr w:rsidR="0080528B" w:rsidTr="003702B1">
        <w:trPr>
          <w:cantSplit/>
          <w:trHeight w:val="407"/>
        </w:trPr>
        <w:tc>
          <w:tcPr>
            <w:tcW w:w="190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B"/>
            </w:pPr>
          </w:p>
        </w:tc>
        <w:tc>
          <w:tcPr>
            <w:tcW w:w="1973"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B"/>
            </w:pPr>
          </w:p>
        </w:tc>
        <w:tc>
          <w:tcPr>
            <w:tcW w:w="5359"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B"/>
            </w:pPr>
          </w:p>
        </w:tc>
      </w:tr>
      <w:tr w:rsidR="0080528B" w:rsidTr="003702B1">
        <w:trPr>
          <w:cantSplit/>
          <w:trHeight w:val="399"/>
        </w:trPr>
        <w:tc>
          <w:tcPr>
            <w:tcW w:w="190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B"/>
            </w:pPr>
          </w:p>
        </w:tc>
        <w:tc>
          <w:tcPr>
            <w:tcW w:w="1973"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B"/>
            </w:pPr>
          </w:p>
        </w:tc>
        <w:tc>
          <w:tcPr>
            <w:tcW w:w="5359"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B"/>
            </w:pPr>
          </w:p>
        </w:tc>
      </w:tr>
    </w:tbl>
    <w:p w:rsidR="0080528B" w:rsidRDefault="0080528B">
      <w:pPr>
        <w:pStyle w:val="FreeForm"/>
        <w:ind w:left="100"/>
        <w:rPr>
          <w:rFonts w:ascii="Times New Roman Bold" w:hAnsi="Times New Roman Bold"/>
          <w:sz w:val="22"/>
        </w:rPr>
      </w:pPr>
    </w:p>
    <w:p w:rsidR="0080528B" w:rsidRDefault="0080528B">
      <w:pPr>
        <w:pStyle w:val="BodyA"/>
        <w:rPr>
          <w:rFonts w:ascii="Times New Roman" w:hAnsi="Times New Roman"/>
          <w:sz w:val="22"/>
        </w:rPr>
      </w:pPr>
    </w:p>
    <w:p w:rsidR="0080528B" w:rsidRPr="0080528B" w:rsidRDefault="0080528B" w:rsidP="0080528B">
      <w:pPr>
        <w:pStyle w:val="Heading2A"/>
      </w:pPr>
      <w:bookmarkStart w:id="4" w:name="_Toc300126402"/>
      <w:r w:rsidRPr="0080528B">
        <w:t>1.3   Document Purpose</w:t>
      </w:r>
      <w:bookmarkEnd w:id="4"/>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r w:rsidRPr="002F18FC">
        <w:rPr>
          <w:rFonts w:ascii="Arial" w:hAnsi="Arial" w:cs="Arial"/>
          <w:szCs w:val="24"/>
        </w:rPr>
        <w:t>The purpose of this document is to provide a summarized description of the specifications for the Project Gemini application. This document is intended for client(s), user(s) and developer(s).</w:t>
      </w: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4502A9" w:rsidRDefault="004502A9" w:rsidP="002F2292">
      <w:pPr>
        <w:jc w:val="both"/>
        <w:rPr>
          <w:rFonts w:ascii="Cambria" w:hAnsi="Cambria"/>
          <w:b/>
          <w:bCs/>
          <w:kern w:val="32"/>
          <w:sz w:val="32"/>
          <w:szCs w:val="32"/>
        </w:rPr>
      </w:pPr>
      <w:bookmarkStart w:id="5" w:name="_Toc300126403"/>
    </w:p>
    <w:p w:rsidR="002F2292" w:rsidRDefault="002F2292" w:rsidP="002F2292">
      <w:pPr>
        <w:jc w:val="both"/>
        <w:rPr>
          <w:rFonts w:ascii="Cambria" w:hAnsi="Cambria"/>
          <w:b/>
          <w:bCs/>
          <w:kern w:val="32"/>
          <w:sz w:val="32"/>
          <w:szCs w:val="32"/>
        </w:rPr>
      </w:pPr>
      <w:r>
        <w:rPr>
          <w:rFonts w:ascii="Cambria" w:hAnsi="Cambria"/>
          <w:b/>
          <w:bCs/>
          <w:kern w:val="32"/>
          <w:sz w:val="32"/>
          <w:szCs w:val="32"/>
        </w:rPr>
        <w:lastRenderedPageBreak/>
        <w:t xml:space="preserve">2. Project Gemini Overview </w:t>
      </w:r>
    </w:p>
    <w:p w:rsidR="002F2292" w:rsidRDefault="002F2292" w:rsidP="002F2292">
      <w:pPr>
        <w:jc w:val="both"/>
        <w:rPr>
          <w:rFonts w:ascii="Helvetica" w:eastAsia="ヒラギノ角ゴ Pro W3" w:hAnsi="Helvetica"/>
          <w:b/>
          <w:color w:val="000000"/>
          <w:szCs w:val="20"/>
          <w:lang w:eastAsia="en-CA"/>
        </w:rPr>
      </w:pPr>
    </w:p>
    <w:p w:rsidR="002F2292" w:rsidRDefault="002F2292" w:rsidP="002F2292">
      <w:pPr>
        <w:jc w:val="both"/>
        <w:rPr>
          <w:rFonts w:ascii="Helvetica" w:eastAsia="ヒラギノ角ゴ Pro W3" w:hAnsi="Helvetica"/>
          <w:b/>
          <w:color w:val="000000"/>
          <w:szCs w:val="20"/>
          <w:lang w:eastAsia="en-CA"/>
        </w:rPr>
      </w:pPr>
      <w:r w:rsidRPr="002F2292">
        <w:rPr>
          <w:rFonts w:ascii="Helvetica" w:eastAsia="ヒラギノ角ゴ Pro W3" w:hAnsi="Helvetica"/>
          <w:b/>
          <w:color w:val="000000"/>
          <w:szCs w:val="20"/>
          <w:lang w:eastAsia="en-CA"/>
        </w:rPr>
        <w:t>2.1 Introduction/Goals</w:t>
      </w:r>
    </w:p>
    <w:p w:rsidR="002F2292" w:rsidRP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Seneca is the largest college in Canada with 18,000 full time students, 100,000+ part time students and 2500 international students from over 80 countries. The college has 140+ 2 &amp; 3 year diploma programs, 4 year bachelor degree programs and post graduate programs.</w:t>
      </w:r>
    </w:p>
    <w:p w:rsid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This project defines a web-based computer system to be used at Seneca’s School of Information and Communications Technology in the Faculty of Applied Science and Engineering Technology. Starting with the Seneca CPA program (Programming and Analysis), the goal is to enhance Seneca’s collaboration with industry partners in a way which promotes the students’ job readiness through practical, real-life design and project management experience. Industry partners are considered sponsor companies who benefit from a practicum and by having access to resources which reduce application backlogs while gaining exposure to potential hirable skills. There is no monetary cost to the sponsor company. This project is named “Gemini”</w:t>
      </w:r>
    </w:p>
    <w:p w:rsidR="002F2292" w:rsidRDefault="002F2292" w:rsidP="002F2292">
      <w:pPr>
        <w:jc w:val="both"/>
        <w:rPr>
          <w:rFonts w:ascii="Arial" w:eastAsia="ヒラギノ角ゴ Pro W3" w:hAnsi="Arial" w:cs="Arial"/>
          <w:lang w:eastAsia="en-CA"/>
        </w:rPr>
      </w:pPr>
    </w:p>
    <w:p w:rsidR="002F2292" w:rsidRPr="001C2FD9" w:rsidRDefault="002F2292" w:rsidP="002F2292">
      <w:pPr>
        <w:jc w:val="both"/>
        <w:rPr>
          <w:b/>
        </w:rPr>
      </w:pPr>
      <w:r>
        <w:rPr>
          <w:rFonts w:ascii="Helvetica" w:eastAsia="ヒラギノ角ゴ Pro W3" w:hAnsi="Helvetica"/>
          <w:b/>
          <w:color w:val="000000"/>
          <w:szCs w:val="20"/>
          <w:lang w:eastAsia="en-CA"/>
        </w:rPr>
        <w:t xml:space="preserve">2.2 </w:t>
      </w:r>
      <w:r w:rsidRPr="002F2292">
        <w:rPr>
          <w:rFonts w:ascii="Helvetica" w:eastAsia="ヒラギノ角ゴ Pro W3" w:hAnsi="Helvetica"/>
          <w:b/>
          <w:color w:val="000000"/>
          <w:szCs w:val="20"/>
          <w:lang w:eastAsia="en-CA"/>
        </w:rPr>
        <w:t>Project Objectives</w:t>
      </w:r>
    </w:p>
    <w:p w:rsidR="002F2292" w:rsidRP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Specific objectives include:</w:t>
      </w:r>
    </w:p>
    <w:p w:rsidR="002F2292" w:rsidRPr="002F2292" w:rsidRDefault="002F2292" w:rsidP="002F2292">
      <w:pPr>
        <w:pStyle w:val="ListParagraph"/>
        <w:numPr>
          <w:ilvl w:val="0"/>
          <w:numId w:val="29"/>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Attract, log and track potential computer systems projects which can be utilized as a practicum for senior student project groups in Seneca’s CPA PRJ566 (hereafter referred to as PRJ566). The system could be opened to other Seneca practicum programs in the future.</w:t>
      </w:r>
    </w:p>
    <w:p w:rsidR="002F2292" w:rsidRPr="002F2292" w:rsidRDefault="002F2292" w:rsidP="002F2292">
      <w:pPr>
        <w:pStyle w:val="ListParagraph"/>
        <w:numPr>
          <w:ilvl w:val="0"/>
          <w:numId w:val="29"/>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Streamline the legal and other administrative processes required for a customer to engage with Seneca and the student groups for PRJ566. This includes understanding and agreement to Intellectual Property conditions and other rights.</w:t>
      </w:r>
    </w:p>
    <w:p w:rsidR="002F2292" w:rsidRDefault="002F2292" w:rsidP="002F2292">
      <w:pPr>
        <w:pStyle w:val="ListParagraph"/>
        <w:numPr>
          <w:ilvl w:val="0"/>
          <w:numId w:val="29"/>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Assist in the matching of student teams to possible industry projects.</w:t>
      </w:r>
    </w:p>
    <w:p w:rsidR="002F2292" w:rsidRPr="001C2FD9" w:rsidRDefault="002F2292" w:rsidP="002F2292">
      <w:pPr>
        <w:jc w:val="both"/>
        <w:rPr>
          <w:b/>
        </w:rPr>
      </w:pPr>
      <w:r>
        <w:rPr>
          <w:rFonts w:ascii="Helvetica" w:eastAsia="ヒラギノ角ゴ Pro W3" w:hAnsi="Helvetica"/>
          <w:b/>
          <w:color w:val="000000"/>
          <w:szCs w:val="20"/>
          <w:lang w:eastAsia="en-CA"/>
        </w:rPr>
        <w:t xml:space="preserve">2.3 </w:t>
      </w:r>
      <w:r w:rsidRPr="002F2292">
        <w:rPr>
          <w:rFonts w:ascii="Helvetica" w:eastAsia="ヒラギノ角ゴ Pro W3" w:hAnsi="Helvetica"/>
          <w:b/>
          <w:color w:val="000000"/>
          <w:szCs w:val="20"/>
          <w:lang w:eastAsia="en-CA"/>
        </w:rPr>
        <w:t xml:space="preserve">Stakeholders </w:t>
      </w:r>
    </w:p>
    <w:p w:rsidR="002F2292" w:rsidRPr="002F2292" w:rsidRDefault="002F2292" w:rsidP="002F2292">
      <w:pPr>
        <w:pStyle w:val="ListParagraph"/>
        <w:numPr>
          <w:ilvl w:val="0"/>
          <w:numId w:val="31"/>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Evan Weaver, Chair, School of Information and Communications Technology Faculty of Applied Science and Engineering Technology Seneca College of Applied Arts and Technology</w:t>
      </w:r>
    </w:p>
    <w:p w:rsidR="002F2292" w:rsidRPr="002F2292" w:rsidRDefault="002F2292" w:rsidP="002F2292">
      <w:pPr>
        <w:pStyle w:val="ListParagraph"/>
        <w:numPr>
          <w:ilvl w:val="0"/>
          <w:numId w:val="31"/>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Mark Buchner and other Seneca professors associated with design practicum programs such as PRJ566</w:t>
      </w:r>
    </w:p>
    <w:p w:rsidR="002F2292" w:rsidRPr="002F2292" w:rsidRDefault="002F2292" w:rsidP="002F2292">
      <w:pPr>
        <w:pStyle w:val="ListParagraph"/>
        <w:numPr>
          <w:ilvl w:val="0"/>
          <w:numId w:val="31"/>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 xml:space="preserve">Emile </w:t>
      </w:r>
      <w:proofErr w:type="spellStart"/>
      <w:r w:rsidRPr="002F2292">
        <w:rPr>
          <w:rFonts w:ascii="Arial" w:eastAsia="ヒラギノ角ゴ Pro W3" w:hAnsi="Arial" w:cs="Arial"/>
          <w:sz w:val="24"/>
          <w:szCs w:val="24"/>
          <w:lang w:val="en-US" w:eastAsia="en-CA"/>
        </w:rPr>
        <w:t>Ohan</w:t>
      </w:r>
      <w:proofErr w:type="spellEnd"/>
      <w:r w:rsidRPr="002F2292">
        <w:rPr>
          <w:rFonts w:ascii="Arial" w:eastAsia="ヒラギノ角ゴ Pro W3" w:hAnsi="Arial" w:cs="Arial"/>
          <w:sz w:val="24"/>
          <w:szCs w:val="24"/>
          <w:lang w:val="en-US" w:eastAsia="en-CA"/>
        </w:rPr>
        <w:t xml:space="preserve"> and other Seneca professors associated with the design implementation programs such as PRJ666</w:t>
      </w:r>
    </w:p>
    <w:p w:rsidR="002F2292" w:rsidRPr="002F2292" w:rsidRDefault="002F2292" w:rsidP="002F2292">
      <w:pPr>
        <w:pStyle w:val="ListParagraph"/>
        <w:numPr>
          <w:ilvl w:val="0"/>
          <w:numId w:val="31"/>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 xml:space="preserve">IT Executives/Managers within “sponsor” companies who sign up for a practicum. This includes IT vendors, software developers, </w:t>
      </w:r>
      <w:proofErr w:type="gramStart"/>
      <w:r w:rsidRPr="002F2292">
        <w:rPr>
          <w:rFonts w:ascii="Arial" w:eastAsia="ヒラギノ角ゴ Pro W3" w:hAnsi="Arial" w:cs="Arial"/>
          <w:sz w:val="24"/>
          <w:szCs w:val="24"/>
          <w:lang w:val="en-US" w:eastAsia="en-CA"/>
        </w:rPr>
        <w:t>SMB</w:t>
      </w:r>
      <w:proofErr w:type="gramEnd"/>
      <w:r w:rsidRPr="002F2292">
        <w:rPr>
          <w:rFonts w:ascii="Arial" w:eastAsia="ヒラギノ角ゴ Pro W3" w:hAnsi="Arial" w:cs="Arial"/>
          <w:sz w:val="24"/>
          <w:szCs w:val="24"/>
          <w:lang w:val="en-US" w:eastAsia="en-CA"/>
        </w:rPr>
        <w:t xml:space="preserve"> or enterprise customers in any industry.</w:t>
      </w:r>
    </w:p>
    <w:p w:rsidR="002F2292" w:rsidRPr="002F2292" w:rsidRDefault="002F2292" w:rsidP="002F2292">
      <w:pPr>
        <w:pStyle w:val="ListParagraph"/>
        <w:numPr>
          <w:ilvl w:val="0"/>
          <w:numId w:val="31"/>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 xml:space="preserve">Current and former Seneca students who participate in </w:t>
      </w:r>
      <w:proofErr w:type="gramStart"/>
      <w:r w:rsidRPr="002F2292">
        <w:rPr>
          <w:rFonts w:ascii="Arial" w:eastAsia="ヒラギノ角ゴ Pro W3" w:hAnsi="Arial" w:cs="Arial"/>
          <w:sz w:val="24"/>
          <w:szCs w:val="24"/>
          <w:lang w:val="en-US" w:eastAsia="en-CA"/>
        </w:rPr>
        <w:t>PRJ566  and</w:t>
      </w:r>
      <w:proofErr w:type="gramEnd"/>
      <w:r w:rsidRPr="002F2292">
        <w:rPr>
          <w:rFonts w:ascii="Arial" w:eastAsia="ヒラギノ角ゴ Pro W3" w:hAnsi="Arial" w:cs="Arial"/>
          <w:sz w:val="24"/>
          <w:szCs w:val="24"/>
          <w:lang w:val="en-US" w:eastAsia="en-CA"/>
        </w:rPr>
        <w:t xml:space="preserve"> have been asked to form teams.</w:t>
      </w:r>
    </w:p>
    <w:p w:rsidR="002F2292" w:rsidRDefault="002F2292" w:rsidP="002F2292">
      <w:pPr>
        <w:ind w:left="720"/>
        <w:jc w:val="both"/>
      </w:pPr>
    </w:p>
    <w:p w:rsidR="002F2292" w:rsidRDefault="002F2292" w:rsidP="002F2292">
      <w:pPr>
        <w:ind w:left="720"/>
        <w:jc w:val="both"/>
      </w:pPr>
    </w:p>
    <w:p w:rsidR="002F2292" w:rsidRPr="002F2292" w:rsidRDefault="002F2292" w:rsidP="002F2292">
      <w:pPr>
        <w:jc w:val="both"/>
        <w:rPr>
          <w:rFonts w:ascii="Helvetica" w:eastAsia="ヒラギノ角ゴ Pro W3" w:hAnsi="Helvetica"/>
          <w:b/>
          <w:color w:val="000000"/>
          <w:szCs w:val="20"/>
          <w:lang w:eastAsia="en-CA"/>
        </w:rPr>
      </w:pPr>
      <w:r>
        <w:rPr>
          <w:rFonts w:ascii="Helvetica" w:eastAsia="ヒラギノ角ゴ Pro W3" w:hAnsi="Helvetica"/>
          <w:b/>
          <w:color w:val="000000"/>
          <w:szCs w:val="20"/>
          <w:lang w:eastAsia="en-CA"/>
        </w:rPr>
        <w:t xml:space="preserve">2.4 </w:t>
      </w:r>
      <w:r w:rsidRPr="002F2292">
        <w:rPr>
          <w:rFonts w:ascii="Helvetica" w:eastAsia="ヒラギノ角ゴ Pro W3" w:hAnsi="Helvetica"/>
          <w:b/>
          <w:color w:val="000000"/>
          <w:szCs w:val="20"/>
          <w:lang w:eastAsia="en-CA"/>
        </w:rPr>
        <w:t>Business issues</w:t>
      </w:r>
    </w:p>
    <w:p w:rsidR="002F2292" w:rsidRP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There are a number of existing business issues with the PRJ566 practicum process which this system seeks to resolve:</w:t>
      </w:r>
    </w:p>
    <w:p w:rsidR="002F2292" w:rsidRPr="002F2292" w:rsidRDefault="002F2292" w:rsidP="002F2292">
      <w:pPr>
        <w:pStyle w:val="ListParagraph"/>
        <w:numPr>
          <w:ilvl w:val="0"/>
          <w:numId w:val="30"/>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The scarcity of appropriate projects at the start of each semester when students cause significant delays which ultimately impede quality and cause extra sales work.</w:t>
      </w:r>
    </w:p>
    <w:p w:rsidR="002F2292" w:rsidRPr="002F2292" w:rsidRDefault="002F2292" w:rsidP="002F2292">
      <w:pPr>
        <w:pStyle w:val="ListParagraph"/>
        <w:numPr>
          <w:ilvl w:val="0"/>
          <w:numId w:val="30"/>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Procrastinated acceptance of legal and other administrative terms can cause projects to be needlessly delayed or even cancelled.</w:t>
      </w:r>
    </w:p>
    <w:p w:rsidR="002F2292" w:rsidRPr="002F2292" w:rsidRDefault="002F2292" w:rsidP="002F2292">
      <w:pPr>
        <w:pStyle w:val="ListParagraph"/>
        <w:numPr>
          <w:ilvl w:val="0"/>
          <w:numId w:val="30"/>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Customer satisfaction can be negatively affected because of lack of clear project status communications throughout the lifecycle of a project.</w:t>
      </w:r>
    </w:p>
    <w:p w:rsidR="002F2292" w:rsidRPr="002F2292" w:rsidRDefault="002F2292" w:rsidP="002F2292">
      <w:pPr>
        <w:pStyle w:val="ListParagraph"/>
        <w:numPr>
          <w:ilvl w:val="0"/>
          <w:numId w:val="30"/>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Lack of project information and obscurity of the matching process between potential projects and teams can cause project delays concerns and miscommunication.</w:t>
      </w:r>
    </w:p>
    <w:p w:rsidR="002F2292" w:rsidRDefault="002F2292" w:rsidP="002F2292">
      <w:pPr>
        <w:ind w:left="720"/>
        <w:jc w:val="both"/>
      </w:pPr>
    </w:p>
    <w:p w:rsidR="002F2292" w:rsidRPr="002F2292" w:rsidRDefault="002F2292" w:rsidP="002F2292">
      <w:pPr>
        <w:jc w:val="both"/>
        <w:rPr>
          <w:rFonts w:ascii="Helvetica" w:eastAsia="ヒラギノ角ゴ Pro W3" w:hAnsi="Helvetica"/>
          <w:b/>
          <w:color w:val="000000"/>
          <w:szCs w:val="20"/>
          <w:lang w:eastAsia="en-CA"/>
        </w:rPr>
      </w:pPr>
      <w:r>
        <w:rPr>
          <w:rFonts w:ascii="Helvetica" w:eastAsia="ヒラギノ角ゴ Pro W3" w:hAnsi="Helvetica"/>
          <w:b/>
          <w:color w:val="000000"/>
          <w:szCs w:val="20"/>
          <w:lang w:eastAsia="en-CA"/>
        </w:rPr>
        <w:t>2.5 Solution outline</w:t>
      </w:r>
    </w:p>
    <w:p w:rsidR="002F2292" w:rsidRP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The projects act as a solution to the above business problems by:</w:t>
      </w:r>
    </w:p>
    <w:p w:rsidR="002F2292" w:rsidRPr="002F2292" w:rsidRDefault="002F2292" w:rsidP="002F2292">
      <w:pPr>
        <w:pStyle w:val="ListParagraph"/>
        <w:numPr>
          <w:ilvl w:val="0"/>
          <w:numId w:val="32"/>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Representing a consistent, pervasive, secure and available portal which acts as publicity tool and a collection mechanism for project opportunities.</w:t>
      </w:r>
    </w:p>
    <w:p w:rsidR="002F2292" w:rsidRPr="002F2292" w:rsidRDefault="002F2292" w:rsidP="002F2292">
      <w:pPr>
        <w:pStyle w:val="ListParagraph"/>
        <w:numPr>
          <w:ilvl w:val="0"/>
          <w:numId w:val="32"/>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Including a workflow which forces potential sponsors to acknowledge legal terms and conditions before projects are registered.</w:t>
      </w:r>
    </w:p>
    <w:p w:rsidR="002F2292" w:rsidRPr="002F2292" w:rsidRDefault="002F2292" w:rsidP="002F2292">
      <w:pPr>
        <w:pStyle w:val="ListParagraph"/>
        <w:numPr>
          <w:ilvl w:val="0"/>
          <w:numId w:val="32"/>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Communicating project status in a secure and reliable way to sponsors.</w:t>
      </w:r>
    </w:p>
    <w:p w:rsidR="002F2292" w:rsidRPr="002F2292" w:rsidRDefault="002F2292" w:rsidP="002F2292">
      <w:pPr>
        <w:pStyle w:val="ListParagraph"/>
        <w:numPr>
          <w:ilvl w:val="0"/>
          <w:numId w:val="32"/>
        </w:numPr>
        <w:ind w:left="426"/>
        <w:jc w:val="both"/>
        <w:rPr>
          <w:rFonts w:ascii="Arial" w:eastAsia="ヒラギノ角ゴ Pro W3" w:hAnsi="Arial" w:cs="Arial"/>
          <w:sz w:val="24"/>
          <w:szCs w:val="24"/>
          <w:lang w:val="en-US" w:eastAsia="en-CA"/>
        </w:rPr>
      </w:pPr>
      <w:r w:rsidRPr="002F2292">
        <w:rPr>
          <w:rFonts w:ascii="Arial" w:eastAsia="ヒラギノ角ゴ Pro W3" w:hAnsi="Arial" w:cs="Arial"/>
          <w:sz w:val="24"/>
          <w:szCs w:val="24"/>
          <w:lang w:val="en-US" w:eastAsia="en-CA"/>
        </w:rPr>
        <w:t>Automate the matching process between student teams and sponsor projects.</w:t>
      </w:r>
    </w:p>
    <w:p w:rsidR="002F2292" w:rsidRPr="002F2292" w:rsidRDefault="002F2292" w:rsidP="002F2292">
      <w:pPr>
        <w:jc w:val="both"/>
        <w:rPr>
          <w:rFonts w:ascii="Helvetica" w:eastAsia="ヒラギノ角ゴ Pro W3" w:hAnsi="Helvetica"/>
          <w:b/>
          <w:color w:val="000000"/>
          <w:szCs w:val="20"/>
          <w:lang w:eastAsia="en-CA"/>
        </w:rPr>
      </w:pPr>
      <w:r>
        <w:rPr>
          <w:rFonts w:ascii="Helvetica" w:eastAsia="ヒラギノ角ゴ Pro W3" w:hAnsi="Helvetica"/>
          <w:b/>
          <w:color w:val="000000"/>
          <w:szCs w:val="20"/>
          <w:lang w:eastAsia="en-CA"/>
        </w:rPr>
        <w:t>2.6 Project overview</w:t>
      </w:r>
    </w:p>
    <w:p w:rsidR="002F2292" w:rsidRP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The system will streamline the process to connect a group of PRJ566 students to a potential Sponsor. It will act as the permanent host for the current semesters PRJ566 teams and act as an archive for past teams and projects.  It will enable students to give descriptions about themselves and</w:t>
      </w:r>
      <w:r w:rsidR="000122DB">
        <w:rPr>
          <w:rFonts w:ascii="Arial" w:eastAsia="ヒラギノ角ゴ Pro W3" w:hAnsi="Arial" w:cs="Arial"/>
          <w:lang w:eastAsia="en-CA"/>
        </w:rPr>
        <w:t xml:space="preserve"> the team for interested Companies</w:t>
      </w:r>
      <w:r w:rsidRPr="002F2292">
        <w:rPr>
          <w:rFonts w:ascii="Arial" w:eastAsia="ヒラギノ角ゴ Pro W3" w:hAnsi="Arial" w:cs="Arial"/>
          <w:lang w:eastAsia="en-CA"/>
        </w:rPr>
        <w:t xml:space="preserve">. </w:t>
      </w:r>
      <w:r w:rsidR="000122DB">
        <w:rPr>
          <w:rFonts w:ascii="Arial" w:eastAsia="ヒラギノ角ゴ Pro W3" w:hAnsi="Arial" w:cs="Arial"/>
          <w:lang w:eastAsia="en-CA"/>
        </w:rPr>
        <w:t>Companies</w:t>
      </w:r>
      <w:r w:rsidRPr="002F2292">
        <w:rPr>
          <w:rFonts w:ascii="Arial" w:eastAsia="ヒラギノ角ゴ Pro W3" w:hAnsi="Arial" w:cs="Arial"/>
          <w:lang w:eastAsia="en-CA"/>
        </w:rPr>
        <w:t xml:space="preserve"> will be able to sign up for accounts to the site and provide information about their company and the project they want to be designed and imp</w:t>
      </w:r>
      <w:r w:rsidR="000122DB">
        <w:rPr>
          <w:rFonts w:ascii="Arial" w:eastAsia="ヒラギノ角ゴ Pro W3" w:hAnsi="Arial" w:cs="Arial"/>
          <w:lang w:eastAsia="en-CA"/>
        </w:rPr>
        <w:t>lemented. Moreover, the Companies</w:t>
      </w:r>
      <w:r w:rsidRPr="002F2292">
        <w:rPr>
          <w:rFonts w:ascii="Arial" w:eastAsia="ヒラギノ角ゴ Pro W3" w:hAnsi="Arial" w:cs="Arial"/>
          <w:lang w:eastAsia="en-CA"/>
        </w:rPr>
        <w:t xml:space="preserve"> will be aware of their project status through their web page. Also, Te</w:t>
      </w:r>
      <w:r w:rsidR="000122DB">
        <w:rPr>
          <w:rFonts w:ascii="Arial" w:eastAsia="ヒラギノ角ゴ Pro W3" w:hAnsi="Arial" w:cs="Arial"/>
          <w:lang w:eastAsia="en-CA"/>
        </w:rPr>
        <w:t>ams and Companies</w:t>
      </w:r>
      <w:r w:rsidRPr="002F2292">
        <w:rPr>
          <w:rFonts w:ascii="Arial" w:eastAsia="ヒラギノ角ゴ Pro W3" w:hAnsi="Arial" w:cs="Arial"/>
          <w:lang w:eastAsia="en-CA"/>
        </w:rPr>
        <w:t xml:space="preserve"> will be able to rank each other based on their interest level and will be matched based on their preferences. </w:t>
      </w:r>
    </w:p>
    <w:p w:rsidR="002F2292" w:rsidRPr="002F2292" w:rsidRDefault="002F2292" w:rsidP="002F2292">
      <w:pPr>
        <w:jc w:val="both"/>
        <w:rPr>
          <w:rFonts w:ascii="Arial" w:eastAsia="ヒラギノ角ゴ Pro W3" w:hAnsi="Arial" w:cs="Arial"/>
          <w:lang w:eastAsia="en-CA"/>
        </w:rPr>
      </w:pPr>
      <w:r w:rsidRPr="002F2292">
        <w:rPr>
          <w:rFonts w:ascii="Arial" w:eastAsia="ヒラギノ角ゴ Pro W3" w:hAnsi="Arial" w:cs="Arial"/>
          <w:lang w:eastAsia="en-CA"/>
        </w:rPr>
        <w:t xml:space="preserve">The system will have a Home Page where the description of the PRJ566 course will be displayed, and all the current projects and past projects can be viewed. From the Home Page a </w:t>
      </w:r>
      <w:r w:rsidR="000122DB">
        <w:rPr>
          <w:rFonts w:ascii="Arial" w:eastAsia="ヒラギノ角ゴ Pro W3" w:hAnsi="Arial" w:cs="Arial"/>
          <w:lang w:eastAsia="en-CA"/>
        </w:rPr>
        <w:t>Public user (</w:t>
      </w:r>
      <w:r w:rsidRPr="002F2292">
        <w:rPr>
          <w:rFonts w:ascii="Arial" w:eastAsia="ヒラギノ角ゴ Pro W3" w:hAnsi="Arial" w:cs="Arial"/>
          <w:lang w:eastAsia="en-CA"/>
        </w:rPr>
        <w:t>potential Sponsor</w:t>
      </w:r>
      <w:r w:rsidR="000122DB">
        <w:rPr>
          <w:rFonts w:ascii="Arial" w:eastAsia="ヒラギノ角ゴ Pro W3" w:hAnsi="Arial" w:cs="Arial"/>
          <w:lang w:eastAsia="en-CA"/>
        </w:rPr>
        <w:t>)</w:t>
      </w:r>
      <w:r w:rsidRPr="002F2292">
        <w:rPr>
          <w:rFonts w:ascii="Arial" w:eastAsia="ヒラギノ角ゴ Pro W3" w:hAnsi="Arial" w:cs="Arial"/>
          <w:lang w:eastAsia="en-CA"/>
        </w:rPr>
        <w:t xml:space="preserve"> can register a project and later on, when an account is created by the administrator, can login to the Company Page. Also, from the Home Page, each team leader can login to their Team Page with credentials provided by site administrator. Moreover, the appointed site administrator (the professor who teaches the PRJ566 in the current semester) can login to the administration console to manage some site functionalities.</w:t>
      </w:r>
    </w:p>
    <w:p w:rsidR="002F2292" w:rsidRDefault="002F2292" w:rsidP="002F2292">
      <w:r w:rsidRPr="002F2292">
        <w:rPr>
          <w:rFonts w:ascii="Arial" w:eastAsia="ヒラギノ角ゴ Pro W3" w:hAnsi="Arial" w:cs="Arial"/>
          <w:lang w:eastAsia="en-CA"/>
        </w:rPr>
        <w:t xml:space="preserve">This function allows the Sponsor to view the common PRJ566 project life cycle on the weekly basis, allowing them to monitor the process. Also, the start and end dates for </w:t>
      </w:r>
      <w:r w:rsidRPr="002F2292">
        <w:rPr>
          <w:rFonts w:ascii="Arial" w:eastAsia="ヒラギノ角ゴ Pro W3" w:hAnsi="Arial" w:cs="Arial"/>
          <w:lang w:eastAsia="en-CA"/>
        </w:rPr>
        <w:lastRenderedPageBreak/>
        <w:t>upcoming PRJ566 semesters are displayed, allowing Sponsors to plan their future projects’ timeline.</w:t>
      </w:r>
    </w:p>
    <w:p w:rsidR="0080528B" w:rsidRPr="00F33113" w:rsidRDefault="002F2292" w:rsidP="00F33113">
      <w:pPr>
        <w:pStyle w:val="Heading1"/>
      </w:pPr>
      <w:r>
        <w:t>3</w:t>
      </w:r>
      <w:r w:rsidR="001147A0" w:rsidRPr="00F33113">
        <w:t>.</w:t>
      </w:r>
      <w:r w:rsidR="002F18FC" w:rsidRPr="00F33113">
        <w:t xml:space="preserve"> </w:t>
      </w:r>
      <w:r w:rsidR="0080528B" w:rsidRPr="00F33113">
        <w:t>Project Gemini Architecture</w:t>
      </w:r>
      <w:bookmarkEnd w:id="5"/>
    </w:p>
    <w:p w:rsidR="000A7DCF" w:rsidRDefault="002F2292" w:rsidP="000A7DCF">
      <w:pPr>
        <w:rPr>
          <w:rFonts w:ascii="Helvetica" w:eastAsia="ヒラギノ角ゴ Pro W3" w:hAnsi="Helvetica"/>
          <w:b/>
          <w:color w:val="000000"/>
          <w:szCs w:val="20"/>
          <w:lang w:eastAsia="en-CA"/>
        </w:rPr>
      </w:pPr>
      <w:r>
        <w:rPr>
          <w:rFonts w:ascii="Helvetica" w:eastAsia="ヒラギノ角ゴ Pro W3" w:hAnsi="Helvetica"/>
          <w:b/>
          <w:color w:val="000000"/>
          <w:szCs w:val="20"/>
          <w:lang w:eastAsia="en-CA"/>
        </w:rPr>
        <w:t>3</w:t>
      </w:r>
      <w:r w:rsidR="000A7DCF" w:rsidRPr="000A7DCF">
        <w:rPr>
          <w:rFonts w:ascii="Helvetica" w:eastAsia="ヒラギノ角ゴ Pro W3" w:hAnsi="Helvetica"/>
          <w:b/>
          <w:color w:val="000000"/>
          <w:szCs w:val="20"/>
          <w:lang w:eastAsia="en-CA"/>
        </w:rPr>
        <w:t>.1 Technologies Used</w:t>
      </w:r>
    </w:p>
    <w:p w:rsidR="00B42317" w:rsidRDefault="00B42317" w:rsidP="00B42317">
      <w:pPr>
        <w:jc w:val="both"/>
        <w:rPr>
          <w:rFonts w:ascii="Helvetica" w:eastAsia="ヒラギノ角ゴ Pro W3" w:hAnsi="Helvetica"/>
          <w:b/>
          <w:color w:val="000000"/>
          <w:szCs w:val="20"/>
          <w:lang w:eastAsia="en-CA"/>
        </w:rPr>
      </w:pPr>
    </w:p>
    <w:p w:rsidR="000A7DCF" w:rsidRPr="00EA78AD" w:rsidRDefault="000A7DCF" w:rsidP="00B42317">
      <w:pPr>
        <w:jc w:val="both"/>
        <w:rPr>
          <w:rFonts w:ascii="Arial" w:eastAsia="ヒラギノ角ゴ Pro W3" w:hAnsi="Arial" w:cs="Arial"/>
          <w:lang w:eastAsia="en-CA"/>
        </w:rPr>
      </w:pPr>
      <w:r w:rsidRPr="00EA78AD">
        <w:rPr>
          <w:rFonts w:ascii="Arial" w:eastAsia="ヒラギノ角ゴ Pro W3" w:hAnsi="Arial" w:cs="Arial"/>
          <w:lang w:eastAsia="en-CA"/>
        </w:rPr>
        <w:t>The following is the list of technologies that Project Gemini Application uses within its architecture:</w:t>
      </w:r>
    </w:p>
    <w:p w:rsidR="000A7DCF" w:rsidRPr="00EA78AD" w:rsidRDefault="00EA78AD" w:rsidP="00B42317">
      <w:pPr>
        <w:numPr>
          <w:ilvl w:val="0"/>
          <w:numId w:val="21"/>
        </w:numPr>
        <w:jc w:val="both"/>
        <w:rPr>
          <w:rFonts w:ascii="Arial" w:eastAsia="ヒラギノ角ゴ Pro W3" w:hAnsi="Arial" w:cs="Arial"/>
          <w:lang w:eastAsia="en-CA"/>
        </w:rPr>
      </w:pPr>
      <w:r w:rsidRPr="00EA78AD">
        <w:rPr>
          <w:rFonts w:ascii="Arial" w:eastAsia="ヒラギノ角ゴ Pro W3" w:hAnsi="Arial" w:cs="Arial"/>
          <w:lang w:eastAsia="en-CA"/>
        </w:rPr>
        <w:t>Eclipse</w:t>
      </w:r>
      <w:r>
        <w:rPr>
          <w:rFonts w:ascii="Arial" w:eastAsia="ヒラギノ角ゴ Pro W3" w:hAnsi="Arial" w:cs="Arial"/>
          <w:lang w:eastAsia="en-CA"/>
        </w:rPr>
        <w:t xml:space="preserve"> and necessary plug-ins</w:t>
      </w:r>
    </w:p>
    <w:p w:rsidR="00EA78AD" w:rsidRDefault="00EA78AD" w:rsidP="00B42317">
      <w:pPr>
        <w:numPr>
          <w:ilvl w:val="0"/>
          <w:numId w:val="21"/>
        </w:numPr>
        <w:jc w:val="both"/>
        <w:rPr>
          <w:rFonts w:ascii="Arial" w:eastAsia="ヒラギノ角ゴ Pro W3" w:hAnsi="Arial" w:cs="Arial"/>
          <w:lang w:eastAsia="en-CA"/>
        </w:rPr>
      </w:pPr>
      <w:r w:rsidRPr="00EA78AD">
        <w:rPr>
          <w:rFonts w:ascii="Arial" w:eastAsia="ヒラギノ角ゴ Pro W3" w:hAnsi="Arial" w:cs="Arial"/>
          <w:lang w:eastAsia="en-CA"/>
        </w:rPr>
        <w:t>J</w:t>
      </w:r>
      <w:r>
        <w:rPr>
          <w:rFonts w:ascii="Arial" w:eastAsia="ヒラギノ角ゴ Pro W3" w:hAnsi="Arial" w:cs="Arial"/>
          <w:lang w:eastAsia="en-CA"/>
        </w:rPr>
        <w:t>a</w:t>
      </w:r>
      <w:r w:rsidRPr="00EA78AD">
        <w:rPr>
          <w:rFonts w:ascii="Arial" w:eastAsia="ヒラギノ角ゴ Pro W3" w:hAnsi="Arial" w:cs="Arial"/>
          <w:lang w:eastAsia="en-CA"/>
        </w:rPr>
        <w:t>va</w:t>
      </w:r>
      <w:r>
        <w:rPr>
          <w:rFonts w:ascii="Arial" w:eastAsia="ヒラギノ角ゴ Pro W3" w:hAnsi="Arial" w:cs="Arial"/>
          <w:lang w:eastAsia="en-CA"/>
        </w:rPr>
        <w:t xml:space="preserve"> (jdk1.6. or later)</w:t>
      </w:r>
    </w:p>
    <w:p w:rsidR="00EA78AD" w:rsidRDefault="00EA78AD" w:rsidP="00B42317">
      <w:pPr>
        <w:numPr>
          <w:ilvl w:val="0"/>
          <w:numId w:val="21"/>
        </w:numPr>
        <w:jc w:val="both"/>
        <w:rPr>
          <w:rFonts w:ascii="Arial" w:eastAsia="ヒラギノ角ゴ Pro W3" w:hAnsi="Arial" w:cs="Arial"/>
          <w:lang w:eastAsia="en-CA"/>
        </w:rPr>
      </w:pPr>
      <w:proofErr w:type="spellStart"/>
      <w:r>
        <w:rPr>
          <w:rFonts w:ascii="Arial" w:eastAsia="ヒラギノ角ゴ Pro W3" w:hAnsi="Arial" w:cs="Arial"/>
          <w:lang w:eastAsia="en-CA"/>
        </w:rPr>
        <w:t>Javascript</w:t>
      </w:r>
      <w:proofErr w:type="spellEnd"/>
      <w:r>
        <w:rPr>
          <w:rFonts w:ascii="Arial" w:eastAsia="ヒラギノ角ゴ Pro W3" w:hAnsi="Arial" w:cs="Arial"/>
          <w:lang w:eastAsia="en-CA"/>
        </w:rPr>
        <w:t xml:space="preserve"> and CSS</w:t>
      </w:r>
    </w:p>
    <w:p w:rsidR="00EA78AD" w:rsidRDefault="00EA78AD" w:rsidP="00B42317">
      <w:pPr>
        <w:numPr>
          <w:ilvl w:val="0"/>
          <w:numId w:val="21"/>
        </w:numPr>
        <w:jc w:val="both"/>
        <w:rPr>
          <w:rFonts w:ascii="Arial" w:eastAsia="ヒラギノ角ゴ Pro W3" w:hAnsi="Arial" w:cs="Arial"/>
          <w:lang w:eastAsia="en-CA"/>
        </w:rPr>
      </w:pPr>
      <w:proofErr w:type="spellStart"/>
      <w:r>
        <w:rPr>
          <w:rFonts w:ascii="Arial" w:eastAsia="ヒラギノ角ゴ Pro W3" w:hAnsi="Arial" w:cs="Arial"/>
          <w:lang w:eastAsia="en-CA"/>
        </w:rPr>
        <w:t>MySQL</w:t>
      </w:r>
      <w:proofErr w:type="spellEnd"/>
    </w:p>
    <w:p w:rsidR="00EA78AD" w:rsidRPr="00EA78AD" w:rsidRDefault="00EA78AD" w:rsidP="00B42317">
      <w:pPr>
        <w:numPr>
          <w:ilvl w:val="0"/>
          <w:numId w:val="21"/>
        </w:numPr>
        <w:jc w:val="both"/>
        <w:rPr>
          <w:rFonts w:ascii="Arial" w:eastAsia="ヒラギノ角ゴ Pro W3" w:hAnsi="Arial" w:cs="Arial"/>
          <w:lang w:eastAsia="en-CA"/>
        </w:rPr>
      </w:pPr>
      <w:proofErr w:type="spellStart"/>
      <w:r>
        <w:rPr>
          <w:rFonts w:ascii="Arial" w:eastAsia="ヒラギノ角ゴ Pro W3" w:hAnsi="Arial" w:cs="Arial"/>
          <w:lang w:eastAsia="en-CA"/>
        </w:rPr>
        <w:t>GlassFish</w:t>
      </w:r>
      <w:proofErr w:type="spellEnd"/>
      <w:r>
        <w:rPr>
          <w:rFonts w:ascii="Arial" w:eastAsia="ヒラギノ角ゴ Pro W3" w:hAnsi="Arial" w:cs="Arial"/>
          <w:lang w:eastAsia="en-CA"/>
        </w:rPr>
        <w:t xml:space="preserve"> application server</w:t>
      </w:r>
    </w:p>
    <w:p w:rsidR="000A7DCF" w:rsidRPr="000A7DCF" w:rsidRDefault="000A7DCF" w:rsidP="000A7DCF"/>
    <w:p w:rsidR="001147A0" w:rsidRDefault="002F2292" w:rsidP="001147A0">
      <w:pPr>
        <w:pStyle w:val="Heading2A"/>
      </w:pPr>
      <w:bookmarkStart w:id="6" w:name="_Toc300126404"/>
      <w:r>
        <w:t>3</w:t>
      </w:r>
      <w:r w:rsidR="001147A0">
        <w:t>.</w:t>
      </w:r>
      <w:r w:rsidR="00B42317">
        <w:t>2</w:t>
      </w:r>
      <w:r w:rsidR="001147A0">
        <w:t xml:space="preserve"> Actors</w:t>
      </w:r>
      <w:bookmarkEnd w:id="6"/>
    </w:p>
    <w:p w:rsidR="00F13FC7" w:rsidRDefault="00F13FC7" w:rsidP="00F13FC7">
      <w:pPr>
        <w:pStyle w:val="BodyB"/>
      </w:pPr>
    </w:p>
    <w:p w:rsidR="00F13FC7" w:rsidRPr="00F13FC7" w:rsidRDefault="00F13FC7" w:rsidP="00F13FC7">
      <w:pPr>
        <w:pStyle w:val="BodyB"/>
      </w:pPr>
      <w:r w:rsidRPr="00F13FC7">
        <w:rPr>
          <w:b/>
        </w:rPr>
        <w:t>Public:</w:t>
      </w:r>
      <w:r>
        <w:t xml:space="preserve"> All users that do not have credentials. They can only view the randomly displayed past projects and can propose a new project, registering the company at the same time.</w:t>
      </w:r>
    </w:p>
    <w:p w:rsidR="001147A0" w:rsidRPr="001147A0" w:rsidRDefault="001147A0" w:rsidP="001147A0">
      <w:pPr>
        <w:pStyle w:val="BodyB"/>
      </w:pPr>
    </w:p>
    <w:p w:rsidR="001147A0" w:rsidRDefault="001147A0" w:rsidP="00B42317">
      <w:pPr>
        <w:pStyle w:val="BodyB"/>
        <w:jc w:val="both"/>
      </w:pPr>
      <w:r w:rsidRPr="001147A0">
        <w:rPr>
          <w:b/>
        </w:rPr>
        <w:t>Company Representative</w:t>
      </w:r>
      <w:r>
        <w:rPr>
          <w:b/>
        </w:rPr>
        <w:t>s</w:t>
      </w:r>
      <w:r w:rsidRPr="001147A0">
        <w:rPr>
          <w:b/>
        </w:rPr>
        <w:t>:</w:t>
      </w:r>
      <w:r>
        <w:t xml:space="preserve"> All companies after the first approval of a proposed project will be provided with the credentials, and later on can login and use system for teams review, teams</w:t>
      </w:r>
      <w:r w:rsidR="000A7DCF">
        <w:t xml:space="preserve"> ranking, project status review, maintain project and maintain the page.</w:t>
      </w:r>
    </w:p>
    <w:p w:rsidR="001147A0" w:rsidRDefault="001147A0" w:rsidP="00B42317">
      <w:pPr>
        <w:pStyle w:val="BodyB"/>
        <w:jc w:val="both"/>
      </w:pPr>
    </w:p>
    <w:p w:rsidR="001147A0" w:rsidRDefault="001147A0" w:rsidP="00B42317">
      <w:pPr>
        <w:pStyle w:val="BodyB"/>
        <w:jc w:val="both"/>
      </w:pPr>
      <w:r w:rsidRPr="001147A0">
        <w:rPr>
          <w:b/>
        </w:rPr>
        <w:t>Team Leader</w:t>
      </w:r>
      <w:r w:rsidRPr="000A7DCF">
        <w:rPr>
          <w:b/>
        </w:rPr>
        <w:t>s:</w:t>
      </w:r>
      <w:r>
        <w:t xml:space="preserve"> Each team </w:t>
      </w:r>
      <w:r w:rsidR="000A7DCF">
        <w:t xml:space="preserve">leader </w:t>
      </w:r>
      <w:r>
        <w:t>during the first weeks when class starts will be receiving the credentials that</w:t>
      </w:r>
      <w:r w:rsidR="000A7DCF">
        <w:t xml:space="preserve"> he/she can you to view all available projects, publish the team page, maintain team page, rank projects and update project status.</w:t>
      </w:r>
    </w:p>
    <w:p w:rsidR="000A7DCF" w:rsidRDefault="000A7DCF" w:rsidP="00B42317">
      <w:pPr>
        <w:pStyle w:val="BodyB"/>
        <w:jc w:val="both"/>
      </w:pPr>
    </w:p>
    <w:p w:rsidR="000A7DCF" w:rsidRDefault="004502A9" w:rsidP="00B42317">
      <w:pPr>
        <w:pStyle w:val="BodyB"/>
        <w:jc w:val="both"/>
      </w:pPr>
      <w:r>
        <w:rPr>
          <w:b/>
        </w:rPr>
        <w:t>Supervi</w:t>
      </w:r>
      <w:r w:rsidR="00F13FC7">
        <w:rPr>
          <w:b/>
        </w:rPr>
        <w:t>so</w:t>
      </w:r>
      <w:r>
        <w:rPr>
          <w:b/>
        </w:rPr>
        <w:t>r</w:t>
      </w:r>
      <w:r w:rsidR="000A7DCF" w:rsidRPr="000A7DCF">
        <w:rPr>
          <w:b/>
        </w:rPr>
        <w:t>:</w:t>
      </w:r>
      <w:r w:rsidR="000A7DCF">
        <w:t xml:space="preserve"> Each PRJ666 professor before the beginning of the semester will be provided with the credentials, and later when class starts he/she can login and use system to review all projects and change project status.</w:t>
      </w:r>
    </w:p>
    <w:p w:rsidR="001147A0" w:rsidRDefault="001147A0" w:rsidP="00B42317">
      <w:pPr>
        <w:pStyle w:val="BodyB"/>
        <w:jc w:val="both"/>
      </w:pPr>
    </w:p>
    <w:p w:rsidR="000A7DCF" w:rsidRDefault="000A7DCF" w:rsidP="00B42317">
      <w:pPr>
        <w:pStyle w:val="BodyB"/>
        <w:jc w:val="both"/>
      </w:pPr>
      <w:r w:rsidRPr="000A7DCF">
        <w:rPr>
          <w:b/>
        </w:rPr>
        <w:t>Instructors:</w:t>
      </w:r>
      <w:r>
        <w:t xml:space="preserve"> Each PRJ566 professor before the beginning of a semester will be provided with the credentials, and later when class starts he/she can login and use the system to create accounts for teams and companies, approve proposed projects, initiate matching and notify everybody when it is time to do ranking.</w:t>
      </w:r>
    </w:p>
    <w:p w:rsidR="000A7DCF" w:rsidRDefault="000A7DCF" w:rsidP="00B42317">
      <w:pPr>
        <w:pStyle w:val="BodyB"/>
        <w:jc w:val="both"/>
      </w:pPr>
    </w:p>
    <w:p w:rsidR="000A7DCF" w:rsidRDefault="00597217" w:rsidP="00B42317">
      <w:pPr>
        <w:pStyle w:val="BodyB"/>
        <w:jc w:val="both"/>
      </w:pPr>
      <w:r>
        <w:rPr>
          <w:b/>
        </w:rPr>
        <w:t>Site A</w:t>
      </w:r>
      <w:r w:rsidR="000A7DCF" w:rsidRPr="000A7DCF">
        <w:rPr>
          <w:b/>
        </w:rPr>
        <w:t>dministrator:</w:t>
      </w:r>
      <w:r w:rsidR="000A7DCF">
        <w:t xml:space="preserve"> The appointed site administrator that is responsible for managing site accounts, review company comments and some responsibilities of a </w:t>
      </w:r>
      <w:proofErr w:type="spellStart"/>
      <w:r w:rsidR="004502A9">
        <w:t>Superviser</w:t>
      </w:r>
      <w:proofErr w:type="spellEnd"/>
      <w:r w:rsidR="000A7DCF">
        <w:t>.</w:t>
      </w:r>
    </w:p>
    <w:p w:rsidR="001147A0" w:rsidRPr="001147A0" w:rsidRDefault="001147A0" w:rsidP="001147A0">
      <w:pPr>
        <w:pStyle w:val="BodyB"/>
      </w:pPr>
    </w:p>
    <w:p w:rsidR="001147A0" w:rsidRDefault="000A7DCF" w:rsidP="001147A0">
      <w:pPr>
        <w:pStyle w:val="BodyB"/>
      </w:pPr>
      <w:r w:rsidRPr="000A7DCF">
        <w:rPr>
          <w:b/>
        </w:rPr>
        <w:t>Mailing System:</w:t>
      </w:r>
      <w:r>
        <w:rPr>
          <w:b/>
        </w:rPr>
        <w:t xml:space="preserve"> </w:t>
      </w:r>
      <w:r>
        <w:t>All parties are notified through e-mail</w:t>
      </w:r>
    </w:p>
    <w:p w:rsidR="000122DB" w:rsidRDefault="000122DB" w:rsidP="001147A0">
      <w:pPr>
        <w:pStyle w:val="BodyB"/>
      </w:pPr>
    </w:p>
    <w:p w:rsidR="00AF65C5" w:rsidRPr="000122DB" w:rsidRDefault="00F13FC7" w:rsidP="001147A0">
      <w:pPr>
        <w:pStyle w:val="BodyB"/>
        <w:rPr>
          <w:i/>
        </w:rPr>
      </w:pPr>
      <w:r w:rsidRPr="000122DB">
        <w:rPr>
          <w:i/>
        </w:rPr>
        <w:t>*Faculty: the other members of faculty that are interested in projects (</w:t>
      </w:r>
      <w:r w:rsidR="000122DB" w:rsidRPr="000122DB">
        <w:rPr>
          <w:i/>
        </w:rPr>
        <w:t>not included in this PID)</w:t>
      </w:r>
    </w:p>
    <w:p w:rsidR="000122DB" w:rsidRDefault="000122DB" w:rsidP="001147A0">
      <w:pPr>
        <w:pStyle w:val="BodyB"/>
      </w:pPr>
    </w:p>
    <w:p w:rsidR="00AF65C5" w:rsidRDefault="00AF65C5" w:rsidP="00AF65C5">
      <w:pPr>
        <w:pStyle w:val="BodyB"/>
        <w:jc w:val="both"/>
      </w:pPr>
      <w:r w:rsidRPr="00AF65C5">
        <w:rPr>
          <w:b/>
          <w:i/>
        </w:rPr>
        <w:lastRenderedPageBreak/>
        <w:t>NOTE:</w:t>
      </w:r>
      <w:r>
        <w:t xml:space="preserve"> The following </w:t>
      </w:r>
      <w:proofErr w:type="spellStart"/>
      <w:r>
        <w:t>actors</w:t>
      </w:r>
      <w:proofErr w:type="spellEnd"/>
      <w:r>
        <w:t xml:space="preserve">: </w:t>
      </w:r>
      <w:proofErr w:type="spellStart"/>
      <w:r w:rsidR="000122DB">
        <w:rPr>
          <w:i/>
        </w:rPr>
        <w:t>TeamLeader</w:t>
      </w:r>
      <w:proofErr w:type="spellEnd"/>
      <w:r w:rsidRPr="00AF65C5">
        <w:rPr>
          <w:i/>
        </w:rPr>
        <w:t xml:space="preserve">, </w:t>
      </w:r>
      <w:r w:rsidR="004502A9">
        <w:rPr>
          <w:i/>
        </w:rPr>
        <w:t>Supervis</w:t>
      </w:r>
      <w:r w:rsidR="00F13FC7">
        <w:rPr>
          <w:i/>
        </w:rPr>
        <w:t>o</w:t>
      </w:r>
      <w:r w:rsidR="004502A9">
        <w:rPr>
          <w:i/>
        </w:rPr>
        <w:t>r</w:t>
      </w:r>
      <w:r w:rsidR="000122DB">
        <w:rPr>
          <w:i/>
        </w:rPr>
        <w:t xml:space="preserve"> and I</w:t>
      </w:r>
      <w:r w:rsidRPr="00AF65C5">
        <w:rPr>
          <w:i/>
        </w:rPr>
        <w:t>nstructor</w:t>
      </w:r>
      <w:r w:rsidR="000122DB">
        <w:t>,</w:t>
      </w:r>
      <w:r>
        <w:t xml:space="preserve"> have an </w:t>
      </w:r>
      <w:r w:rsidRPr="00AF65C5">
        <w:rPr>
          <w:b/>
        </w:rPr>
        <w:t xml:space="preserve">identifier </w:t>
      </w:r>
      <w:r>
        <w:t>that helps determine their stream (PRJ566 or PRJ666), semester (winter (win), fall (</w:t>
      </w:r>
      <w:proofErr w:type="spellStart"/>
      <w:r>
        <w:t>fal</w:t>
      </w:r>
      <w:proofErr w:type="spellEnd"/>
      <w:r>
        <w:t xml:space="preserve">) or summer (sum)) and year, and a </w:t>
      </w:r>
      <w:r w:rsidRPr="00AF65C5">
        <w:rPr>
          <w:b/>
        </w:rPr>
        <w:t>role</w:t>
      </w:r>
      <w:r w:rsidR="000122DB">
        <w:rPr>
          <w:b/>
        </w:rPr>
        <w:t xml:space="preserve"> </w:t>
      </w:r>
      <w:r w:rsidR="000122DB" w:rsidRPr="000122DB">
        <w:t>(a field in database)</w:t>
      </w:r>
      <w:r>
        <w:t xml:space="preserve"> that defi</w:t>
      </w:r>
      <w:r w:rsidRPr="000122DB">
        <w:t>ne</w:t>
      </w:r>
      <w:r>
        <w:t>s the actor’s role (</w:t>
      </w:r>
      <w:r w:rsidR="000122DB">
        <w:t>e.g. Superviso</w:t>
      </w:r>
      <w:r w:rsidR="004502A9">
        <w:t>r</w:t>
      </w:r>
      <w:r w:rsidR="000122DB">
        <w:t>, I</w:t>
      </w:r>
      <w:r>
        <w:t>nstructo</w:t>
      </w:r>
      <w:r w:rsidR="000122DB">
        <w:t xml:space="preserve">r, </w:t>
      </w:r>
      <w:proofErr w:type="spellStart"/>
      <w:r w:rsidR="000122DB">
        <w:t>T</w:t>
      </w:r>
      <w:r>
        <w:t>eam</w:t>
      </w:r>
      <w:r w:rsidR="000122DB">
        <w:t>Leader</w:t>
      </w:r>
      <w:proofErr w:type="spellEnd"/>
      <w:r>
        <w:t>).</w:t>
      </w:r>
    </w:p>
    <w:p w:rsidR="000A7DCF" w:rsidRPr="000A7DCF" w:rsidRDefault="000A7DCF" w:rsidP="001147A0">
      <w:pPr>
        <w:pStyle w:val="BodyB"/>
      </w:pPr>
    </w:p>
    <w:p w:rsidR="00B42317" w:rsidRDefault="002F2292" w:rsidP="000A7DCF">
      <w:pPr>
        <w:pStyle w:val="Heading2A"/>
      </w:pPr>
      <w:bookmarkStart w:id="7" w:name="_Toc300126405"/>
      <w:r>
        <w:t>3</w:t>
      </w:r>
      <w:r w:rsidR="00B42317">
        <w:t xml:space="preserve">.3 </w:t>
      </w:r>
      <w:bookmarkEnd w:id="7"/>
      <w:r w:rsidR="000122DB">
        <w:t>System Major Functionalities</w:t>
      </w:r>
    </w:p>
    <w:p w:rsidR="00B42317" w:rsidRPr="00B42317" w:rsidRDefault="00B42317" w:rsidP="00B42317">
      <w:pPr>
        <w:jc w:val="both"/>
        <w:rPr>
          <w:rFonts w:ascii="Arial" w:hAnsi="Arial" w:cs="Arial"/>
        </w:rPr>
      </w:pPr>
      <w:r w:rsidRPr="00B42317">
        <w:rPr>
          <w:rFonts w:ascii="Arial" w:hAnsi="Arial" w:cs="Arial"/>
        </w:rPr>
        <w:t xml:space="preserve">The system </w:t>
      </w:r>
      <w:r w:rsidR="00A666E3">
        <w:rPr>
          <w:rFonts w:ascii="Arial" w:hAnsi="Arial" w:cs="Arial"/>
        </w:rPr>
        <w:t>has</w:t>
      </w:r>
      <w:r w:rsidRPr="00B42317">
        <w:rPr>
          <w:rFonts w:ascii="Arial" w:hAnsi="Arial" w:cs="Arial"/>
        </w:rPr>
        <w:t xml:space="preserve"> the following major functions:</w:t>
      </w:r>
    </w:p>
    <w:p w:rsidR="00B42317" w:rsidRPr="00B42317" w:rsidRDefault="00B42317" w:rsidP="00B42317">
      <w:pPr>
        <w:jc w:val="both"/>
        <w:rPr>
          <w:rFonts w:ascii="Arial" w:hAnsi="Arial" w:cs="Arial"/>
        </w:rPr>
      </w:pPr>
    </w:p>
    <w:p w:rsidR="00B42317" w:rsidRPr="00A666E3" w:rsidRDefault="00900A3A" w:rsidP="00B42317">
      <w:pPr>
        <w:jc w:val="both"/>
        <w:rPr>
          <w:rFonts w:ascii="Arial" w:hAnsi="Arial" w:cs="Arial"/>
          <w:b/>
          <w:u w:val="single"/>
        </w:rPr>
      </w:pPr>
      <w:r>
        <w:rPr>
          <w:rFonts w:ascii="Arial" w:hAnsi="Arial" w:cs="Arial"/>
          <w:b/>
          <w:u w:val="single"/>
        </w:rPr>
        <w:t>Project</w:t>
      </w:r>
      <w:r w:rsidR="00B42317" w:rsidRPr="00A666E3">
        <w:rPr>
          <w:rFonts w:ascii="Arial" w:hAnsi="Arial" w:cs="Arial"/>
          <w:b/>
          <w:u w:val="single"/>
        </w:rPr>
        <w:t xml:space="preserve"> Registration</w:t>
      </w:r>
    </w:p>
    <w:p w:rsidR="00B42317" w:rsidRPr="00B42317" w:rsidRDefault="00B42317" w:rsidP="00B42317">
      <w:pPr>
        <w:jc w:val="both"/>
        <w:rPr>
          <w:rFonts w:ascii="Arial" w:hAnsi="Arial" w:cs="Arial"/>
        </w:rPr>
      </w:pPr>
      <w:r w:rsidRPr="00B42317">
        <w:rPr>
          <w:rFonts w:ascii="Arial" w:hAnsi="Arial" w:cs="Arial"/>
        </w:rPr>
        <w:t>This function allows a company</w:t>
      </w:r>
      <w:r w:rsidR="00900A3A">
        <w:rPr>
          <w:rFonts w:ascii="Arial" w:hAnsi="Arial" w:cs="Arial"/>
        </w:rPr>
        <w:t>’s project</w:t>
      </w:r>
      <w:r w:rsidRPr="00B42317">
        <w:rPr>
          <w:rFonts w:ascii="Arial" w:hAnsi="Arial" w:cs="Arial"/>
        </w:rPr>
        <w:t xml:space="preserve"> t</w:t>
      </w:r>
      <w:r w:rsidR="00900A3A">
        <w:rPr>
          <w:rFonts w:ascii="Arial" w:hAnsi="Arial" w:cs="Arial"/>
        </w:rPr>
        <w:t xml:space="preserve">o be pre-qualified as a project </w:t>
      </w:r>
      <w:r w:rsidR="004F25AC" w:rsidRPr="00B42317">
        <w:rPr>
          <w:rFonts w:ascii="Arial" w:hAnsi="Arial" w:cs="Arial"/>
        </w:rPr>
        <w:t>for PRJ566 students</w:t>
      </w:r>
      <w:r w:rsidRPr="00B42317">
        <w:rPr>
          <w:rFonts w:ascii="Arial" w:hAnsi="Arial" w:cs="Arial"/>
        </w:rPr>
        <w:t xml:space="preserve"> and if approved by the </w:t>
      </w:r>
      <w:r w:rsidR="00F13FC7">
        <w:rPr>
          <w:rFonts w:ascii="Arial" w:hAnsi="Arial" w:cs="Arial"/>
        </w:rPr>
        <w:t>I</w:t>
      </w:r>
      <w:r w:rsidR="00A666E3">
        <w:rPr>
          <w:rFonts w:ascii="Arial" w:hAnsi="Arial" w:cs="Arial"/>
        </w:rPr>
        <w:t>nstructor</w:t>
      </w:r>
      <w:r w:rsidRPr="00B42317">
        <w:rPr>
          <w:rFonts w:ascii="Arial" w:hAnsi="Arial" w:cs="Arial"/>
        </w:rPr>
        <w:t>, the company's page is created where the company contact person can view and rank the teams. The legal agreement is accepted at the first step of the registrat</w:t>
      </w:r>
      <w:r w:rsidR="00F13FC7">
        <w:rPr>
          <w:rFonts w:ascii="Arial" w:hAnsi="Arial" w:cs="Arial"/>
        </w:rPr>
        <w:t xml:space="preserve">ion, to make a potential </w:t>
      </w:r>
      <w:proofErr w:type="spellStart"/>
      <w:r w:rsidR="00F13FC7">
        <w:rPr>
          <w:rFonts w:ascii="Arial" w:hAnsi="Arial" w:cs="Arial"/>
        </w:rPr>
        <w:t>CompanyRep</w:t>
      </w:r>
      <w:proofErr w:type="spellEnd"/>
      <w:r w:rsidRPr="00B42317">
        <w:rPr>
          <w:rFonts w:ascii="Arial" w:hAnsi="Arial" w:cs="Arial"/>
        </w:rPr>
        <w:t xml:space="preserve"> aware of any legal issues before he/she can start the registration process itself. A select number of mandatory fields must be filled in. The </w:t>
      </w:r>
      <w:r w:rsidR="00F13FC7">
        <w:rPr>
          <w:rFonts w:ascii="Arial" w:hAnsi="Arial" w:cs="Arial"/>
        </w:rPr>
        <w:t>I</w:t>
      </w:r>
      <w:r w:rsidR="00A666E3">
        <w:rPr>
          <w:rFonts w:ascii="Arial" w:hAnsi="Arial" w:cs="Arial"/>
        </w:rPr>
        <w:t xml:space="preserve">nstructor </w:t>
      </w:r>
      <w:r w:rsidRPr="00B42317">
        <w:rPr>
          <w:rFonts w:ascii="Arial" w:hAnsi="Arial" w:cs="Arial"/>
        </w:rPr>
        <w:t>makes the final decision whether or not the particular project is suitab</w:t>
      </w:r>
      <w:r w:rsidR="00F13FC7">
        <w:rPr>
          <w:rFonts w:ascii="Arial" w:hAnsi="Arial" w:cs="Arial"/>
        </w:rPr>
        <w:t xml:space="preserve">le for PRJ566 needs. The </w:t>
      </w:r>
      <w:proofErr w:type="spellStart"/>
      <w:r w:rsidR="00F13FC7">
        <w:rPr>
          <w:rFonts w:ascii="Arial" w:hAnsi="Arial" w:cs="Arial"/>
        </w:rPr>
        <w:t>CompanyRep</w:t>
      </w:r>
      <w:proofErr w:type="spellEnd"/>
      <w:r w:rsidRPr="00B42317">
        <w:rPr>
          <w:rFonts w:ascii="Arial" w:hAnsi="Arial" w:cs="Arial"/>
        </w:rPr>
        <w:t xml:space="preserve"> has the ability to indicate certain project constraints such as timing (e.g. must be implemented by date), hardware (e.g. implemented on IBM </w:t>
      </w:r>
      <w:proofErr w:type="spellStart"/>
      <w:r w:rsidRPr="00B42317">
        <w:rPr>
          <w:rFonts w:ascii="Arial" w:hAnsi="Arial" w:cs="Arial"/>
        </w:rPr>
        <w:t>iSeries</w:t>
      </w:r>
      <w:proofErr w:type="spellEnd"/>
      <w:r w:rsidRPr="00B42317">
        <w:rPr>
          <w:rFonts w:ascii="Arial" w:hAnsi="Arial" w:cs="Arial"/>
        </w:rPr>
        <w:t xml:space="preserve">), software (e.g. PHP), and architectural/other (e.g. transactional DB). When a </w:t>
      </w:r>
      <w:r w:rsidR="00F13FC7">
        <w:rPr>
          <w:rFonts w:ascii="Arial" w:hAnsi="Arial" w:cs="Arial"/>
        </w:rPr>
        <w:t xml:space="preserve">project is complete, the </w:t>
      </w:r>
      <w:proofErr w:type="spellStart"/>
      <w:r w:rsidR="00F13FC7">
        <w:rPr>
          <w:rFonts w:ascii="Arial" w:hAnsi="Arial" w:cs="Arial"/>
        </w:rPr>
        <w:t>CompanyRep</w:t>
      </w:r>
      <w:proofErr w:type="spellEnd"/>
      <w:r w:rsidRPr="00B42317">
        <w:rPr>
          <w:rFonts w:ascii="Arial" w:hAnsi="Arial" w:cs="Arial"/>
        </w:rPr>
        <w:t xml:space="preserve"> has the opportunity to provide comments, which could be used by Seneca for publicity purposes and showcasing of </w:t>
      </w:r>
      <w:proofErr w:type="spellStart"/>
      <w:r w:rsidRPr="00B42317">
        <w:rPr>
          <w:rFonts w:ascii="Arial" w:hAnsi="Arial" w:cs="Arial"/>
        </w:rPr>
        <w:t>prj</w:t>
      </w:r>
      <w:proofErr w:type="spellEnd"/>
      <w:r w:rsidRPr="00B42317">
        <w:rPr>
          <w:rFonts w:ascii="Arial" w:hAnsi="Arial" w:cs="Arial"/>
        </w:rPr>
        <w:t xml:space="preserve"> projects. Password management functionality (reset password, forgot password etc) will be integrated.</w:t>
      </w:r>
    </w:p>
    <w:p w:rsidR="00B42317" w:rsidRPr="00B42317" w:rsidRDefault="00B42317" w:rsidP="00B42317">
      <w:pPr>
        <w:jc w:val="both"/>
        <w:rPr>
          <w:rFonts w:ascii="Arial" w:hAnsi="Arial" w:cs="Arial"/>
        </w:rPr>
      </w:pPr>
    </w:p>
    <w:p w:rsidR="00B42317" w:rsidRPr="00B42317" w:rsidRDefault="00B42317" w:rsidP="00B42317">
      <w:pPr>
        <w:jc w:val="both"/>
        <w:rPr>
          <w:rFonts w:ascii="Arial" w:hAnsi="Arial" w:cs="Arial"/>
          <w:u w:val="single"/>
        </w:rPr>
      </w:pPr>
    </w:p>
    <w:p w:rsidR="00B42317" w:rsidRPr="00A666E3" w:rsidRDefault="00B42317" w:rsidP="00B42317">
      <w:pPr>
        <w:jc w:val="both"/>
        <w:rPr>
          <w:rFonts w:ascii="Arial" w:hAnsi="Arial" w:cs="Arial"/>
          <w:b/>
          <w:u w:val="single"/>
        </w:rPr>
      </w:pPr>
      <w:r w:rsidRPr="00A666E3">
        <w:rPr>
          <w:rFonts w:ascii="Arial" w:hAnsi="Arial" w:cs="Arial"/>
          <w:b/>
          <w:u w:val="single"/>
        </w:rPr>
        <w:t>Team Page Creation</w:t>
      </w:r>
    </w:p>
    <w:p w:rsidR="00B42317" w:rsidRPr="00B42317" w:rsidRDefault="00B42317" w:rsidP="00B42317">
      <w:pPr>
        <w:jc w:val="both"/>
        <w:rPr>
          <w:rFonts w:ascii="Arial" w:hAnsi="Arial" w:cs="Arial"/>
        </w:rPr>
      </w:pPr>
      <w:r w:rsidRPr="00B42317">
        <w:rPr>
          <w:rFonts w:ascii="Arial" w:hAnsi="Arial" w:cs="Arial"/>
        </w:rPr>
        <w:t xml:space="preserve">This function allows a team leader to create the team page based on a template, after the </w:t>
      </w:r>
      <w:r w:rsidR="00A666E3">
        <w:rPr>
          <w:rFonts w:ascii="Arial" w:hAnsi="Arial" w:cs="Arial"/>
        </w:rPr>
        <w:t>instructor</w:t>
      </w:r>
      <w:r w:rsidRPr="00B42317">
        <w:rPr>
          <w:rFonts w:ascii="Arial" w:hAnsi="Arial" w:cs="Arial"/>
        </w:rPr>
        <w:t xml:space="preserve"> has created the account. The first time a team leader logs in the Create a Team Page appears allowing to upload any necessary pictures (e.g. team logo, team member’s pictures) and give short text descriptions (e.g. team description, team member short story). Spell check is integrated. When everything is uploaded and text is entered, the team leader publishes the page. From now on, when team leader logs in the Team Page appears skipping the creation step. From here all the offered projects can be viewed and ranked. The team page can be use to highlight certain constraints, such as timing (e.g. not available term 2), technology (e.g. limited to Apple), products (</w:t>
      </w:r>
      <w:proofErr w:type="spellStart"/>
      <w:r w:rsidRPr="00B42317">
        <w:rPr>
          <w:rFonts w:ascii="Arial" w:hAnsi="Arial" w:cs="Arial"/>
        </w:rPr>
        <w:t>e.g</w:t>
      </w:r>
      <w:proofErr w:type="spellEnd"/>
      <w:r w:rsidRPr="00B42317">
        <w:rPr>
          <w:rFonts w:ascii="Arial" w:hAnsi="Arial" w:cs="Arial"/>
        </w:rPr>
        <w:t xml:space="preserve"> .no Java), </w:t>
      </w:r>
      <w:proofErr w:type="gramStart"/>
      <w:r w:rsidRPr="00B42317">
        <w:rPr>
          <w:rFonts w:ascii="Arial" w:hAnsi="Arial" w:cs="Arial"/>
        </w:rPr>
        <w:t>type</w:t>
      </w:r>
      <w:proofErr w:type="gramEnd"/>
      <w:r w:rsidRPr="00B42317">
        <w:rPr>
          <w:rFonts w:ascii="Arial" w:hAnsi="Arial" w:cs="Arial"/>
        </w:rPr>
        <w:t xml:space="preserve"> (e.g. game). </w:t>
      </w:r>
    </w:p>
    <w:p w:rsidR="00B42317" w:rsidRPr="00B42317" w:rsidRDefault="00B42317" w:rsidP="00B42317">
      <w:pPr>
        <w:jc w:val="both"/>
        <w:rPr>
          <w:rFonts w:ascii="Arial" w:hAnsi="Arial" w:cs="Arial"/>
        </w:rPr>
      </w:pPr>
    </w:p>
    <w:p w:rsidR="00B42317" w:rsidRPr="00A666E3" w:rsidRDefault="00B42317" w:rsidP="00B42317">
      <w:pPr>
        <w:jc w:val="both"/>
        <w:rPr>
          <w:rFonts w:ascii="Arial" w:hAnsi="Arial" w:cs="Arial"/>
          <w:b/>
          <w:u w:val="single"/>
        </w:rPr>
      </w:pPr>
      <w:r w:rsidRPr="00A666E3">
        <w:rPr>
          <w:rFonts w:ascii="Arial" w:hAnsi="Arial" w:cs="Arial"/>
          <w:b/>
          <w:u w:val="single"/>
        </w:rPr>
        <w:t>Project/Team Ranking</w:t>
      </w:r>
    </w:p>
    <w:p w:rsidR="00B42317" w:rsidRPr="00B42317" w:rsidRDefault="00B42317" w:rsidP="00B42317">
      <w:pPr>
        <w:jc w:val="both"/>
        <w:rPr>
          <w:rFonts w:ascii="Arial" w:hAnsi="Arial" w:cs="Arial"/>
        </w:rPr>
      </w:pPr>
      <w:r w:rsidRPr="00B42317">
        <w:rPr>
          <w:rFonts w:ascii="Arial" w:hAnsi="Arial" w:cs="Arial"/>
        </w:rPr>
        <w:t>This function allows Sponsors to rank teams for their project and Teams to rank projects according to their interests. A clever ranking and matching User Interface will be determined.</w:t>
      </w:r>
    </w:p>
    <w:p w:rsidR="00B42317" w:rsidRPr="00B42317" w:rsidRDefault="00B42317" w:rsidP="00B42317">
      <w:pPr>
        <w:jc w:val="both"/>
        <w:rPr>
          <w:rFonts w:ascii="Arial" w:hAnsi="Arial" w:cs="Arial"/>
        </w:rPr>
      </w:pPr>
    </w:p>
    <w:p w:rsidR="00B42317" w:rsidRPr="00A666E3" w:rsidRDefault="00B42317" w:rsidP="00B42317">
      <w:pPr>
        <w:jc w:val="both"/>
        <w:rPr>
          <w:rFonts w:ascii="Arial" w:hAnsi="Arial" w:cs="Arial"/>
          <w:b/>
          <w:u w:val="single"/>
        </w:rPr>
      </w:pPr>
      <w:r w:rsidRPr="00A666E3">
        <w:rPr>
          <w:rFonts w:ascii="Arial" w:hAnsi="Arial" w:cs="Arial"/>
          <w:b/>
          <w:u w:val="single"/>
        </w:rPr>
        <w:t>Project-Team Matching</w:t>
      </w:r>
    </w:p>
    <w:p w:rsidR="007568C3" w:rsidRDefault="00B42317" w:rsidP="007568C3">
      <w:pPr>
        <w:jc w:val="both"/>
        <w:rPr>
          <w:rFonts w:ascii="Arial" w:hAnsi="Arial" w:cs="Arial"/>
        </w:rPr>
      </w:pPr>
      <w:r w:rsidRPr="00B42317">
        <w:rPr>
          <w:rFonts w:ascii="Arial" w:hAnsi="Arial" w:cs="Arial"/>
        </w:rPr>
        <w:t xml:space="preserve">This function is triggered by the </w:t>
      </w:r>
      <w:r w:rsidR="00934915">
        <w:rPr>
          <w:rFonts w:ascii="Arial" w:hAnsi="Arial" w:cs="Arial"/>
        </w:rPr>
        <w:t>I</w:t>
      </w:r>
      <w:r w:rsidR="00A666E3">
        <w:rPr>
          <w:rFonts w:ascii="Arial" w:hAnsi="Arial" w:cs="Arial"/>
        </w:rPr>
        <w:t>nstructor</w:t>
      </w:r>
      <w:r w:rsidRPr="00B42317">
        <w:rPr>
          <w:rFonts w:ascii="Arial" w:hAnsi="Arial" w:cs="Arial"/>
        </w:rPr>
        <w:t xml:space="preserve">. Moreover, it automates the matching process based on the rankings from the Teams and Sponsors. The result table can be edited by the </w:t>
      </w:r>
      <w:r w:rsidR="00934915">
        <w:rPr>
          <w:rFonts w:ascii="Arial" w:hAnsi="Arial" w:cs="Arial"/>
        </w:rPr>
        <w:t>I</w:t>
      </w:r>
      <w:r w:rsidR="00A666E3">
        <w:rPr>
          <w:rFonts w:ascii="Arial" w:hAnsi="Arial" w:cs="Arial"/>
        </w:rPr>
        <w:t>nstructor</w:t>
      </w:r>
      <w:r w:rsidRPr="00B42317">
        <w:rPr>
          <w:rFonts w:ascii="Arial" w:hAnsi="Arial" w:cs="Arial"/>
        </w:rPr>
        <w:t>. The function is integrated with an email system to automatically alert all affected parties</w:t>
      </w:r>
      <w:r w:rsidR="000122DB">
        <w:rPr>
          <w:rFonts w:ascii="Arial" w:hAnsi="Arial" w:cs="Arial"/>
        </w:rPr>
        <w:t xml:space="preserve"> (teams and companies)</w:t>
      </w:r>
      <w:r w:rsidRPr="00B42317">
        <w:rPr>
          <w:rFonts w:ascii="Arial" w:hAnsi="Arial" w:cs="Arial"/>
        </w:rPr>
        <w:t>.</w:t>
      </w:r>
      <w:r w:rsidR="007568C3" w:rsidRPr="00B42317">
        <w:rPr>
          <w:rFonts w:ascii="Arial" w:hAnsi="Arial" w:cs="Arial"/>
        </w:rPr>
        <w:t xml:space="preserve"> </w:t>
      </w:r>
    </w:p>
    <w:p w:rsidR="000122DB" w:rsidRDefault="000122DB" w:rsidP="007568C3">
      <w:pPr>
        <w:jc w:val="both"/>
        <w:rPr>
          <w:rFonts w:ascii="Arial" w:hAnsi="Arial" w:cs="Arial"/>
        </w:rPr>
      </w:pPr>
      <w:r>
        <w:rPr>
          <w:rFonts w:ascii="Arial" w:hAnsi="Arial" w:cs="Arial"/>
        </w:rPr>
        <w:lastRenderedPageBreak/>
        <w:t>The outline for the matching algorithm is provided in section 3.4.</w:t>
      </w:r>
    </w:p>
    <w:p w:rsidR="000122DB" w:rsidRDefault="000122DB" w:rsidP="007568C3">
      <w:pPr>
        <w:jc w:val="both"/>
        <w:rPr>
          <w:rFonts w:ascii="Arial" w:hAnsi="Arial" w:cs="Arial"/>
        </w:rPr>
      </w:pPr>
    </w:p>
    <w:p w:rsidR="000122DB" w:rsidRPr="00A666E3" w:rsidRDefault="000122DB" w:rsidP="000122DB">
      <w:pPr>
        <w:jc w:val="both"/>
        <w:rPr>
          <w:rFonts w:ascii="Arial" w:hAnsi="Arial" w:cs="Arial"/>
          <w:b/>
          <w:u w:val="single"/>
        </w:rPr>
      </w:pPr>
      <w:r w:rsidRPr="00A666E3">
        <w:rPr>
          <w:rFonts w:ascii="Arial" w:hAnsi="Arial" w:cs="Arial"/>
          <w:b/>
          <w:u w:val="single"/>
        </w:rPr>
        <w:t>Calendar and Schedule</w:t>
      </w:r>
    </w:p>
    <w:p w:rsidR="000122DB" w:rsidRPr="00B42317" w:rsidRDefault="000122DB" w:rsidP="000122DB">
      <w:pPr>
        <w:jc w:val="both"/>
        <w:rPr>
          <w:rFonts w:ascii="Arial" w:hAnsi="Arial" w:cs="Arial"/>
          <w:u w:val="single"/>
        </w:rPr>
      </w:pPr>
      <w:r w:rsidRPr="00B42317">
        <w:rPr>
          <w:rFonts w:ascii="Arial" w:hAnsi="Arial" w:cs="Arial"/>
        </w:rPr>
        <w:t>This function allows the Sponsor to view the common PRJ566 project life cycle, allowing them t</w:t>
      </w:r>
      <w:r>
        <w:rPr>
          <w:rFonts w:ascii="Arial" w:hAnsi="Arial" w:cs="Arial"/>
        </w:rPr>
        <w:t xml:space="preserve">o monitor the process. The PRJ </w:t>
      </w:r>
      <w:r w:rsidRPr="00B42317">
        <w:rPr>
          <w:rFonts w:ascii="Arial" w:hAnsi="Arial" w:cs="Arial"/>
        </w:rPr>
        <w:t>team will have the ability to identify project milestones and keep manage the status. Also, the start and end dates for upcoming PRJ566 semesters are displayed, allowing Sponsors to plan their future projects’ timeline. A clever, easy-to-use UI will be designed.</w:t>
      </w:r>
    </w:p>
    <w:p w:rsidR="000122DB" w:rsidRPr="00B42317" w:rsidRDefault="000122DB" w:rsidP="000122DB">
      <w:pPr>
        <w:jc w:val="both"/>
        <w:rPr>
          <w:rFonts w:ascii="Arial" w:hAnsi="Arial" w:cs="Arial"/>
          <w:u w:val="single"/>
        </w:rPr>
      </w:pPr>
    </w:p>
    <w:p w:rsidR="000122DB" w:rsidRPr="00A666E3" w:rsidRDefault="000122DB" w:rsidP="000122DB">
      <w:pPr>
        <w:jc w:val="both"/>
        <w:rPr>
          <w:rFonts w:ascii="Arial" w:hAnsi="Arial" w:cs="Arial"/>
          <w:b/>
          <w:u w:val="single"/>
        </w:rPr>
      </w:pPr>
      <w:r>
        <w:rPr>
          <w:rFonts w:ascii="Arial" w:hAnsi="Arial" w:cs="Arial"/>
          <w:b/>
          <w:u w:val="single"/>
        </w:rPr>
        <w:t>Series of Administration Cons</w:t>
      </w:r>
      <w:r w:rsidRPr="00A666E3">
        <w:rPr>
          <w:rFonts w:ascii="Arial" w:hAnsi="Arial" w:cs="Arial"/>
          <w:b/>
          <w:u w:val="single"/>
        </w:rPr>
        <w:t>ol</w:t>
      </w:r>
      <w:r>
        <w:rPr>
          <w:rFonts w:ascii="Arial" w:hAnsi="Arial" w:cs="Arial"/>
          <w:b/>
          <w:u w:val="single"/>
        </w:rPr>
        <w:t>e</w:t>
      </w:r>
      <w:r w:rsidRPr="00A666E3">
        <w:rPr>
          <w:rFonts w:ascii="Arial" w:hAnsi="Arial" w:cs="Arial"/>
          <w:b/>
          <w:u w:val="single"/>
        </w:rPr>
        <w:t>s</w:t>
      </w:r>
    </w:p>
    <w:p w:rsidR="000122DB" w:rsidRDefault="000122DB" w:rsidP="000122DB">
      <w:pPr>
        <w:jc w:val="both"/>
        <w:rPr>
          <w:rFonts w:ascii="Arial" w:hAnsi="Arial" w:cs="Arial"/>
        </w:rPr>
      </w:pPr>
      <w:r w:rsidRPr="00B42317">
        <w:rPr>
          <w:rFonts w:ascii="Arial" w:hAnsi="Arial" w:cs="Arial"/>
        </w:rPr>
        <w:t>This functi</w:t>
      </w:r>
      <w:r w:rsidR="00934915">
        <w:rPr>
          <w:rFonts w:ascii="Arial" w:hAnsi="Arial" w:cs="Arial"/>
        </w:rPr>
        <w:t>on allows I</w:t>
      </w:r>
      <w:r>
        <w:rPr>
          <w:rFonts w:ascii="Arial" w:hAnsi="Arial" w:cs="Arial"/>
        </w:rPr>
        <w:t>nstructor</w:t>
      </w:r>
      <w:r w:rsidRPr="00B42317">
        <w:rPr>
          <w:rFonts w:ascii="Arial" w:hAnsi="Arial" w:cs="Arial"/>
        </w:rPr>
        <w:t xml:space="preserve"> to approve company projects, create company account and company page (is generated automatically from a template upon account creation), create team accounts, finalize project-team matching process and change the status of a project.</w:t>
      </w:r>
      <w:r>
        <w:rPr>
          <w:rFonts w:ascii="Arial" w:hAnsi="Arial" w:cs="Arial"/>
        </w:rPr>
        <w:t xml:space="preserve"> Also, the site administrator is able to manage Supervisor</w:t>
      </w:r>
      <w:r w:rsidR="00934915">
        <w:rPr>
          <w:rFonts w:ascii="Arial" w:hAnsi="Arial" w:cs="Arial"/>
        </w:rPr>
        <w:t xml:space="preserve"> and I</w:t>
      </w:r>
      <w:r>
        <w:rPr>
          <w:rFonts w:ascii="Arial" w:hAnsi="Arial" w:cs="Arial"/>
        </w:rPr>
        <w:t>nstructor accounts from his/her console. Moreover, the Supervisor administrat</w:t>
      </w:r>
      <w:r w:rsidR="00934915">
        <w:rPr>
          <w:rFonts w:ascii="Arial" w:hAnsi="Arial" w:cs="Arial"/>
        </w:rPr>
        <w:t>ion console allows I</w:t>
      </w:r>
      <w:r>
        <w:rPr>
          <w:rFonts w:ascii="Arial" w:hAnsi="Arial" w:cs="Arial"/>
        </w:rPr>
        <w:t>nstructor to manage project status.</w:t>
      </w:r>
    </w:p>
    <w:p w:rsidR="000122DB" w:rsidRDefault="000122DB" w:rsidP="000122DB">
      <w:pPr>
        <w:jc w:val="both"/>
        <w:rPr>
          <w:rFonts w:ascii="Arial" w:hAnsi="Arial" w:cs="Arial"/>
        </w:rPr>
      </w:pPr>
    </w:p>
    <w:p w:rsidR="000122DB" w:rsidRPr="007568C3" w:rsidRDefault="000122DB" w:rsidP="000122DB">
      <w:pPr>
        <w:jc w:val="both"/>
        <w:rPr>
          <w:rFonts w:ascii="Arial" w:hAnsi="Arial" w:cs="Arial"/>
          <w:b/>
          <w:u w:val="single"/>
        </w:rPr>
      </w:pPr>
      <w:r w:rsidRPr="007568C3">
        <w:rPr>
          <w:rFonts w:ascii="Arial" w:hAnsi="Arial" w:cs="Arial"/>
          <w:b/>
          <w:u w:val="single"/>
        </w:rPr>
        <w:t>Authorization</w:t>
      </w:r>
    </w:p>
    <w:p w:rsidR="000122DB" w:rsidRPr="00B42317" w:rsidRDefault="000122DB" w:rsidP="000122DB">
      <w:pPr>
        <w:jc w:val="both"/>
        <w:rPr>
          <w:rFonts w:ascii="Arial" w:hAnsi="Arial" w:cs="Arial"/>
        </w:rPr>
      </w:pPr>
      <w:r>
        <w:rPr>
          <w:rFonts w:ascii="Arial" w:hAnsi="Arial" w:cs="Arial"/>
        </w:rPr>
        <w:t>Only users with correct credential can login to the page. Every user once logged in is redirected to an appropriate page according to the user identifier/name. Each identifier will include the stream, section, semester and year, and also the specific role (student, company representative, professor or admin)</w:t>
      </w:r>
    </w:p>
    <w:p w:rsidR="000122DB" w:rsidRDefault="000122DB" w:rsidP="007568C3">
      <w:pPr>
        <w:jc w:val="both"/>
        <w:rPr>
          <w:rFonts w:ascii="Arial" w:hAnsi="Arial" w:cs="Arial"/>
        </w:rPr>
      </w:pPr>
    </w:p>
    <w:p w:rsidR="007568C3" w:rsidRDefault="007568C3" w:rsidP="007568C3">
      <w:pPr>
        <w:jc w:val="both"/>
        <w:rPr>
          <w:rFonts w:ascii="Arial" w:hAnsi="Arial" w:cs="Arial"/>
        </w:rPr>
      </w:pPr>
    </w:p>
    <w:p w:rsidR="000122DB" w:rsidRPr="000122DB" w:rsidRDefault="000122DB" w:rsidP="000122DB">
      <w:pPr>
        <w:pStyle w:val="Heading2A"/>
      </w:pPr>
      <w:r w:rsidRPr="000122DB">
        <w:t>3.4. Matching pseudo-code</w:t>
      </w:r>
    </w:p>
    <w:p w:rsidR="000122DB" w:rsidRDefault="000122DB" w:rsidP="007568C3">
      <w:pPr>
        <w:jc w:val="both"/>
        <w:rPr>
          <w:rFonts w:ascii="Arial" w:hAnsi="Arial" w:cs="Arial"/>
        </w:rPr>
      </w:pPr>
    </w:p>
    <w:p w:rsidR="007568C3" w:rsidRDefault="007568C3" w:rsidP="007568C3">
      <w:pPr>
        <w:jc w:val="both"/>
        <w:rPr>
          <w:rFonts w:ascii="Arial" w:hAnsi="Arial" w:cs="Arial"/>
        </w:rPr>
      </w:pPr>
      <w:r>
        <w:rPr>
          <w:rFonts w:ascii="Arial" w:hAnsi="Arial" w:cs="Arial"/>
        </w:rPr>
        <w:t>Following is the matching pseudo-code:</w:t>
      </w:r>
    </w:p>
    <w:p w:rsidR="007568C3" w:rsidRDefault="007568C3" w:rsidP="007568C3">
      <w:pPr>
        <w:jc w:val="both"/>
        <w:rPr>
          <w:rFonts w:ascii="Arial" w:hAnsi="Arial" w:cs="Arial"/>
        </w:rPr>
      </w:pPr>
      <w:r>
        <w:rPr>
          <w:rFonts w:ascii="Arial" w:hAnsi="Arial" w:cs="Arial"/>
        </w:rPr>
        <w:t xml:space="preserve">The company ranking </w:t>
      </w:r>
      <w:r w:rsidRPr="00C779B3">
        <w:rPr>
          <w:rFonts w:ascii="Arial" w:hAnsi="Arial" w:cs="Arial"/>
          <w:b/>
        </w:rPr>
        <w:t>is a priority</w:t>
      </w:r>
      <w:r>
        <w:rPr>
          <w:rFonts w:ascii="Arial" w:hAnsi="Arial" w:cs="Arial"/>
        </w:rPr>
        <w:t xml:space="preserve">. All company ranking and team ranking are stored in </w:t>
      </w:r>
      <w:proofErr w:type="spellStart"/>
      <w:r>
        <w:rPr>
          <w:rFonts w:ascii="Arial" w:hAnsi="Arial" w:cs="Arial"/>
        </w:rPr>
        <w:t>ArrayLists</w:t>
      </w:r>
      <w:proofErr w:type="spellEnd"/>
      <w:r>
        <w:rPr>
          <w:rFonts w:ascii="Arial" w:hAnsi="Arial" w:cs="Arial"/>
        </w:rPr>
        <w:t xml:space="preserve"> sorted by the ranking number from highest to lowest. First round: check the highest rank </w:t>
      </w:r>
      <w:r w:rsidR="00F33113">
        <w:rPr>
          <w:rFonts w:ascii="Arial" w:hAnsi="Arial" w:cs="Arial"/>
        </w:rPr>
        <w:t>of</w:t>
      </w:r>
      <w:r>
        <w:rPr>
          <w:rFonts w:ascii="Arial" w:hAnsi="Arial" w:cs="Arial"/>
        </w:rPr>
        <w:t xml:space="preserve"> every project and if there is no collision of interests (two companies rank the same team highest) match project with team and remove the project and team from </w:t>
      </w:r>
      <w:proofErr w:type="spellStart"/>
      <w:r>
        <w:rPr>
          <w:rFonts w:ascii="Arial" w:hAnsi="Arial" w:cs="Arial"/>
        </w:rPr>
        <w:t>ArrayList</w:t>
      </w:r>
      <w:proofErr w:type="spellEnd"/>
      <w:r>
        <w:rPr>
          <w:rFonts w:ascii="Arial" w:hAnsi="Arial" w:cs="Arial"/>
        </w:rPr>
        <w:t>. In case there is a collision, check what project is ranked higher by that team and match team with that project. Continue until all projects are ranked.</w:t>
      </w:r>
    </w:p>
    <w:p w:rsidR="00C779B3" w:rsidRDefault="00C779B3" w:rsidP="007568C3">
      <w:pPr>
        <w:jc w:val="both"/>
        <w:rPr>
          <w:rFonts w:ascii="Arial" w:hAnsi="Arial" w:cs="Arial"/>
        </w:rPr>
      </w:pPr>
    </w:p>
    <w:p w:rsidR="007568C3" w:rsidRDefault="007568C3" w:rsidP="007568C3">
      <w:pPr>
        <w:jc w:val="both"/>
        <w:rPr>
          <w:rFonts w:ascii="Arial" w:hAnsi="Arial" w:cs="Arial"/>
        </w:rPr>
      </w:pPr>
      <w:r>
        <w:rPr>
          <w:rFonts w:ascii="Arial" w:hAnsi="Arial" w:cs="Arial"/>
        </w:rPr>
        <w:t>Example:</w:t>
      </w:r>
    </w:p>
    <w:p w:rsidR="000A3FF0" w:rsidRDefault="000A3FF0" w:rsidP="007568C3">
      <w:pPr>
        <w:jc w:val="both"/>
        <w:rPr>
          <w:rFonts w:ascii="Arial" w:hAnsi="Arial" w:cs="Arial"/>
        </w:rPr>
      </w:pPr>
      <w:r>
        <w:rPr>
          <w:rFonts w:ascii="Arial" w:hAnsi="Arial" w:cs="Arial"/>
        </w:rPr>
        <w:t>P1, P2, P3 – projects</w:t>
      </w:r>
    </w:p>
    <w:p w:rsidR="000A3FF0" w:rsidRDefault="000A3FF0" w:rsidP="007568C3">
      <w:pPr>
        <w:jc w:val="both"/>
        <w:rPr>
          <w:rFonts w:ascii="Arial" w:hAnsi="Arial" w:cs="Arial"/>
        </w:rPr>
      </w:pPr>
      <w:r>
        <w:rPr>
          <w:rFonts w:ascii="Arial" w:hAnsi="Arial" w:cs="Arial"/>
        </w:rPr>
        <w:t>T1, T2, T3 - teams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1368"/>
        <w:gridCol w:w="1368"/>
        <w:gridCol w:w="1368"/>
        <w:gridCol w:w="1368"/>
        <w:gridCol w:w="1368"/>
        <w:gridCol w:w="1368"/>
      </w:tblGrid>
      <w:tr w:rsidR="000A3FF0" w:rsidRPr="007568C3" w:rsidTr="007568C3">
        <w:tc>
          <w:tcPr>
            <w:tcW w:w="1368" w:type="dxa"/>
          </w:tcPr>
          <w:p w:rsidR="007568C3" w:rsidRPr="000A3FF0" w:rsidRDefault="007568C3" w:rsidP="000A3FF0">
            <w:pPr>
              <w:jc w:val="center"/>
              <w:rPr>
                <w:rFonts w:ascii="Arial" w:eastAsia="Calibri" w:hAnsi="Arial" w:cs="Arial"/>
                <w:b/>
                <w:sz w:val="22"/>
                <w:szCs w:val="22"/>
              </w:rPr>
            </w:pPr>
            <w:r w:rsidRPr="000A3FF0">
              <w:rPr>
                <w:rFonts w:ascii="Arial" w:eastAsia="Calibri" w:hAnsi="Arial" w:cs="Arial"/>
                <w:b/>
                <w:sz w:val="22"/>
                <w:szCs w:val="22"/>
              </w:rPr>
              <w:t>P1</w:t>
            </w:r>
          </w:p>
        </w:tc>
        <w:tc>
          <w:tcPr>
            <w:tcW w:w="1368" w:type="dxa"/>
          </w:tcPr>
          <w:p w:rsidR="007568C3" w:rsidRPr="000A3FF0" w:rsidRDefault="007568C3" w:rsidP="000A3FF0">
            <w:pPr>
              <w:jc w:val="center"/>
              <w:rPr>
                <w:rFonts w:ascii="Arial" w:eastAsia="Calibri" w:hAnsi="Arial" w:cs="Arial"/>
                <w:b/>
                <w:sz w:val="22"/>
                <w:szCs w:val="22"/>
              </w:rPr>
            </w:pPr>
            <w:r w:rsidRPr="000A3FF0">
              <w:rPr>
                <w:rFonts w:ascii="Arial" w:eastAsia="Calibri" w:hAnsi="Arial" w:cs="Arial"/>
                <w:b/>
                <w:sz w:val="22"/>
                <w:szCs w:val="22"/>
              </w:rPr>
              <w:t>P2</w:t>
            </w:r>
          </w:p>
        </w:tc>
        <w:tc>
          <w:tcPr>
            <w:tcW w:w="1368" w:type="dxa"/>
          </w:tcPr>
          <w:p w:rsidR="007568C3" w:rsidRPr="000A3FF0" w:rsidRDefault="007568C3" w:rsidP="000A3FF0">
            <w:pPr>
              <w:jc w:val="center"/>
              <w:rPr>
                <w:rFonts w:ascii="Arial" w:eastAsia="Calibri" w:hAnsi="Arial" w:cs="Arial"/>
                <w:b/>
                <w:sz w:val="22"/>
                <w:szCs w:val="22"/>
              </w:rPr>
            </w:pPr>
            <w:r w:rsidRPr="000A3FF0">
              <w:rPr>
                <w:rFonts w:ascii="Arial" w:eastAsia="Calibri" w:hAnsi="Arial" w:cs="Arial"/>
                <w:b/>
                <w:sz w:val="22"/>
                <w:szCs w:val="22"/>
              </w:rPr>
              <w:t>P3</w:t>
            </w:r>
          </w:p>
        </w:tc>
        <w:tc>
          <w:tcPr>
            <w:tcW w:w="1368" w:type="dxa"/>
            <w:tcBorders>
              <w:top w:val="nil"/>
              <w:bottom w:val="nil"/>
            </w:tcBorders>
          </w:tcPr>
          <w:p w:rsidR="007568C3" w:rsidRPr="000A3FF0" w:rsidRDefault="007568C3" w:rsidP="007568C3">
            <w:pPr>
              <w:jc w:val="both"/>
              <w:rPr>
                <w:rFonts w:ascii="Arial" w:eastAsia="Calibri" w:hAnsi="Arial" w:cs="Arial"/>
                <w:b/>
                <w:sz w:val="22"/>
                <w:szCs w:val="22"/>
              </w:rPr>
            </w:pPr>
          </w:p>
        </w:tc>
        <w:tc>
          <w:tcPr>
            <w:tcW w:w="1368" w:type="dxa"/>
          </w:tcPr>
          <w:p w:rsidR="007568C3" w:rsidRPr="000A3FF0" w:rsidRDefault="007568C3" w:rsidP="000A3FF0">
            <w:pPr>
              <w:jc w:val="center"/>
              <w:rPr>
                <w:rFonts w:ascii="Arial" w:eastAsia="Calibri" w:hAnsi="Arial" w:cs="Arial"/>
                <w:b/>
                <w:sz w:val="22"/>
                <w:szCs w:val="22"/>
              </w:rPr>
            </w:pPr>
            <w:r w:rsidRPr="000A3FF0">
              <w:rPr>
                <w:rFonts w:ascii="Arial" w:eastAsia="Calibri" w:hAnsi="Arial" w:cs="Arial"/>
                <w:b/>
                <w:sz w:val="22"/>
                <w:szCs w:val="22"/>
              </w:rPr>
              <w:t>T1</w:t>
            </w:r>
          </w:p>
        </w:tc>
        <w:tc>
          <w:tcPr>
            <w:tcW w:w="1368" w:type="dxa"/>
          </w:tcPr>
          <w:p w:rsidR="007568C3" w:rsidRPr="000A3FF0" w:rsidRDefault="007568C3" w:rsidP="000A3FF0">
            <w:pPr>
              <w:jc w:val="center"/>
              <w:rPr>
                <w:rFonts w:ascii="Arial" w:eastAsia="Calibri" w:hAnsi="Arial" w:cs="Arial"/>
                <w:b/>
                <w:sz w:val="22"/>
                <w:szCs w:val="22"/>
              </w:rPr>
            </w:pPr>
            <w:r w:rsidRPr="000A3FF0">
              <w:rPr>
                <w:rFonts w:ascii="Arial" w:eastAsia="Calibri" w:hAnsi="Arial" w:cs="Arial"/>
                <w:b/>
                <w:sz w:val="22"/>
                <w:szCs w:val="22"/>
              </w:rPr>
              <w:t>T2</w:t>
            </w:r>
          </w:p>
        </w:tc>
        <w:tc>
          <w:tcPr>
            <w:tcW w:w="1368" w:type="dxa"/>
          </w:tcPr>
          <w:p w:rsidR="007568C3" w:rsidRPr="000A3FF0" w:rsidRDefault="007568C3" w:rsidP="000A3FF0">
            <w:pPr>
              <w:jc w:val="center"/>
              <w:rPr>
                <w:rFonts w:ascii="Arial" w:eastAsia="Calibri" w:hAnsi="Arial" w:cs="Arial"/>
                <w:b/>
                <w:sz w:val="22"/>
                <w:szCs w:val="22"/>
              </w:rPr>
            </w:pPr>
            <w:r w:rsidRPr="000A3FF0">
              <w:rPr>
                <w:rFonts w:ascii="Arial" w:eastAsia="Calibri" w:hAnsi="Arial" w:cs="Arial"/>
                <w:b/>
                <w:sz w:val="22"/>
                <w:szCs w:val="22"/>
              </w:rPr>
              <w:t>T3</w:t>
            </w:r>
          </w:p>
        </w:tc>
      </w:tr>
      <w:tr w:rsidR="000A3FF0" w:rsidRPr="007568C3" w:rsidTr="007568C3">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T1</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T3</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T1</w:t>
            </w:r>
          </w:p>
        </w:tc>
        <w:tc>
          <w:tcPr>
            <w:tcW w:w="1368" w:type="dxa"/>
            <w:tcBorders>
              <w:top w:val="nil"/>
              <w:bottom w:val="nil"/>
            </w:tcBorders>
          </w:tcPr>
          <w:p w:rsidR="007568C3" w:rsidRPr="007568C3" w:rsidRDefault="007568C3" w:rsidP="007568C3">
            <w:pPr>
              <w:jc w:val="both"/>
              <w:rPr>
                <w:rFonts w:ascii="Arial" w:eastAsia="Calibri" w:hAnsi="Arial" w:cs="Arial"/>
                <w:sz w:val="22"/>
                <w:szCs w:val="22"/>
              </w:rPr>
            </w:pP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P1</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P2</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P3</w:t>
            </w:r>
          </w:p>
        </w:tc>
      </w:tr>
      <w:tr w:rsidR="000A3FF0" w:rsidRPr="007568C3" w:rsidTr="007568C3">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T2</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T1</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T2</w:t>
            </w:r>
          </w:p>
        </w:tc>
        <w:tc>
          <w:tcPr>
            <w:tcW w:w="1368" w:type="dxa"/>
            <w:tcBorders>
              <w:top w:val="nil"/>
              <w:bottom w:val="nil"/>
            </w:tcBorders>
          </w:tcPr>
          <w:p w:rsidR="007568C3" w:rsidRPr="007568C3" w:rsidRDefault="007568C3" w:rsidP="007568C3">
            <w:pPr>
              <w:jc w:val="both"/>
              <w:rPr>
                <w:rFonts w:ascii="Arial" w:eastAsia="Calibri" w:hAnsi="Arial" w:cs="Arial"/>
                <w:sz w:val="22"/>
                <w:szCs w:val="22"/>
              </w:rPr>
            </w:pP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P3</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P3</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P2</w:t>
            </w:r>
          </w:p>
        </w:tc>
      </w:tr>
      <w:tr w:rsidR="000A3FF0" w:rsidRPr="007568C3" w:rsidTr="007568C3">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T3</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T2</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T3</w:t>
            </w:r>
          </w:p>
        </w:tc>
        <w:tc>
          <w:tcPr>
            <w:tcW w:w="1368" w:type="dxa"/>
            <w:tcBorders>
              <w:top w:val="nil"/>
              <w:bottom w:val="nil"/>
            </w:tcBorders>
          </w:tcPr>
          <w:p w:rsidR="007568C3" w:rsidRPr="007568C3" w:rsidRDefault="007568C3" w:rsidP="007568C3">
            <w:pPr>
              <w:jc w:val="both"/>
              <w:rPr>
                <w:rFonts w:ascii="Arial" w:eastAsia="Calibri" w:hAnsi="Arial" w:cs="Arial"/>
                <w:sz w:val="22"/>
                <w:szCs w:val="22"/>
              </w:rPr>
            </w:pP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P2</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P1</w:t>
            </w:r>
          </w:p>
        </w:tc>
        <w:tc>
          <w:tcPr>
            <w:tcW w:w="1368" w:type="dxa"/>
          </w:tcPr>
          <w:p w:rsidR="007568C3" w:rsidRPr="007568C3" w:rsidRDefault="007568C3" w:rsidP="000A3FF0">
            <w:pPr>
              <w:jc w:val="center"/>
              <w:rPr>
                <w:rFonts w:ascii="Arial" w:eastAsia="Calibri" w:hAnsi="Arial" w:cs="Arial"/>
                <w:sz w:val="22"/>
                <w:szCs w:val="22"/>
              </w:rPr>
            </w:pPr>
            <w:r w:rsidRPr="007568C3">
              <w:rPr>
                <w:rFonts w:ascii="Arial" w:eastAsia="Calibri" w:hAnsi="Arial" w:cs="Arial"/>
                <w:sz w:val="22"/>
                <w:szCs w:val="22"/>
              </w:rPr>
              <w:t>P1</w:t>
            </w:r>
          </w:p>
        </w:tc>
      </w:tr>
    </w:tbl>
    <w:p w:rsidR="00C779B3" w:rsidRDefault="00C779B3" w:rsidP="000A3FF0">
      <w:pPr>
        <w:jc w:val="both"/>
        <w:rPr>
          <w:rFonts w:ascii="Courier New" w:hAnsi="Courier New" w:cs="Courier New"/>
        </w:rPr>
      </w:pPr>
    </w:p>
    <w:p w:rsidR="000A3FF0" w:rsidRPr="00C779B3" w:rsidRDefault="000A3FF0" w:rsidP="000A3FF0">
      <w:pPr>
        <w:jc w:val="both"/>
        <w:rPr>
          <w:rFonts w:ascii="Courier New" w:hAnsi="Courier New" w:cs="Courier New"/>
        </w:rPr>
      </w:pPr>
      <w:r w:rsidRPr="00C779B3">
        <w:rPr>
          <w:rFonts w:ascii="Courier New" w:hAnsi="Courier New" w:cs="Courier New"/>
        </w:rPr>
        <w:t xml:space="preserve">Loop through all projects or till </w:t>
      </w:r>
      <w:proofErr w:type="spellStart"/>
      <w:r w:rsidRPr="00C779B3">
        <w:rPr>
          <w:rFonts w:ascii="Courier New" w:hAnsi="Courier New" w:cs="Courier New"/>
        </w:rPr>
        <w:t>endLoop</w:t>
      </w:r>
      <w:proofErr w:type="spellEnd"/>
      <w:r w:rsidRPr="00C779B3">
        <w:rPr>
          <w:rFonts w:ascii="Courier New" w:hAnsi="Courier New" w:cs="Courier New"/>
        </w:rPr>
        <w:t xml:space="preserve"> == false</w:t>
      </w:r>
    </w:p>
    <w:p w:rsidR="007568C3" w:rsidRPr="00C779B3" w:rsidRDefault="000A3FF0" w:rsidP="000A3FF0">
      <w:pPr>
        <w:ind w:left="284"/>
        <w:jc w:val="both"/>
        <w:rPr>
          <w:rFonts w:ascii="Courier New" w:hAnsi="Courier New" w:cs="Courier New"/>
        </w:rPr>
      </w:pPr>
      <w:r w:rsidRPr="00C779B3">
        <w:rPr>
          <w:rFonts w:ascii="Courier New" w:hAnsi="Courier New" w:cs="Courier New"/>
        </w:rPr>
        <w:t xml:space="preserve">Check what </w:t>
      </w:r>
      <w:proofErr w:type="gramStart"/>
      <w:r w:rsidRPr="00C779B3">
        <w:rPr>
          <w:rFonts w:ascii="Courier New" w:hAnsi="Courier New" w:cs="Courier New"/>
        </w:rPr>
        <w:t>projects(</w:t>
      </w:r>
      <w:proofErr w:type="gramEnd"/>
      <w:r w:rsidRPr="00C779B3">
        <w:rPr>
          <w:rFonts w:ascii="Courier New" w:hAnsi="Courier New" w:cs="Courier New"/>
        </w:rPr>
        <w:t>companies) ranked highest</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proofErr w:type="gramStart"/>
      <w:r w:rsidRPr="00C779B3">
        <w:rPr>
          <w:rFonts w:ascii="Courier New" w:hAnsi="Courier New" w:cs="Courier New"/>
        </w:rPr>
        <w:t>if</w:t>
      </w:r>
      <w:proofErr w:type="gramEnd"/>
      <w:r w:rsidRPr="00C779B3">
        <w:rPr>
          <w:rFonts w:ascii="Courier New" w:hAnsi="Courier New" w:cs="Courier New"/>
        </w:rPr>
        <w:t xml:space="preserve"> (there is no collision)</w:t>
      </w:r>
      <w:r w:rsidR="00C779B3" w:rsidRPr="00C779B3">
        <w:rPr>
          <w:rFonts w:ascii="Courier New" w:hAnsi="Courier New" w:cs="Courier New"/>
        </w:rPr>
        <w:t xml:space="preserve"> {</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proofErr w:type="spellStart"/>
      <w:proofErr w:type="gramStart"/>
      <w:r w:rsidRPr="00C779B3">
        <w:rPr>
          <w:rFonts w:ascii="Courier New" w:hAnsi="Courier New" w:cs="Courier New"/>
        </w:rPr>
        <w:t>HashMap.put</w:t>
      </w:r>
      <w:proofErr w:type="spellEnd"/>
      <w:r w:rsidRPr="00C779B3">
        <w:rPr>
          <w:rFonts w:ascii="Courier New" w:hAnsi="Courier New" w:cs="Courier New"/>
        </w:rPr>
        <w:t>(</w:t>
      </w:r>
      <w:proofErr w:type="gramEnd"/>
      <w:r w:rsidRPr="00C779B3">
        <w:rPr>
          <w:rFonts w:ascii="Courier New" w:hAnsi="Courier New" w:cs="Courier New"/>
        </w:rPr>
        <w:t>key=P2, value=T3);</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proofErr w:type="gramStart"/>
      <w:r w:rsidRPr="00C779B3">
        <w:rPr>
          <w:rFonts w:ascii="Courier New" w:hAnsi="Courier New" w:cs="Courier New"/>
        </w:rPr>
        <w:t>remove(</w:t>
      </w:r>
      <w:proofErr w:type="gramEnd"/>
      <w:r w:rsidRPr="00C779B3">
        <w:rPr>
          <w:rFonts w:ascii="Courier New" w:hAnsi="Courier New" w:cs="Courier New"/>
        </w:rPr>
        <w:t>P2);</w:t>
      </w:r>
    </w:p>
    <w:p w:rsidR="000A3FF0" w:rsidRPr="00C779B3" w:rsidRDefault="000A3FF0" w:rsidP="000A3FF0">
      <w:pPr>
        <w:jc w:val="both"/>
        <w:rPr>
          <w:rFonts w:ascii="Courier New" w:hAnsi="Courier New" w:cs="Courier New"/>
        </w:rPr>
      </w:pPr>
      <w:r w:rsidRPr="00C779B3">
        <w:rPr>
          <w:rFonts w:ascii="Courier New" w:hAnsi="Courier New" w:cs="Courier New"/>
        </w:rPr>
        <w:lastRenderedPageBreak/>
        <w:t xml:space="preserve">        </w:t>
      </w:r>
      <w:proofErr w:type="gramStart"/>
      <w:r w:rsidRPr="00C779B3">
        <w:rPr>
          <w:rFonts w:ascii="Courier New" w:hAnsi="Courier New" w:cs="Courier New"/>
        </w:rPr>
        <w:t>remove(</w:t>
      </w:r>
      <w:proofErr w:type="gramEnd"/>
      <w:r w:rsidRPr="00C779B3">
        <w:rPr>
          <w:rFonts w:ascii="Courier New" w:hAnsi="Courier New" w:cs="Courier New"/>
        </w:rPr>
        <w:t>T3);</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r w:rsidR="00C779B3" w:rsidRPr="00C779B3">
        <w:rPr>
          <w:rFonts w:ascii="Courier New" w:hAnsi="Courier New" w:cs="Courier New"/>
        </w:rPr>
        <w:t xml:space="preserve">} </w:t>
      </w:r>
      <w:r w:rsidRPr="00C779B3">
        <w:rPr>
          <w:rFonts w:ascii="Courier New" w:hAnsi="Courier New" w:cs="Courier New"/>
        </w:rPr>
        <w:t>else</w:t>
      </w:r>
      <w:r w:rsidR="00C779B3" w:rsidRPr="00C779B3">
        <w:rPr>
          <w:rFonts w:ascii="Courier New" w:hAnsi="Courier New" w:cs="Courier New"/>
        </w:rPr>
        <w:t xml:space="preserve"> {</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proofErr w:type="gramStart"/>
      <w:r w:rsidRPr="00C779B3">
        <w:rPr>
          <w:rFonts w:ascii="Courier New" w:hAnsi="Courier New" w:cs="Courier New"/>
        </w:rPr>
        <w:t>check</w:t>
      </w:r>
      <w:proofErr w:type="gramEnd"/>
      <w:r w:rsidRPr="00C779B3">
        <w:rPr>
          <w:rFonts w:ascii="Courier New" w:hAnsi="Courier New" w:cs="Courier New"/>
        </w:rPr>
        <w:t xml:space="preserve"> what project this team (T1) ranked higher(by index)</w:t>
      </w:r>
      <w:r w:rsidR="00C779B3" w:rsidRPr="00C779B3">
        <w:rPr>
          <w:rFonts w:ascii="Courier New" w:hAnsi="Courier New" w:cs="Courier New"/>
        </w:rPr>
        <w:t>;</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proofErr w:type="spellStart"/>
      <w:proofErr w:type="gramStart"/>
      <w:r w:rsidRPr="00C779B3">
        <w:rPr>
          <w:rFonts w:ascii="Courier New" w:hAnsi="Courier New" w:cs="Courier New"/>
        </w:rPr>
        <w:t>HashMap.put</w:t>
      </w:r>
      <w:proofErr w:type="spellEnd"/>
      <w:r w:rsidRPr="00C779B3">
        <w:rPr>
          <w:rFonts w:ascii="Courier New" w:hAnsi="Courier New" w:cs="Courier New"/>
        </w:rPr>
        <w:t>(</w:t>
      </w:r>
      <w:proofErr w:type="gramEnd"/>
      <w:r w:rsidRPr="00C779B3">
        <w:rPr>
          <w:rFonts w:ascii="Courier New" w:hAnsi="Courier New" w:cs="Courier New"/>
        </w:rPr>
        <w:t>key=P1, value=T1);</w:t>
      </w:r>
    </w:p>
    <w:p w:rsidR="000A3FF0" w:rsidRPr="00C779B3" w:rsidRDefault="000A3FF0" w:rsidP="000A3FF0">
      <w:pPr>
        <w:jc w:val="both"/>
        <w:rPr>
          <w:rFonts w:ascii="Courier New" w:hAnsi="Courier New" w:cs="Courier New"/>
        </w:rPr>
      </w:pPr>
      <w:r w:rsidRPr="00C779B3">
        <w:rPr>
          <w:rFonts w:ascii="Courier New" w:hAnsi="Courier New" w:cs="Courier New"/>
        </w:rPr>
        <w:t xml:space="preserve">        </w:t>
      </w:r>
      <w:proofErr w:type="gramStart"/>
      <w:r w:rsidRPr="00C779B3">
        <w:rPr>
          <w:rFonts w:ascii="Courier New" w:hAnsi="Courier New" w:cs="Courier New"/>
        </w:rPr>
        <w:t>remove(</w:t>
      </w:r>
      <w:proofErr w:type="gramEnd"/>
      <w:r w:rsidRPr="00C779B3">
        <w:rPr>
          <w:rFonts w:ascii="Courier New" w:hAnsi="Courier New" w:cs="Courier New"/>
        </w:rPr>
        <w:t>P1);</w:t>
      </w:r>
    </w:p>
    <w:p w:rsidR="00C779B3" w:rsidRPr="00C779B3" w:rsidRDefault="000A3FF0" w:rsidP="000A3FF0">
      <w:pPr>
        <w:jc w:val="both"/>
        <w:rPr>
          <w:rFonts w:ascii="Courier New" w:hAnsi="Courier New" w:cs="Courier New"/>
        </w:rPr>
      </w:pPr>
      <w:r w:rsidRPr="00C779B3">
        <w:rPr>
          <w:rFonts w:ascii="Courier New" w:hAnsi="Courier New" w:cs="Courier New"/>
        </w:rPr>
        <w:t xml:space="preserve">        </w:t>
      </w:r>
      <w:proofErr w:type="gramStart"/>
      <w:r w:rsidRPr="00C779B3">
        <w:rPr>
          <w:rFonts w:ascii="Courier New" w:hAnsi="Courier New" w:cs="Courier New"/>
        </w:rPr>
        <w:t>remove(</w:t>
      </w:r>
      <w:proofErr w:type="gramEnd"/>
      <w:r w:rsidRPr="00C779B3">
        <w:rPr>
          <w:rFonts w:ascii="Courier New" w:hAnsi="Courier New" w:cs="Courier New"/>
        </w:rPr>
        <w:t xml:space="preserve">T1);  </w:t>
      </w:r>
    </w:p>
    <w:p w:rsidR="000A3FF0" w:rsidRPr="00C779B3" w:rsidRDefault="00C779B3" w:rsidP="000A3FF0">
      <w:pPr>
        <w:jc w:val="both"/>
        <w:rPr>
          <w:rFonts w:ascii="Courier New" w:hAnsi="Courier New" w:cs="Courier New"/>
        </w:rPr>
      </w:pPr>
      <w:r w:rsidRPr="00C779B3">
        <w:rPr>
          <w:rFonts w:ascii="Courier New" w:hAnsi="Courier New" w:cs="Courier New"/>
        </w:rPr>
        <w:t xml:space="preserve">   }</w:t>
      </w:r>
      <w:r w:rsidR="000A3FF0" w:rsidRPr="00C779B3">
        <w:rPr>
          <w:rFonts w:ascii="Courier New" w:hAnsi="Courier New" w:cs="Courier New"/>
        </w:rPr>
        <w:t xml:space="preserve">  </w:t>
      </w:r>
    </w:p>
    <w:p w:rsidR="007568C3" w:rsidRPr="00C779B3" w:rsidRDefault="000A3FF0" w:rsidP="007568C3">
      <w:pPr>
        <w:jc w:val="both"/>
        <w:rPr>
          <w:rFonts w:ascii="Courier New" w:hAnsi="Courier New" w:cs="Courier New"/>
        </w:rPr>
      </w:pPr>
      <w:r w:rsidRPr="00C779B3">
        <w:rPr>
          <w:rFonts w:ascii="Courier New" w:hAnsi="Courier New" w:cs="Courier New"/>
        </w:rPr>
        <w:t xml:space="preserve">   </w:t>
      </w:r>
      <w:proofErr w:type="gramStart"/>
      <w:r w:rsidRPr="00C779B3">
        <w:rPr>
          <w:rFonts w:ascii="Courier New" w:hAnsi="Courier New" w:cs="Courier New"/>
        </w:rPr>
        <w:t>if</w:t>
      </w:r>
      <w:proofErr w:type="gramEnd"/>
      <w:r w:rsidRPr="00C779B3">
        <w:rPr>
          <w:rFonts w:ascii="Courier New" w:hAnsi="Courier New" w:cs="Courier New"/>
        </w:rPr>
        <w:t xml:space="preserve"> (only one team left)</w:t>
      </w:r>
      <w:r w:rsidR="00C779B3" w:rsidRPr="00C779B3">
        <w:rPr>
          <w:rFonts w:ascii="Courier New" w:hAnsi="Courier New" w:cs="Courier New"/>
        </w:rPr>
        <w:t>{</w:t>
      </w:r>
    </w:p>
    <w:p w:rsidR="000A3FF0" w:rsidRPr="00C779B3" w:rsidRDefault="000A3FF0" w:rsidP="007568C3">
      <w:pPr>
        <w:jc w:val="both"/>
        <w:rPr>
          <w:rFonts w:ascii="Courier New" w:hAnsi="Courier New" w:cs="Courier New"/>
        </w:rPr>
      </w:pPr>
      <w:r w:rsidRPr="00C779B3">
        <w:rPr>
          <w:rFonts w:ascii="Courier New" w:hAnsi="Courier New" w:cs="Courier New"/>
        </w:rPr>
        <w:t xml:space="preserve">       </w:t>
      </w:r>
      <w:proofErr w:type="spellStart"/>
      <w:proofErr w:type="gramStart"/>
      <w:r w:rsidRPr="00C779B3">
        <w:rPr>
          <w:rFonts w:ascii="Courier New" w:hAnsi="Courier New" w:cs="Courier New"/>
        </w:rPr>
        <w:t>HashMap.put</w:t>
      </w:r>
      <w:proofErr w:type="spellEnd"/>
      <w:r w:rsidRPr="00C779B3">
        <w:rPr>
          <w:rFonts w:ascii="Courier New" w:hAnsi="Courier New" w:cs="Courier New"/>
        </w:rPr>
        <w:t>(</w:t>
      </w:r>
      <w:proofErr w:type="gramEnd"/>
      <w:r w:rsidRPr="00C779B3">
        <w:rPr>
          <w:rFonts w:ascii="Courier New" w:hAnsi="Courier New" w:cs="Courier New"/>
        </w:rPr>
        <w:t>key = P3 (the last project ranked by team), value=T3)</w:t>
      </w:r>
    </w:p>
    <w:p w:rsidR="000A3FF0" w:rsidRPr="00C779B3" w:rsidRDefault="000A3FF0" w:rsidP="007568C3">
      <w:pPr>
        <w:jc w:val="both"/>
        <w:rPr>
          <w:rFonts w:ascii="Courier New" w:hAnsi="Courier New" w:cs="Courier New"/>
        </w:rPr>
      </w:pPr>
      <w:r w:rsidRPr="00C779B3">
        <w:rPr>
          <w:rFonts w:ascii="Courier New" w:hAnsi="Courier New" w:cs="Courier New"/>
        </w:rPr>
        <w:t xml:space="preserve">       </w:t>
      </w:r>
      <w:proofErr w:type="spellStart"/>
      <w:proofErr w:type="gramStart"/>
      <w:r w:rsidRPr="00C779B3">
        <w:rPr>
          <w:rFonts w:ascii="Courier New" w:hAnsi="Courier New" w:cs="Courier New"/>
        </w:rPr>
        <w:t>endLoop</w:t>
      </w:r>
      <w:proofErr w:type="spellEnd"/>
      <w:proofErr w:type="gramEnd"/>
      <w:r w:rsidRPr="00C779B3">
        <w:rPr>
          <w:rFonts w:ascii="Courier New" w:hAnsi="Courier New" w:cs="Courier New"/>
        </w:rPr>
        <w:t xml:space="preserve"> = true;</w:t>
      </w:r>
    </w:p>
    <w:p w:rsidR="00C779B3" w:rsidRPr="00C779B3" w:rsidRDefault="00C779B3" w:rsidP="007568C3">
      <w:pPr>
        <w:jc w:val="both"/>
        <w:rPr>
          <w:rFonts w:ascii="Courier New" w:hAnsi="Courier New" w:cs="Courier New"/>
        </w:rPr>
      </w:pPr>
      <w:r w:rsidRPr="00C779B3">
        <w:rPr>
          <w:rFonts w:ascii="Courier New" w:hAnsi="Courier New" w:cs="Courier New"/>
        </w:rPr>
        <w:t xml:space="preserve">   }</w:t>
      </w:r>
    </w:p>
    <w:p w:rsidR="000A3FF0" w:rsidRPr="00C779B3" w:rsidRDefault="000A3FF0" w:rsidP="007568C3">
      <w:pPr>
        <w:jc w:val="both"/>
        <w:rPr>
          <w:rFonts w:ascii="Courier New" w:hAnsi="Courier New" w:cs="Courier New"/>
        </w:rPr>
      </w:pPr>
      <w:r w:rsidRPr="00C779B3">
        <w:rPr>
          <w:rFonts w:ascii="Courier New" w:hAnsi="Courier New" w:cs="Courier New"/>
        </w:rPr>
        <w:t>End loop</w:t>
      </w:r>
    </w:p>
    <w:p w:rsidR="007568C3" w:rsidRPr="00B42317" w:rsidRDefault="007568C3" w:rsidP="007568C3">
      <w:pPr>
        <w:jc w:val="both"/>
        <w:rPr>
          <w:rFonts w:ascii="Arial" w:hAnsi="Arial" w:cs="Arial"/>
        </w:rPr>
      </w:pPr>
    </w:p>
    <w:p w:rsidR="00C779B3" w:rsidRDefault="00C779B3" w:rsidP="00B42317">
      <w:pPr>
        <w:jc w:val="both"/>
        <w:rPr>
          <w:rFonts w:ascii="Arial" w:hAnsi="Arial" w:cs="Arial"/>
        </w:rPr>
      </w:pPr>
    </w:p>
    <w:p w:rsidR="00C779B3" w:rsidRPr="00C779B3" w:rsidRDefault="00C779B3" w:rsidP="00B42317">
      <w:pPr>
        <w:jc w:val="both"/>
        <w:rPr>
          <w:rFonts w:ascii="Arial" w:hAnsi="Arial" w:cs="Arial"/>
          <w:u w:val="single"/>
        </w:rPr>
      </w:pPr>
      <w:r w:rsidRPr="00C779B3">
        <w:rPr>
          <w:rFonts w:ascii="Arial" w:hAnsi="Arial" w:cs="Arial"/>
          <w:u w:val="single"/>
        </w:rPr>
        <w:t xml:space="preserve">End result should be: </w:t>
      </w:r>
    </w:p>
    <w:p w:rsidR="00B42317" w:rsidRDefault="00C779B3" w:rsidP="00C779B3">
      <w:pPr>
        <w:numPr>
          <w:ilvl w:val="0"/>
          <w:numId w:val="23"/>
        </w:numPr>
        <w:jc w:val="both"/>
        <w:rPr>
          <w:rFonts w:ascii="Arial" w:hAnsi="Arial" w:cs="Arial"/>
        </w:rPr>
      </w:pPr>
      <w:r>
        <w:rPr>
          <w:rFonts w:ascii="Arial" w:hAnsi="Arial" w:cs="Arial"/>
        </w:rPr>
        <w:t>P2 matched with T3</w:t>
      </w:r>
    </w:p>
    <w:p w:rsidR="00C779B3" w:rsidRDefault="00C779B3" w:rsidP="00C779B3">
      <w:pPr>
        <w:numPr>
          <w:ilvl w:val="0"/>
          <w:numId w:val="23"/>
        </w:numPr>
        <w:jc w:val="both"/>
        <w:rPr>
          <w:rFonts w:ascii="Arial" w:hAnsi="Arial" w:cs="Arial"/>
        </w:rPr>
      </w:pPr>
      <w:r>
        <w:rPr>
          <w:rFonts w:ascii="Arial" w:hAnsi="Arial" w:cs="Arial"/>
        </w:rPr>
        <w:t>P1 matched with T1</w:t>
      </w:r>
    </w:p>
    <w:p w:rsidR="00C779B3" w:rsidRDefault="00C779B3" w:rsidP="00C779B3">
      <w:pPr>
        <w:numPr>
          <w:ilvl w:val="0"/>
          <w:numId w:val="23"/>
        </w:numPr>
        <w:jc w:val="both"/>
        <w:rPr>
          <w:rFonts w:ascii="Arial" w:hAnsi="Arial" w:cs="Arial"/>
        </w:rPr>
      </w:pPr>
      <w:r>
        <w:rPr>
          <w:rFonts w:ascii="Arial" w:hAnsi="Arial" w:cs="Arial"/>
        </w:rPr>
        <w:t>P3 matched with T2</w:t>
      </w:r>
    </w:p>
    <w:p w:rsidR="00C779B3" w:rsidRPr="00B42317" w:rsidRDefault="00C779B3" w:rsidP="00B42317">
      <w:pPr>
        <w:jc w:val="both"/>
        <w:rPr>
          <w:rFonts w:ascii="Arial" w:hAnsi="Arial" w:cs="Arial"/>
        </w:rPr>
      </w:pPr>
    </w:p>
    <w:p w:rsidR="00B42317" w:rsidRPr="00B42317" w:rsidRDefault="00B42317" w:rsidP="00B42317">
      <w:pPr>
        <w:jc w:val="both"/>
        <w:rPr>
          <w:rFonts w:ascii="Arial" w:eastAsia="ヒラギノ角ゴ Pro W3" w:hAnsi="Arial" w:cs="Arial"/>
          <w:color w:val="000000"/>
          <w:szCs w:val="20"/>
          <w:lang w:eastAsia="en-CA"/>
        </w:rPr>
      </w:pPr>
    </w:p>
    <w:p w:rsidR="0080528B" w:rsidRDefault="000A7DCF" w:rsidP="000A7DCF">
      <w:pPr>
        <w:pStyle w:val="Heading2A"/>
        <w:rPr>
          <w:rFonts w:ascii="Times New Roman" w:hAnsi="Times New Roman"/>
          <w:sz w:val="22"/>
        </w:rPr>
      </w:pPr>
      <w:r>
        <w:br w:type="page"/>
      </w:r>
      <w:bookmarkStart w:id="8" w:name="_Toc300126406"/>
      <w:r w:rsidR="002F2292">
        <w:lastRenderedPageBreak/>
        <w:t>3</w:t>
      </w:r>
      <w:r w:rsidR="001147A0">
        <w:t>.</w:t>
      </w:r>
      <w:r w:rsidR="000122DB">
        <w:t>5</w:t>
      </w:r>
      <w:r w:rsidR="001147A0">
        <w:t xml:space="preserve"> Design Trees</w:t>
      </w:r>
      <w:bookmarkEnd w:id="8"/>
    </w:p>
    <w:bookmarkStart w:id="9" w:name="_Toc300044556"/>
    <w:bookmarkStart w:id="10" w:name="_Toc300044987"/>
    <w:bookmarkStart w:id="11" w:name="_Toc300047727"/>
    <w:bookmarkStart w:id="12" w:name="_Toc300053336"/>
    <w:bookmarkStart w:id="13" w:name="_Toc300126062"/>
    <w:bookmarkStart w:id="14" w:name="_Toc300126407"/>
    <w:bookmarkEnd w:id="9"/>
    <w:bookmarkEnd w:id="10"/>
    <w:bookmarkEnd w:id="11"/>
    <w:bookmarkEnd w:id="12"/>
    <w:bookmarkEnd w:id="13"/>
    <w:bookmarkEnd w:id="14"/>
    <w:p w:rsidR="002F18FC" w:rsidRDefault="006A21F5" w:rsidP="002F18FC">
      <w:pPr>
        <w:pStyle w:val="Heading1"/>
        <w:rPr>
          <w:rFonts w:eastAsia="ヒラギノ角ゴ Pro W3"/>
          <w:lang w:val="en-CA"/>
        </w:rPr>
      </w:pPr>
      <w:r>
        <w:object w:dxaOrig="9249" w:dyaOrig="7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7.4pt;height:363.6pt" o:ole="">
            <v:imagedata r:id="rId9" o:title=""/>
          </v:shape>
          <o:OLEObject Type="Embed" ProgID="Visio.Drawing.11" ShapeID="_x0000_i1026" DrawAspect="Content" ObjectID="_1374434987" r:id="rId10"/>
        </w:object>
      </w:r>
    </w:p>
    <w:p w:rsidR="006621C6" w:rsidRDefault="006621C6" w:rsidP="006621C6">
      <w:pPr>
        <w:rPr>
          <w:rFonts w:eastAsia="ヒラギノ角ゴ Pro W3"/>
          <w:lang w:val="en-CA"/>
        </w:rPr>
      </w:pPr>
    </w:p>
    <w:p w:rsidR="006621C6" w:rsidRDefault="006621C6" w:rsidP="006621C6">
      <w:pPr>
        <w:rPr>
          <w:rFonts w:eastAsia="ヒラギノ角ゴ Pro W3"/>
          <w:lang w:val="en-CA"/>
        </w:rPr>
      </w:pPr>
      <w:r>
        <w:rPr>
          <w:rFonts w:eastAsia="ヒラギノ角ゴ Pro W3"/>
          <w:lang w:val="en-CA"/>
        </w:rPr>
        <w:br w:type="page"/>
      </w:r>
    </w:p>
    <w:p w:rsidR="002813EE" w:rsidRDefault="002813EE" w:rsidP="006621C6">
      <w:r>
        <w:object w:dxaOrig="10382" w:dyaOrig="9548">
          <v:shape id="_x0000_i1027" type="#_x0000_t75" style="width:468pt;height:430.8pt" o:ole="">
            <v:imagedata r:id="rId11" o:title=""/>
          </v:shape>
          <o:OLEObject Type="Embed" ProgID="Visio.Drawing.11" ShapeID="_x0000_i1027" DrawAspect="Content" ObjectID="_1374434988" r:id="rId12"/>
        </w:object>
      </w:r>
    </w:p>
    <w:p w:rsidR="006621C6" w:rsidRDefault="002813EE" w:rsidP="006621C6">
      <w:pPr>
        <w:rPr>
          <w:rFonts w:eastAsia="ヒラギノ角ゴ Pro W3"/>
          <w:lang w:val="en-CA"/>
        </w:rPr>
      </w:pPr>
      <w:r>
        <w:br w:type="page"/>
      </w:r>
      <w:r>
        <w:object w:dxaOrig="9806" w:dyaOrig="6714">
          <v:shape id="_x0000_i1028" type="#_x0000_t75" style="width:468pt;height:320.4pt" o:ole="">
            <v:imagedata r:id="rId13" o:title=""/>
          </v:shape>
          <o:OLEObject Type="Embed" ProgID="Visio.Drawing.11" ShapeID="_x0000_i1028" DrawAspect="Content" ObjectID="_1374434989" r:id="rId14"/>
        </w:object>
      </w:r>
    </w:p>
    <w:p w:rsidR="002813EE" w:rsidRDefault="002813EE" w:rsidP="006621C6">
      <w:pPr>
        <w:rPr>
          <w:rFonts w:eastAsia="ヒラギノ角ゴ Pro W3"/>
          <w:lang w:val="en-CA"/>
        </w:rPr>
      </w:pPr>
    </w:p>
    <w:p w:rsidR="006621C6" w:rsidRPr="006621C6" w:rsidRDefault="002813EE" w:rsidP="006621C6">
      <w:pPr>
        <w:rPr>
          <w:rFonts w:eastAsia="ヒラギノ角ゴ Pro W3"/>
          <w:lang w:val="en-CA"/>
        </w:rPr>
      </w:pPr>
      <w:r>
        <w:rPr>
          <w:rFonts w:eastAsia="ヒラギノ角ゴ Pro W3"/>
          <w:lang w:val="en-CA"/>
        </w:rPr>
        <w:br w:type="page"/>
      </w:r>
      <w:r w:rsidR="00D048CB">
        <w:rPr>
          <w:rFonts w:eastAsia="ヒラギノ角ゴ Pro W3"/>
          <w:noProof/>
          <w:lang w:val="en-CA" w:eastAsia="en-CA"/>
        </w:rPr>
        <w:lastRenderedPageBreak/>
        <w:drawing>
          <wp:inline distT="0" distB="0" distL="0" distR="0">
            <wp:extent cx="5676900" cy="5562600"/>
            <wp:effectExtent l="19050" t="0" r="0" b="0"/>
            <wp:docPr id="8" name="Picture 2" descr="G:\PRJ566\WebsiteTree-Edou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J566\WebsiteTree-Edouard2.png"/>
                    <pic:cNvPicPr>
                      <a:picLocks noChangeAspect="1" noChangeArrowheads="1"/>
                    </pic:cNvPicPr>
                  </pic:nvPicPr>
                  <pic:blipFill>
                    <a:blip r:embed="rId15" cstate="print"/>
                    <a:srcRect/>
                    <a:stretch>
                      <a:fillRect/>
                    </a:stretch>
                  </pic:blipFill>
                  <pic:spPr bwMode="auto">
                    <a:xfrm>
                      <a:off x="0" y="0"/>
                      <a:ext cx="5676900" cy="5562600"/>
                    </a:xfrm>
                    <a:prstGeom prst="rect">
                      <a:avLst/>
                    </a:prstGeom>
                    <a:noFill/>
                    <a:ln w="9525">
                      <a:noFill/>
                      <a:miter lim="800000"/>
                      <a:headEnd/>
                      <a:tailEnd/>
                    </a:ln>
                  </pic:spPr>
                </pic:pic>
              </a:graphicData>
            </a:graphic>
          </wp:inline>
        </w:drawing>
      </w:r>
      <w:r w:rsidR="006621C6">
        <w:rPr>
          <w:rFonts w:eastAsia="ヒラギノ角ゴ Pro W3"/>
          <w:lang w:val="en-CA"/>
        </w:rPr>
        <w:br w:type="page"/>
      </w:r>
      <w:r w:rsidR="00D048CB">
        <w:rPr>
          <w:rFonts w:eastAsia="ヒラギノ角ゴ Pro W3"/>
          <w:noProof/>
          <w:lang w:val="en-CA" w:eastAsia="en-CA"/>
        </w:rPr>
        <w:lastRenderedPageBreak/>
        <w:drawing>
          <wp:inline distT="0" distB="0" distL="0" distR="0">
            <wp:extent cx="5657850" cy="6029325"/>
            <wp:effectExtent l="19050" t="0" r="0" b="0"/>
            <wp:docPr id="9" name="Picture 3" descr="G:\PRJ566\WebsiteTree-Edo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J566\WebsiteTree-Edouard.png"/>
                    <pic:cNvPicPr>
                      <a:picLocks noChangeAspect="1" noChangeArrowheads="1"/>
                    </pic:cNvPicPr>
                  </pic:nvPicPr>
                  <pic:blipFill>
                    <a:blip r:embed="rId16" cstate="print"/>
                    <a:srcRect/>
                    <a:stretch>
                      <a:fillRect/>
                    </a:stretch>
                  </pic:blipFill>
                  <pic:spPr bwMode="auto">
                    <a:xfrm>
                      <a:off x="0" y="0"/>
                      <a:ext cx="5657850" cy="6029325"/>
                    </a:xfrm>
                    <a:prstGeom prst="rect">
                      <a:avLst/>
                    </a:prstGeom>
                    <a:noFill/>
                    <a:ln w="9525">
                      <a:noFill/>
                      <a:miter lim="800000"/>
                      <a:headEnd/>
                      <a:tailEnd/>
                    </a:ln>
                  </pic:spPr>
                </pic:pic>
              </a:graphicData>
            </a:graphic>
          </wp:inline>
        </w:drawing>
      </w:r>
    </w:p>
    <w:p w:rsidR="004502A9" w:rsidRDefault="004502A9">
      <w:pPr>
        <w:rPr>
          <w:rFonts w:ascii="Cambria" w:eastAsia="ヒラギノ角ゴ Pro W3" w:hAnsi="Cambria"/>
          <w:b/>
          <w:bCs/>
          <w:kern w:val="32"/>
          <w:sz w:val="32"/>
          <w:szCs w:val="32"/>
        </w:rPr>
      </w:pPr>
      <w:bookmarkStart w:id="15" w:name="_Toc300126408"/>
      <w:r>
        <w:rPr>
          <w:rFonts w:eastAsia="ヒラギノ角ゴ Pro W3"/>
        </w:rPr>
        <w:br w:type="page"/>
      </w:r>
    </w:p>
    <w:p w:rsidR="002F18FC" w:rsidRPr="002F18FC" w:rsidRDefault="002F2292" w:rsidP="0064308B">
      <w:pPr>
        <w:pStyle w:val="Heading1"/>
      </w:pPr>
      <w:r>
        <w:rPr>
          <w:rFonts w:eastAsia="ヒラギノ角ゴ Pro W3"/>
        </w:rPr>
        <w:lastRenderedPageBreak/>
        <w:t>4</w:t>
      </w:r>
      <w:r w:rsidR="0064308B">
        <w:rPr>
          <w:rFonts w:eastAsia="ヒラギノ角ゴ Pro W3"/>
        </w:rPr>
        <w:t xml:space="preserve">. </w:t>
      </w:r>
      <w:r w:rsidR="0080528B">
        <w:rPr>
          <w:rFonts w:eastAsia="ヒラギノ角ゴ Pro W3"/>
        </w:rPr>
        <w:t>Business Process</w:t>
      </w:r>
      <w:bookmarkEnd w:id="15"/>
    </w:p>
    <w:p w:rsidR="002F18FC" w:rsidRDefault="002F2292" w:rsidP="002F18FC">
      <w:pPr>
        <w:pStyle w:val="Heading2A"/>
      </w:pPr>
      <w:bookmarkStart w:id="16" w:name="_Toc300126409"/>
      <w:r>
        <w:t>4</w:t>
      </w:r>
      <w:r w:rsidR="0080528B" w:rsidRPr="0080528B">
        <w:t>.1   Use Case Diagrams</w:t>
      </w:r>
      <w:bookmarkEnd w:id="16"/>
    </w:p>
    <w:p w:rsidR="00F13FC7" w:rsidRDefault="002F2292" w:rsidP="00666F1A">
      <w:pPr>
        <w:pStyle w:val="Heading3AA"/>
        <w:rPr>
          <w:noProof/>
          <w:lang w:val="en-CA"/>
        </w:rPr>
      </w:pPr>
      <w:bookmarkStart w:id="17" w:name="_Toc300126410"/>
      <w:r>
        <w:rPr>
          <w:rFonts w:ascii="Times New Roman" w:hAnsi="Times New Roman"/>
        </w:rPr>
        <w:t>4</w:t>
      </w:r>
      <w:r w:rsidR="0080528B">
        <w:rPr>
          <w:rFonts w:ascii="Times New Roman" w:hAnsi="Times New Roman"/>
        </w:rPr>
        <w:t xml:space="preserve">.1.1   </w:t>
      </w:r>
      <w:r w:rsidR="0080528B">
        <w:t xml:space="preserve">Business Use Case </w:t>
      </w:r>
      <w:r w:rsidR="002F18FC">
        <w:t>D</w:t>
      </w:r>
      <w:r w:rsidR="0080528B">
        <w:t>iagram</w:t>
      </w:r>
      <w:bookmarkEnd w:id="17"/>
    </w:p>
    <w:p w:rsidR="0080528B" w:rsidRPr="0080528B" w:rsidRDefault="00F13FC7" w:rsidP="00F13FC7">
      <w:pPr>
        <w:pStyle w:val="Heading3AA"/>
        <w:tabs>
          <w:tab w:val="clear" w:pos="720"/>
          <w:tab w:val="left" w:pos="0"/>
        </w:tabs>
        <w:ind w:left="0" w:firstLine="0"/>
      </w:pPr>
      <w:r>
        <w:rPr>
          <w:noProof/>
          <w:lang w:val="en-CA"/>
        </w:rPr>
        <w:drawing>
          <wp:anchor distT="0" distB="0" distL="114300" distR="114300" simplePos="0" relativeHeight="251660288" behindDoc="0" locked="0" layoutInCell="1" allowOverlap="1">
            <wp:simplePos x="914400" y="2834640"/>
            <wp:positionH relativeFrom="margin">
              <wp:align>right</wp:align>
            </wp:positionH>
            <wp:positionV relativeFrom="margin">
              <wp:align>bottom</wp:align>
            </wp:positionV>
            <wp:extent cx="7406640" cy="5121275"/>
            <wp:effectExtent l="0" t="1143000" r="0" b="1127125"/>
            <wp:wrapSquare wrapText="bothSides"/>
            <wp:docPr id="3" name="Picture 2" descr="B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jpg"/>
                    <pic:cNvPicPr/>
                  </pic:nvPicPr>
                  <pic:blipFill>
                    <a:blip r:embed="rId17" cstate="print"/>
                    <a:stretch>
                      <a:fillRect/>
                    </a:stretch>
                  </pic:blipFill>
                  <pic:spPr>
                    <a:xfrm rot="16200000">
                      <a:off x="0" y="0"/>
                      <a:ext cx="7406640" cy="5121275"/>
                    </a:xfrm>
                    <a:prstGeom prst="rect">
                      <a:avLst/>
                    </a:prstGeom>
                  </pic:spPr>
                </pic:pic>
              </a:graphicData>
            </a:graphic>
          </wp:anchor>
        </w:drawing>
      </w:r>
      <w:r w:rsidR="002F18FC">
        <w:br w:type="page"/>
      </w:r>
      <w:bookmarkStart w:id="18" w:name="_Toc300126412"/>
      <w:r w:rsidR="002F2292">
        <w:rPr>
          <w:rFonts w:ascii="Times New Roman" w:hAnsi="Times New Roman"/>
        </w:rPr>
        <w:lastRenderedPageBreak/>
        <w:t>4</w:t>
      </w:r>
      <w:r w:rsidR="0080528B" w:rsidRPr="00666F1A">
        <w:rPr>
          <w:rFonts w:ascii="Times New Roman" w:hAnsi="Times New Roman"/>
        </w:rPr>
        <w:t>.1.2   System Use Case Diagram</w:t>
      </w:r>
      <w:bookmarkEnd w:id="18"/>
    </w:p>
    <w:p w:rsidR="0080528B" w:rsidRDefault="00F13FC7">
      <w:pPr>
        <w:pStyle w:val="BodyA"/>
        <w:rPr>
          <w:rFonts w:ascii="Times New Roman" w:hAnsi="Times New Roman"/>
          <w:sz w:val="22"/>
        </w:rPr>
      </w:pPr>
      <w:r>
        <w:rPr>
          <w:rFonts w:ascii="Times New Roman" w:hAnsi="Times New Roman"/>
          <w:noProof/>
          <w:sz w:val="22"/>
          <w:lang w:val="en-CA"/>
        </w:rPr>
        <w:drawing>
          <wp:anchor distT="0" distB="0" distL="114300" distR="114300" simplePos="0" relativeHeight="251661312" behindDoc="0" locked="0" layoutInCell="1" allowOverlap="1">
            <wp:simplePos x="914400" y="2156460"/>
            <wp:positionH relativeFrom="margin">
              <wp:align>right</wp:align>
            </wp:positionH>
            <wp:positionV relativeFrom="margin">
              <wp:align>bottom</wp:align>
            </wp:positionV>
            <wp:extent cx="7688580" cy="5722620"/>
            <wp:effectExtent l="0" t="990600" r="0" b="963930"/>
            <wp:wrapSquare wrapText="bothSides"/>
            <wp:docPr id="4" name="Picture 3" descr="S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jpg"/>
                    <pic:cNvPicPr/>
                  </pic:nvPicPr>
                  <pic:blipFill>
                    <a:blip r:embed="rId18" cstate="print"/>
                    <a:stretch>
                      <a:fillRect/>
                    </a:stretch>
                  </pic:blipFill>
                  <pic:spPr>
                    <a:xfrm rot="16200000">
                      <a:off x="0" y="0"/>
                      <a:ext cx="7688580" cy="5722620"/>
                    </a:xfrm>
                    <a:prstGeom prst="rect">
                      <a:avLst/>
                    </a:prstGeom>
                  </pic:spPr>
                </pic:pic>
              </a:graphicData>
            </a:graphic>
          </wp:anchor>
        </w:drawing>
      </w:r>
    </w:p>
    <w:p w:rsidR="0080528B" w:rsidRDefault="002F2292" w:rsidP="00666F1A">
      <w:pPr>
        <w:pStyle w:val="Heading3AA"/>
      </w:pPr>
      <w:bookmarkStart w:id="19" w:name="_Toc300126413"/>
      <w:r>
        <w:rPr>
          <w:rFonts w:ascii="Times New Roman" w:hAnsi="Times New Roman"/>
        </w:rPr>
        <w:lastRenderedPageBreak/>
        <w:t>4</w:t>
      </w:r>
      <w:r w:rsidR="0080528B">
        <w:rPr>
          <w:rFonts w:ascii="Times New Roman" w:hAnsi="Times New Roman"/>
        </w:rPr>
        <w:t xml:space="preserve">.2   </w:t>
      </w:r>
      <w:r w:rsidR="0080528B">
        <w:t>Process Matrix:</w:t>
      </w:r>
      <w:bookmarkEnd w:id="19"/>
    </w:p>
    <w:p w:rsidR="0080528B" w:rsidRDefault="0080528B">
      <w:pPr>
        <w:pStyle w:val="BodyA"/>
        <w:rPr>
          <w:rFonts w:ascii="Times New Roman" w:hAnsi="Times New Roman"/>
          <w:sz w:val="22"/>
        </w:rPr>
      </w:pPr>
    </w:p>
    <w:tbl>
      <w:tblPr>
        <w:tblW w:w="0" w:type="auto"/>
        <w:tblInd w:w="10" w:type="dxa"/>
        <w:shd w:val="clear" w:color="auto" w:fill="FFFFFF"/>
        <w:tblLayout w:type="fixed"/>
        <w:tblLook w:val="0000"/>
      </w:tblPr>
      <w:tblGrid>
        <w:gridCol w:w="1035"/>
        <w:gridCol w:w="2300"/>
        <w:gridCol w:w="1761"/>
        <w:gridCol w:w="2350"/>
        <w:gridCol w:w="1882"/>
      </w:tblGrid>
      <w:tr w:rsidR="0080528B">
        <w:trPr>
          <w:cantSplit/>
          <w:trHeight w:val="560"/>
          <w:tblHeader/>
        </w:trPr>
        <w:tc>
          <w:tcPr>
            <w:tcW w:w="1035"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UC #</w:t>
            </w:r>
          </w:p>
        </w:tc>
        <w:tc>
          <w:tcPr>
            <w:tcW w:w="2300"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Business Process</w:t>
            </w:r>
          </w:p>
        </w:tc>
        <w:tc>
          <w:tcPr>
            <w:tcW w:w="1761"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Actor(s)</w:t>
            </w:r>
          </w:p>
        </w:tc>
        <w:tc>
          <w:tcPr>
            <w:tcW w:w="2350"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Notes/Process Options</w:t>
            </w:r>
          </w:p>
        </w:tc>
        <w:tc>
          <w:tcPr>
            <w:tcW w:w="1882"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Developer</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Manage Project</w:t>
            </w:r>
          </w:p>
          <w:p w:rsidR="0080528B" w:rsidRDefault="0080528B">
            <w:pPr>
              <w:pStyle w:val="BodyA"/>
            </w:pPr>
            <w:r>
              <w:t>Files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p w:rsidR="0080528B" w:rsidRDefault="0080528B">
            <w:pPr>
              <w:pStyle w:val="BodyA"/>
            </w:pP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Matthew</w:t>
            </w: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Rank Teams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View Project Status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Matthew</w:t>
            </w: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4</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View Calendar</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Edouard</w:t>
            </w:r>
            <w:proofErr w:type="spellEnd"/>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5</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View All Teams Page</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Edouard</w:t>
            </w:r>
            <w:proofErr w:type="spellEnd"/>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6</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Manage Company Page</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Edouard</w:t>
            </w:r>
            <w:proofErr w:type="spellEnd"/>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7</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Propose Project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r w:rsidR="004502A9">
              <w:t>, Public</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Edouard</w:t>
            </w:r>
            <w:proofErr w:type="spellEnd"/>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8</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Leave Project Comment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CompanyRep</w:t>
            </w:r>
            <w:proofErr w:type="spellEnd"/>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Edouard</w:t>
            </w:r>
            <w:proofErr w:type="spellEnd"/>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9</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Create Company Account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roofErr w:type="spellStart"/>
            <w:r>
              <w:t>Edouard</w:t>
            </w:r>
            <w:proofErr w:type="spellEnd"/>
          </w:p>
          <w:p w:rsidR="0080528B" w:rsidRDefault="0080528B">
            <w:pPr>
              <w:pStyle w:val="BodyA"/>
            </w:pP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10</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Approve Project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11</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Create Team Account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Matthew</w:t>
            </w:r>
          </w:p>
        </w:tc>
      </w:tr>
      <w:tr w:rsidR="0080528B">
        <w:trPr>
          <w:cantSplit/>
          <w:trHeight w:val="84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12</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Proceed Project to Appropriate Semester</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13</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Match Teams/Projects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Matthew</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14</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Change Project Status to Available</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Bryan</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15</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Deactivate Accounts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16</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View All Projects Page</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Team Leader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Bryan</w:t>
            </w: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17</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Manage Milestones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Team Leader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Bryan</w:t>
            </w: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18</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Rank Projects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Team Leader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19</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Publish Team Page</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Team Leader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Bryan</w:t>
            </w:r>
          </w:p>
          <w:p w:rsidR="0080528B" w:rsidRDefault="0080528B">
            <w:pPr>
              <w:pStyle w:val="BodyA"/>
            </w:pP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20</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Manage Team Page</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Team Leader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Bryan</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21</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Change Project Status to Past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4502A9">
            <w:pPr>
              <w:pStyle w:val="BodyA"/>
            </w:pPr>
            <w:r>
              <w:t>Supervis</w:t>
            </w:r>
            <w:r w:rsidR="00F13FC7">
              <w:t>o</w:t>
            </w:r>
            <w:r>
              <w:t>r</w:t>
            </w:r>
            <w:r w:rsidR="0080528B">
              <w:t>,</w:t>
            </w:r>
          </w:p>
          <w:p w:rsidR="0080528B" w:rsidRDefault="0080528B">
            <w:pPr>
              <w:pStyle w:val="BodyA"/>
            </w:pPr>
            <w:r>
              <w:t>Site Admin</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Matthew</w:t>
            </w:r>
          </w:p>
        </w:tc>
      </w:tr>
      <w:tr w:rsidR="0080528B">
        <w:trPr>
          <w:cantSplit/>
          <w:trHeight w:val="56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22</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Manage Site Accounts</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Site Admin</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Matthew</w:t>
            </w:r>
          </w:p>
        </w:tc>
      </w:tr>
      <w:tr w:rsidR="0080528B">
        <w:trPr>
          <w:cantSplit/>
          <w:trHeight w:val="28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23</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Review Comment</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Site Admin</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80528B">
        <w:trPr>
          <w:cantSplit/>
          <w:trHeight w:val="140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lastRenderedPageBreak/>
              <w:t>24</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Login</w:t>
            </w:r>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Instructor,</w:t>
            </w:r>
          </w:p>
          <w:p w:rsidR="0080528B" w:rsidRDefault="0080528B">
            <w:pPr>
              <w:pStyle w:val="BodyA"/>
            </w:pPr>
            <w:r>
              <w:t>Team Leader,</w:t>
            </w:r>
          </w:p>
          <w:p w:rsidR="0080528B" w:rsidRDefault="0080528B">
            <w:pPr>
              <w:pStyle w:val="BodyA"/>
            </w:pPr>
            <w:proofErr w:type="spellStart"/>
            <w:r>
              <w:t>CompanyRep</w:t>
            </w:r>
            <w:proofErr w:type="spellEnd"/>
            <w:r>
              <w:t>,</w:t>
            </w:r>
          </w:p>
          <w:p w:rsidR="0080528B" w:rsidRDefault="00F13FC7">
            <w:pPr>
              <w:pStyle w:val="BodyA"/>
            </w:pPr>
            <w:r>
              <w:t>Superviso</w:t>
            </w:r>
            <w:r w:rsidR="004502A9">
              <w:t>r</w:t>
            </w:r>
            <w:r w:rsidR="0080528B">
              <w:t>,</w:t>
            </w:r>
          </w:p>
          <w:p w:rsidR="0080528B" w:rsidRDefault="0080528B">
            <w:pPr>
              <w:pStyle w:val="BodyA"/>
            </w:pPr>
            <w:r>
              <w:t>Site Admin</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Anastasia</w:t>
            </w:r>
          </w:p>
        </w:tc>
      </w:tr>
      <w:tr w:rsidR="000122DB">
        <w:trPr>
          <w:cantSplit/>
          <w:trHeight w:val="1400"/>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122DB" w:rsidRDefault="000122DB">
            <w:pPr>
              <w:pStyle w:val="BodyA"/>
            </w:pPr>
            <w:r>
              <w:t>25</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122DB" w:rsidRDefault="000122DB">
            <w:pPr>
              <w:pStyle w:val="BodyA"/>
            </w:pPr>
            <w:r>
              <w:t xml:space="preserve">Match Team/Projects </w:t>
            </w:r>
            <w:proofErr w:type="spellStart"/>
            <w:r>
              <w:t>manualy</w:t>
            </w:r>
            <w:proofErr w:type="spellEnd"/>
          </w:p>
        </w:tc>
        <w:tc>
          <w:tcPr>
            <w:tcW w:w="17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122DB" w:rsidRDefault="000122DB">
            <w:pPr>
              <w:pStyle w:val="BodyA"/>
            </w:pPr>
            <w:r>
              <w:t>Instructor</w:t>
            </w:r>
          </w:p>
        </w:tc>
        <w:tc>
          <w:tcPr>
            <w:tcW w:w="235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122DB" w:rsidRDefault="000122DB">
            <w:pPr>
              <w:pStyle w:val="BodyA"/>
            </w:pPr>
          </w:p>
        </w:tc>
        <w:tc>
          <w:tcPr>
            <w:tcW w:w="188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122DB" w:rsidRDefault="000122DB">
            <w:pPr>
              <w:pStyle w:val="BodyA"/>
            </w:pPr>
            <w:r>
              <w:t>Anastasia</w:t>
            </w:r>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F18FC" w:rsidP="0080528B">
      <w:pPr>
        <w:pStyle w:val="Heading1"/>
      </w:pPr>
      <w:r>
        <w:br w:type="page"/>
      </w:r>
      <w:bookmarkStart w:id="20" w:name="_Toc300126414"/>
      <w:r w:rsidR="002F2292">
        <w:lastRenderedPageBreak/>
        <w:t>5</w:t>
      </w:r>
      <w:r w:rsidR="0080528B" w:rsidRPr="0080528B">
        <w:t>. Design Documents</w:t>
      </w:r>
      <w:bookmarkEnd w:id="20"/>
    </w:p>
    <w:p w:rsidR="0080528B" w:rsidRPr="0080528B" w:rsidRDefault="002F2292" w:rsidP="0080528B">
      <w:pPr>
        <w:pStyle w:val="Heading2A"/>
      </w:pPr>
      <w:bookmarkStart w:id="21" w:name="_Toc300126415"/>
      <w:r>
        <w:t>5</w:t>
      </w:r>
      <w:r w:rsidR="0080528B" w:rsidRPr="0080528B">
        <w:t>.1   Business Rules</w:t>
      </w:r>
      <w:bookmarkEnd w:id="21"/>
    </w:p>
    <w:p w:rsidR="0080528B" w:rsidRDefault="0080528B">
      <w:pPr>
        <w:pStyle w:val="BodyA"/>
        <w:rPr>
          <w:rFonts w:ascii="Times New Roman" w:hAnsi="Times New Roman"/>
          <w:sz w:val="22"/>
        </w:rPr>
      </w:pPr>
    </w:p>
    <w:tbl>
      <w:tblPr>
        <w:tblW w:w="0" w:type="auto"/>
        <w:tblInd w:w="10" w:type="dxa"/>
        <w:shd w:val="clear" w:color="auto" w:fill="FFFFFF"/>
        <w:tblLayout w:type="fixed"/>
        <w:tblLook w:val="0000"/>
      </w:tblPr>
      <w:tblGrid>
        <w:gridCol w:w="851"/>
        <w:gridCol w:w="7087"/>
        <w:gridCol w:w="1390"/>
      </w:tblGrid>
      <w:tr w:rsidR="0080528B" w:rsidTr="00301A32">
        <w:trPr>
          <w:cantSplit/>
          <w:trHeight w:val="280"/>
          <w:tblHeader/>
        </w:trPr>
        <w:tc>
          <w:tcPr>
            <w:tcW w:w="851"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BR #</w:t>
            </w:r>
          </w:p>
        </w:tc>
        <w:tc>
          <w:tcPr>
            <w:tcW w:w="7087"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Business Rule</w:t>
            </w:r>
          </w:p>
        </w:tc>
        <w:tc>
          <w:tcPr>
            <w:tcW w:w="1390" w:type="dxa"/>
            <w:tcBorders>
              <w:top w:val="single" w:sz="8" w:space="0" w:color="000000"/>
              <w:left w:val="single" w:sz="8" w:space="0" w:color="000000"/>
              <w:bottom w:val="single" w:sz="8" w:space="0" w:color="000000"/>
              <w:right w:val="single" w:sz="8" w:space="0" w:color="000000"/>
            </w:tcBorders>
            <w:shd w:val="clear" w:color="auto" w:fill="B0B3B2"/>
            <w:tcMar>
              <w:top w:w="0" w:type="dxa"/>
              <w:left w:w="0" w:type="dxa"/>
              <w:bottom w:w="0" w:type="dxa"/>
              <w:right w:w="0" w:type="dxa"/>
            </w:tcMar>
          </w:tcPr>
          <w:p w:rsidR="0080528B" w:rsidRDefault="0080528B" w:rsidP="009C45A8">
            <w:pPr>
              <w:jc w:val="center"/>
            </w:pPr>
            <w:r w:rsidRPr="009C45A8">
              <w:rPr>
                <w:rFonts w:ascii="Arial" w:hAnsi="Arial" w:cs="Arial"/>
                <w:b/>
              </w:rPr>
              <w:t>Use Case</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Only pr</w:t>
            </w:r>
            <w:r w:rsidR="000122DB">
              <w:rPr>
                <w:rFonts w:ascii="Arial" w:hAnsi="Arial" w:cs="Arial"/>
              </w:rPr>
              <w:t>ojects approved by I</w:t>
            </w:r>
            <w:r w:rsidRPr="00691C91">
              <w:rPr>
                <w:rFonts w:ascii="Arial" w:hAnsi="Arial" w:cs="Arial"/>
              </w:rPr>
              <w:t>nstructor can become available for PRJ566 students.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UC10</w:t>
            </w:r>
            <w:r w:rsidR="00B834C5">
              <w:t>, UC</w:t>
            </w:r>
            <w:r w:rsidR="00381767">
              <w:t>0</w:t>
            </w:r>
            <w:r w:rsidR="00B834C5">
              <w:t>7, UC14</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Company representative and Team Leader accounts can only</w:t>
            </w:r>
            <w:r w:rsidR="000C3908">
              <w:rPr>
                <w:rFonts w:ascii="Arial" w:hAnsi="Arial" w:cs="Arial"/>
              </w:rPr>
              <w:t xml:space="preserve"> be created by the I</w:t>
            </w:r>
            <w:r w:rsidRPr="00691C91">
              <w:rPr>
                <w:rFonts w:ascii="Arial" w:hAnsi="Arial" w:cs="Arial"/>
              </w:rPr>
              <w:t>nstructor.</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UC11</w:t>
            </w:r>
            <w:r w:rsidR="00B834C5">
              <w:t>, UC</w:t>
            </w:r>
            <w:r w:rsidR="00381767">
              <w:t>0</w:t>
            </w:r>
            <w:r w:rsidR="00B834C5">
              <w:t>9</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When particular sem</w:t>
            </w:r>
            <w:r w:rsidR="00FC608A">
              <w:rPr>
                <w:rFonts w:ascii="Arial" w:hAnsi="Arial" w:cs="Arial"/>
              </w:rPr>
              <w:t>ester is over, the I</w:t>
            </w:r>
            <w:r w:rsidRPr="00691C91">
              <w:rPr>
                <w:rFonts w:ascii="Arial" w:hAnsi="Arial" w:cs="Arial"/>
              </w:rPr>
              <w:t>nstructor must proceed the matched projects to appropriate semester</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UC12</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4</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FC608A">
            <w:pPr>
              <w:pStyle w:val="FreeFormAA"/>
              <w:rPr>
                <w:rFonts w:ascii="Arial" w:hAnsi="Arial" w:cs="Arial"/>
              </w:rPr>
            </w:pPr>
            <w:r w:rsidRPr="00691C91">
              <w:rPr>
                <w:rFonts w:ascii="Arial" w:hAnsi="Arial" w:cs="Arial"/>
              </w:rPr>
              <w:t xml:space="preserve">All team and project ranking must be done </w:t>
            </w:r>
            <w:r w:rsidR="00FC608A">
              <w:rPr>
                <w:rFonts w:ascii="Arial" w:hAnsi="Arial" w:cs="Arial"/>
              </w:rPr>
              <w:t>more than once up to the matching initiation process</w:t>
            </w:r>
            <w:r w:rsidRPr="00691C91">
              <w:rPr>
                <w:rFonts w:ascii="Arial" w:hAnsi="Arial" w:cs="Arial"/>
              </w:rPr>
              <w: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UC18, UC02</w:t>
            </w:r>
          </w:p>
        </w:tc>
      </w:tr>
      <w:tr w:rsidR="0080528B" w:rsidTr="00301A32">
        <w:trPr>
          <w:cantSplit/>
          <w:trHeight w:val="84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5</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In case there are more projects available then teams, team leaders must rank the same amount of project as there are teams in the particular semester.</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UC18</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6</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Each team/project must be ranked with a different ranking number (sequentially).</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UC18, UC02</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7</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FC608A">
            <w:pPr>
              <w:pStyle w:val="FreeFormAA"/>
              <w:rPr>
                <w:rFonts w:ascii="Arial" w:hAnsi="Arial" w:cs="Arial"/>
              </w:rPr>
            </w:pPr>
            <w:r>
              <w:rPr>
                <w:rFonts w:ascii="Arial" w:hAnsi="Arial" w:cs="Arial"/>
              </w:rPr>
              <w:t>I</w:t>
            </w:r>
            <w:r w:rsidR="0080528B" w:rsidRPr="00691C91">
              <w:rPr>
                <w:rFonts w:ascii="Arial" w:hAnsi="Arial" w:cs="Arial"/>
              </w:rPr>
              <w:t>nstructor must be notified when a new project is registered.</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UC10</w:t>
            </w:r>
            <w:r w:rsidR="00381767">
              <w:t>, UC07</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8</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FC608A">
            <w:pPr>
              <w:pStyle w:val="FreeFormAA"/>
              <w:rPr>
                <w:rFonts w:ascii="Arial" w:hAnsi="Arial" w:cs="Arial"/>
              </w:rPr>
            </w:pPr>
            <w:r w:rsidRPr="00691C91">
              <w:rPr>
                <w:rFonts w:ascii="Arial" w:hAnsi="Arial" w:cs="Arial"/>
              </w:rPr>
              <w:t xml:space="preserve">Before a company representative can register </w:t>
            </w:r>
            <w:r w:rsidR="00FC608A">
              <w:rPr>
                <w:rFonts w:ascii="Arial" w:hAnsi="Arial" w:cs="Arial"/>
              </w:rPr>
              <w:t>a new project and a company</w:t>
            </w:r>
            <w:r w:rsidRPr="00691C91">
              <w:rPr>
                <w:rFonts w:ascii="Arial" w:hAnsi="Arial" w:cs="Arial"/>
              </w:rPr>
              <w:t>, he/she must acknowledge the Legal Agreement Contract.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BB6F88">
            <w:pPr>
              <w:pStyle w:val="BodyA"/>
            </w:pPr>
            <w:r>
              <w:t>UC07</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9</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Company page must be created during the company account creation (generated from a template).</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381767">
            <w:pPr>
              <w:pStyle w:val="BodyA"/>
            </w:pPr>
            <w:r>
              <w:t>UC09</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10</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Team Page must be created from a template.</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UC19</w:t>
            </w:r>
            <w:r w:rsidR="00381767">
              <w:t>, UC05</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11</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Team Leader must specify the team constraints when publishing the page.</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UC19</w:t>
            </w:r>
            <w:r w:rsidR="00381767">
              <w:t>, UC05</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12</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FC608A">
            <w:pPr>
              <w:pStyle w:val="FreeFormAA"/>
              <w:rPr>
                <w:rFonts w:ascii="Arial" w:hAnsi="Arial" w:cs="Arial"/>
              </w:rPr>
            </w:pPr>
            <w:r>
              <w:rPr>
                <w:rFonts w:ascii="Arial" w:hAnsi="Arial" w:cs="Arial"/>
              </w:rPr>
              <w:t>I</w:t>
            </w:r>
            <w:r w:rsidR="0080528B" w:rsidRPr="00691C91">
              <w:rPr>
                <w:rFonts w:ascii="Arial" w:hAnsi="Arial" w:cs="Arial"/>
              </w:rPr>
              <w:t>nstructor should be able to edit the matching results and all changes must be tracked.</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UC13</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13</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Company representative should be able to check project status.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UC03</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14</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FC608A" w:rsidP="00FC608A">
            <w:pPr>
              <w:pStyle w:val="FreeFormAA"/>
              <w:rPr>
                <w:rFonts w:ascii="Arial" w:hAnsi="Arial" w:cs="Arial"/>
              </w:rPr>
            </w:pPr>
            <w:r>
              <w:rPr>
                <w:rFonts w:ascii="Arial" w:hAnsi="Arial" w:cs="Arial"/>
              </w:rPr>
              <w:t>Team Leader should be able to update a milestone status</w:t>
            </w:r>
            <w:r w:rsidR="0080528B" w:rsidRPr="00691C91">
              <w:rPr>
                <w:rFonts w:ascii="Arial" w:hAnsi="Arial" w:cs="Arial"/>
              </w:rPr>
              <w: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UC03</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15</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When teams are matched with the projects all parties</w:t>
            </w:r>
            <w:r w:rsidR="00FC608A">
              <w:rPr>
                <w:rFonts w:ascii="Arial" w:hAnsi="Arial" w:cs="Arial"/>
              </w:rPr>
              <w:t xml:space="preserve"> (teams and companies)</w:t>
            </w:r>
            <w:r w:rsidRPr="00691C91">
              <w:rPr>
                <w:rFonts w:ascii="Arial" w:hAnsi="Arial" w:cs="Arial"/>
              </w:rPr>
              <w:t xml:space="preserve"> must be notified.</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UC13</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16</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FC608A">
            <w:pPr>
              <w:pStyle w:val="FreeFormAA"/>
              <w:rPr>
                <w:rFonts w:ascii="Arial" w:hAnsi="Arial" w:cs="Arial"/>
              </w:rPr>
            </w:pPr>
            <w:r w:rsidRPr="00691C91">
              <w:rPr>
                <w:rFonts w:ascii="Arial" w:hAnsi="Arial" w:cs="Arial"/>
              </w:rPr>
              <w:t xml:space="preserve">Each matched project must have </w:t>
            </w:r>
            <w:r w:rsidR="00FC608A">
              <w:rPr>
                <w:rFonts w:ascii="Arial" w:hAnsi="Arial" w:cs="Arial"/>
              </w:rPr>
              <w:t xml:space="preserve">default </w:t>
            </w:r>
            <w:r w:rsidRPr="00691C91">
              <w:rPr>
                <w:rFonts w:ascii="Arial" w:hAnsi="Arial" w:cs="Arial"/>
              </w:rPr>
              <w:t xml:space="preserve">milestones with the </w:t>
            </w:r>
            <w:r w:rsidR="00FC608A">
              <w:rPr>
                <w:rFonts w:ascii="Arial" w:hAnsi="Arial" w:cs="Arial"/>
              </w:rPr>
              <w:t>blank</w:t>
            </w:r>
            <w:r w:rsidRPr="00691C91">
              <w:rPr>
                <w:rFonts w:ascii="Arial" w:hAnsi="Arial" w:cs="Arial"/>
              </w:rPr>
              <w:t xml:space="preserve"> status.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381767">
            <w:pPr>
              <w:pStyle w:val="BodyA"/>
            </w:pPr>
            <w:r>
              <w:t>UC17</w:t>
            </w:r>
          </w:p>
        </w:tc>
      </w:tr>
      <w:tr w:rsidR="0080528B" w:rsidTr="00301A32">
        <w:trPr>
          <w:cantSplit/>
          <w:trHeight w:val="112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17</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All created accounts must have a temporary password generated by the system, and it must be changed on the first log in.</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301A32" w:rsidRDefault="0080528B" w:rsidP="00301A32">
            <w:pPr>
              <w:pStyle w:val="BodyA"/>
            </w:pPr>
            <w:r w:rsidRPr="00301A32">
              <w:t>UC11,UC16, UC19,UC21</w:t>
            </w:r>
            <w:r w:rsidR="00E422D0" w:rsidRPr="00301A32">
              <w:t>,</w:t>
            </w:r>
          </w:p>
          <w:p w:rsidR="00E422D0" w:rsidRDefault="00E422D0" w:rsidP="00301A32">
            <w:pPr>
              <w:pStyle w:val="BodyA"/>
              <w:rPr>
                <w:rFonts w:ascii="Times" w:hAnsi="Times"/>
              </w:rPr>
            </w:pPr>
            <w:r w:rsidRPr="00301A32">
              <w:t>UC09</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18</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Company representative should be able to leave comments upon project completion.</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UC23</w:t>
            </w:r>
            <w:r w:rsidR="00E422D0">
              <w:t>, UC08</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19</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Site administrator must be notified when a comment is left.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E422D0">
            <w:pPr>
              <w:pStyle w:val="BodyA"/>
            </w:pPr>
            <w:r>
              <w:t>UC08</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lastRenderedPageBreak/>
              <w:t>20</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Company comments can be viewed by site visitors only after appointed site administrator approval.</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UC23</w:t>
            </w:r>
            <w:r w:rsidR="00E422D0">
              <w:t>, UC08</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21</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Instructor should be able to notify all parties when it is time to do ranking.</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UC18, UC02</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22</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When a particular sem</w:t>
            </w:r>
            <w:r w:rsidR="00FC608A">
              <w:rPr>
                <w:rFonts w:ascii="Arial" w:hAnsi="Arial" w:cs="Arial"/>
              </w:rPr>
              <w:t>ester is over, the I</w:t>
            </w:r>
            <w:r w:rsidRPr="00691C91">
              <w:rPr>
                <w:rFonts w:ascii="Arial" w:hAnsi="Arial" w:cs="Arial"/>
              </w:rPr>
              <w:t>nstructor must deactivate the current team accounts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UC15</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23</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FC608A" w:rsidP="00FC608A">
            <w:pPr>
              <w:pStyle w:val="FreeFormAA"/>
              <w:rPr>
                <w:rFonts w:ascii="Arial" w:hAnsi="Arial" w:cs="Arial"/>
              </w:rPr>
            </w:pPr>
            <w:r>
              <w:rPr>
                <w:rFonts w:ascii="Arial" w:hAnsi="Arial" w:cs="Arial"/>
              </w:rPr>
              <w:t>Public</w:t>
            </w:r>
            <w:r w:rsidR="0080528B" w:rsidRPr="00691C91">
              <w:rPr>
                <w:rFonts w:ascii="Arial" w:hAnsi="Arial" w:cs="Arial"/>
              </w:rPr>
              <w:t xml:space="preserve"> should be able to view </w:t>
            </w:r>
            <w:r>
              <w:rPr>
                <w:rFonts w:ascii="Arial" w:hAnsi="Arial" w:cs="Arial"/>
              </w:rPr>
              <w:t xml:space="preserve">randomly displayed </w:t>
            </w:r>
            <w:r w:rsidR="0080528B" w:rsidRPr="00691C91">
              <w:rPr>
                <w:rFonts w:ascii="Arial" w:hAnsi="Arial" w:cs="Arial"/>
              </w:rPr>
              <w:t>past projects</w:t>
            </w:r>
            <w:r w:rsidR="00E422D0">
              <w:rPr>
                <w:rFonts w:ascii="Arial" w:hAnsi="Arial" w:cs="Arial"/>
              </w:rPr>
              <w:t xml:space="preserve"> on Site Home Page</w:t>
            </w:r>
            <w:r w:rsidR="0080528B" w:rsidRPr="00691C91">
              <w:rPr>
                <w:rFonts w:ascii="Arial" w:hAnsi="Arial" w:cs="Arial"/>
              </w:rPr>
              <w: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24</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Team le</w:t>
            </w:r>
            <w:r w:rsidR="00FC608A">
              <w:rPr>
                <w:rFonts w:ascii="Arial" w:hAnsi="Arial" w:cs="Arial"/>
              </w:rPr>
              <w:t>ader should be able to manage</w:t>
            </w:r>
            <w:r w:rsidRPr="00691C91">
              <w:rPr>
                <w:rFonts w:ascii="Arial" w:hAnsi="Arial" w:cs="Arial"/>
              </w:rPr>
              <w:t xml:space="preserve"> project milestones.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UC17</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25</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Project</w:t>
            </w:r>
            <w:r w:rsidR="000C3908">
              <w:rPr>
                <w:rFonts w:ascii="Arial" w:hAnsi="Arial" w:cs="Arial"/>
              </w:rPr>
              <w:t xml:space="preserve"> information</w:t>
            </w:r>
            <w:r w:rsidRPr="00691C91">
              <w:rPr>
                <w:rFonts w:ascii="Arial" w:hAnsi="Arial" w:cs="Arial"/>
              </w:rPr>
              <w:t xml:space="preserve"> files can only be viewed by the company representative and the team matched to their project.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UC01</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26</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 xml:space="preserve">Instructor and </w:t>
            </w:r>
            <w:r w:rsidR="00F13FC7">
              <w:rPr>
                <w:rFonts w:ascii="Arial" w:hAnsi="Arial" w:cs="Arial"/>
              </w:rPr>
              <w:t>Supervisor</w:t>
            </w:r>
            <w:r w:rsidRPr="00691C91">
              <w:rPr>
                <w:rFonts w:ascii="Arial" w:hAnsi="Arial" w:cs="Arial"/>
              </w:rPr>
              <w:t xml:space="preserve"> accounts can only be managed by appointed site administrator.</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UC21</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27</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Only valid Seneca e-mail addresses are accepted for Instructor accounts.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UC21</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28</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Team Leaders and Company Representatives should be able to do ranking more th</w:t>
            </w:r>
            <w:r w:rsidR="00691C91">
              <w:rPr>
                <w:rFonts w:ascii="Arial" w:hAnsi="Arial" w:cs="Arial"/>
              </w:rPr>
              <w:t>a</w:t>
            </w:r>
            <w:r w:rsidRPr="00691C91">
              <w:rPr>
                <w:rFonts w:ascii="Arial" w:hAnsi="Arial" w:cs="Arial"/>
              </w:rPr>
              <w:t>n once (overriding the old results).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0D02F6" w:rsidP="00691C91">
            <w:pPr>
              <w:pStyle w:val="FreeFormAA"/>
              <w:rPr>
                <w:rFonts w:ascii="Arial" w:hAnsi="Arial" w:cs="Arial"/>
              </w:rPr>
            </w:pPr>
            <w:r>
              <w:rPr>
                <w:rFonts w:ascii="Arial" w:hAnsi="Arial" w:cs="Arial"/>
              </w:rPr>
              <w:t>UC02, UC18</w:t>
            </w:r>
          </w:p>
        </w:tc>
      </w:tr>
      <w:tr w:rsidR="0080528B" w:rsidTr="00301A32">
        <w:trPr>
          <w:cantSplit/>
          <w:trHeight w:val="379"/>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29</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All Team member e-mails must be Seneca learn e-mails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0D02F6">
            <w:pPr>
              <w:pStyle w:val="FreeFormAA"/>
              <w:rPr>
                <w:rFonts w:ascii="Arial" w:hAnsi="Arial" w:cs="Arial"/>
              </w:rPr>
            </w:pPr>
            <w:r w:rsidRPr="00691C91">
              <w:rPr>
                <w:rFonts w:ascii="Arial" w:hAnsi="Arial" w:cs="Arial"/>
              </w:rPr>
              <w:t>UC19</w:t>
            </w:r>
          </w:p>
        </w:tc>
      </w:tr>
      <w:tr w:rsidR="0080528B" w:rsidTr="00301A32">
        <w:trPr>
          <w:cantSplit/>
          <w:trHeight w:val="56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30</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F13FC7">
            <w:pPr>
              <w:pStyle w:val="FreeFormAA"/>
              <w:rPr>
                <w:rFonts w:ascii="Arial" w:hAnsi="Arial" w:cs="Arial"/>
              </w:rPr>
            </w:pPr>
            <w:r>
              <w:rPr>
                <w:rFonts w:ascii="Arial" w:hAnsi="Arial" w:cs="Arial"/>
              </w:rPr>
              <w:t>Supervisor</w:t>
            </w:r>
            <w:r w:rsidR="0080528B" w:rsidRPr="00691C91">
              <w:rPr>
                <w:rFonts w:ascii="Arial" w:hAnsi="Arial" w:cs="Arial"/>
              </w:rPr>
              <w:t xml:space="preserve"> should be able to view all the projects that match his/her identifier</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0D02F6" w:rsidP="00691C91">
            <w:pPr>
              <w:pStyle w:val="FreeFormAA"/>
              <w:rPr>
                <w:rFonts w:ascii="Arial" w:hAnsi="Arial" w:cs="Arial"/>
              </w:rPr>
            </w:pPr>
            <w:r>
              <w:rPr>
                <w:rFonts w:ascii="Arial" w:hAnsi="Arial" w:cs="Arial"/>
              </w:rPr>
              <w:t>UC16</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31</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4502A9">
            <w:pPr>
              <w:pStyle w:val="FreeFormAA"/>
              <w:rPr>
                <w:rFonts w:ascii="Arial" w:hAnsi="Arial" w:cs="Arial"/>
              </w:rPr>
            </w:pPr>
            <w:r>
              <w:rPr>
                <w:rFonts w:ascii="Arial" w:hAnsi="Arial" w:cs="Arial"/>
              </w:rPr>
              <w:t>Supervisor</w:t>
            </w:r>
            <w:r w:rsidR="0080528B" w:rsidRPr="00691C91">
              <w:rPr>
                <w:rFonts w:ascii="Arial" w:hAnsi="Arial" w:cs="Arial"/>
              </w:rPr>
              <w:t xml:space="preserve"> </w:t>
            </w:r>
            <w:r w:rsidR="00DD0897">
              <w:rPr>
                <w:rFonts w:ascii="Arial" w:hAnsi="Arial" w:cs="Arial"/>
              </w:rPr>
              <w:t xml:space="preserve">and site administrator </w:t>
            </w:r>
            <w:r w:rsidR="0080528B" w:rsidRPr="00691C91">
              <w:rPr>
                <w:rFonts w:ascii="Arial" w:hAnsi="Arial" w:cs="Arial"/>
              </w:rPr>
              <w:t>should be able to change the project status to Past</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UC20</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32</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Instructor account must be notified by the system when deactivated.</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UC21</w:t>
            </w:r>
          </w:p>
        </w:tc>
      </w:tr>
      <w:tr w:rsidR="0080528B" w:rsidTr="00301A32">
        <w:trPr>
          <w:cantSplit/>
          <w:trHeight w:val="28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33</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Only appointed site administrator can manage site accounts</w:t>
            </w:r>
            <w:r w:rsidR="000C3908">
              <w:rPr>
                <w:rFonts w:ascii="Arial" w:hAnsi="Arial" w:cs="Arial"/>
              </w:rPr>
              <w:t xml:space="preserve"> (Instructor and Supervisor)</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rsidP="00691C91">
            <w:pPr>
              <w:pStyle w:val="FreeFormAA"/>
              <w:rPr>
                <w:rFonts w:ascii="Arial" w:hAnsi="Arial" w:cs="Arial"/>
              </w:rPr>
            </w:pPr>
            <w:r w:rsidRPr="00691C91">
              <w:rPr>
                <w:rFonts w:ascii="Arial" w:hAnsi="Arial" w:cs="Arial"/>
              </w:rPr>
              <w:t>UC21</w:t>
            </w:r>
          </w:p>
        </w:tc>
      </w:tr>
      <w:tr w:rsidR="0080528B" w:rsidTr="00301A32">
        <w:trPr>
          <w:cantSplit/>
          <w:trHeight w:val="840"/>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Default="0080528B">
            <w:pPr>
              <w:pStyle w:val="BodyA"/>
            </w:pPr>
            <w:r>
              <w:t>34</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80528B">
            <w:pPr>
              <w:pStyle w:val="FreeFormAA"/>
              <w:rPr>
                <w:rFonts w:ascii="Arial" w:hAnsi="Arial" w:cs="Arial"/>
              </w:rPr>
            </w:pPr>
            <w:r w:rsidRPr="00691C91">
              <w:rPr>
                <w:rFonts w:ascii="Arial" w:hAnsi="Arial" w:cs="Arial"/>
              </w:rPr>
              <w:t>If necessary, the appointed site administrator sho</w:t>
            </w:r>
            <w:r w:rsidR="00934915">
              <w:rPr>
                <w:rFonts w:ascii="Arial" w:hAnsi="Arial" w:cs="Arial"/>
              </w:rPr>
              <w:t>uld be able to change Instructor and Supervisor</w:t>
            </w:r>
            <w:r w:rsidRPr="00691C91">
              <w:rPr>
                <w:rFonts w:ascii="Arial" w:hAnsi="Arial" w:cs="Arial"/>
              </w:rPr>
              <w:t xml:space="preserve"> name and e-mail before semester starts.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80528B" w:rsidRPr="00691C91" w:rsidRDefault="00B36364" w:rsidP="00691C91">
            <w:pPr>
              <w:pStyle w:val="FreeFormAA"/>
              <w:rPr>
                <w:rFonts w:ascii="Arial" w:hAnsi="Arial" w:cs="Arial"/>
              </w:rPr>
            </w:pPr>
            <w:r>
              <w:rPr>
                <w:rFonts w:ascii="Arial" w:hAnsi="Arial" w:cs="Arial"/>
              </w:rPr>
              <w:t>UC21</w:t>
            </w:r>
          </w:p>
        </w:tc>
      </w:tr>
      <w:tr w:rsidR="00966C30" w:rsidTr="00301A32">
        <w:trPr>
          <w:cantSplit/>
          <w:trHeight w:val="639"/>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966C30" w:rsidRDefault="00966C30">
            <w:pPr>
              <w:pStyle w:val="BodyA"/>
            </w:pPr>
            <w:r>
              <w:t>35</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966C30" w:rsidRPr="00691C91" w:rsidRDefault="00966C30">
            <w:pPr>
              <w:pStyle w:val="FreeFormAA"/>
              <w:rPr>
                <w:rFonts w:ascii="Arial" w:hAnsi="Arial" w:cs="Arial"/>
              </w:rPr>
            </w:pPr>
            <w:r>
              <w:rPr>
                <w:rFonts w:ascii="Arial" w:hAnsi="Arial" w:cs="Arial"/>
              </w:rPr>
              <w:t>The company ranking must be the priority during the matching process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966C30" w:rsidRPr="00691C91" w:rsidRDefault="00B36364" w:rsidP="00691C91">
            <w:pPr>
              <w:pStyle w:val="FreeFormAA"/>
              <w:rPr>
                <w:rFonts w:ascii="Arial" w:hAnsi="Arial" w:cs="Arial"/>
              </w:rPr>
            </w:pPr>
            <w:r>
              <w:rPr>
                <w:rFonts w:ascii="Arial" w:hAnsi="Arial" w:cs="Arial"/>
              </w:rPr>
              <w:t>UC13</w:t>
            </w:r>
          </w:p>
        </w:tc>
      </w:tr>
      <w:tr w:rsidR="00B834C5" w:rsidTr="00301A32">
        <w:trPr>
          <w:cantSplit/>
          <w:trHeight w:val="407"/>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B834C5" w:rsidRDefault="00B834C5">
            <w:pPr>
              <w:pStyle w:val="BodyA"/>
            </w:pPr>
            <w:r>
              <w:t>36</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B834C5" w:rsidRDefault="00B834C5">
            <w:pPr>
              <w:pStyle w:val="FreeFormAA"/>
              <w:rPr>
                <w:rFonts w:ascii="Arial" w:hAnsi="Arial" w:cs="Arial"/>
              </w:rPr>
            </w:pPr>
            <w:r>
              <w:rPr>
                <w:rFonts w:ascii="Arial" w:hAnsi="Arial" w:cs="Arial"/>
              </w:rPr>
              <w:t>Team leader should be able to edit team’s page</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B834C5" w:rsidRDefault="00B834C5" w:rsidP="00691C91">
            <w:pPr>
              <w:pStyle w:val="FreeFormAA"/>
              <w:rPr>
                <w:rFonts w:ascii="Arial" w:hAnsi="Arial" w:cs="Arial"/>
              </w:rPr>
            </w:pPr>
            <w:r>
              <w:rPr>
                <w:rFonts w:ascii="Arial" w:hAnsi="Arial" w:cs="Arial"/>
              </w:rPr>
              <w:t>UC20</w:t>
            </w:r>
          </w:p>
        </w:tc>
      </w:tr>
      <w:tr w:rsidR="00D27719" w:rsidTr="00301A32">
        <w:trPr>
          <w:cantSplit/>
          <w:trHeight w:val="407"/>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D27719" w:rsidRDefault="00D27719">
            <w:pPr>
              <w:pStyle w:val="BodyA"/>
            </w:pPr>
            <w:r>
              <w:t>37</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D27719" w:rsidRDefault="00D27719">
            <w:pPr>
              <w:pStyle w:val="FreeFormAA"/>
              <w:rPr>
                <w:rFonts w:ascii="Arial" w:hAnsi="Arial" w:cs="Arial"/>
              </w:rPr>
            </w:pPr>
            <w:r w:rsidRPr="00AA2691">
              <w:rPr>
                <w:rFonts w:ascii="Arial" w:eastAsia="Times New Roman" w:hAnsi="Arial" w:cs="Arial"/>
                <w:color w:val="auto"/>
                <w:szCs w:val="24"/>
                <w:lang w:eastAsia="en-US"/>
              </w:rPr>
              <w:t>Only users with appropriate credentials can login</w:t>
            </w:r>
            <w:r>
              <w:rPr>
                <w:rFonts w:ascii="Arial" w:eastAsia="Times New Roman" w:hAnsi="Arial" w:cs="Arial"/>
                <w:color w:val="auto"/>
                <w:szCs w:val="24"/>
                <w:lang w:eastAsia="en-US"/>
              </w:rPr>
              <w:t xml:space="preserve"> and use the application</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D27719" w:rsidRDefault="00D27719" w:rsidP="00691C91">
            <w:pPr>
              <w:pStyle w:val="FreeFormAA"/>
              <w:rPr>
                <w:rFonts w:ascii="Arial" w:hAnsi="Arial" w:cs="Arial"/>
              </w:rPr>
            </w:pPr>
            <w:r>
              <w:rPr>
                <w:rFonts w:ascii="Arial" w:hAnsi="Arial" w:cs="Arial"/>
              </w:rPr>
              <w:t>UC24</w:t>
            </w:r>
          </w:p>
        </w:tc>
      </w:tr>
      <w:tr w:rsidR="00D27719" w:rsidTr="00301A32">
        <w:trPr>
          <w:cantSplit/>
          <w:trHeight w:val="407"/>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D27719" w:rsidRDefault="00D27719">
            <w:pPr>
              <w:pStyle w:val="BodyA"/>
            </w:pPr>
            <w:r>
              <w:t>38</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D27719" w:rsidRPr="00AA2691" w:rsidRDefault="000C3908" w:rsidP="00D27719">
            <w:pPr>
              <w:pStyle w:val="FreeFormAA"/>
              <w:rPr>
                <w:rFonts w:ascii="Arial" w:eastAsia="Times New Roman" w:hAnsi="Arial" w:cs="Arial"/>
                <w:color w:val="auto"/>
                <w:szCs w:val="24"/>
                <w:lang w:eastAsia="en-US"/>
              </w:rPr>
            </w:pPr>
            <w:r>
              <w:rPr>
                <w:rFonts w:ascii="Arial" w:eastAsia="Times New Roman" w:hAnsi="Arial" w:cs="Arial"/>
                <w:color w:val="auto"/>
                <w:szCs w:val="24"/>
                <w:lang w:eastAsia="en-US"/>
              </w:rPr>
              <w:t xml:space="preserve">Public and </w:t>
            </w:r>
            <w:r w:rsidR="00D27719">
              <w:rPr>
                <w:rFonts w:ascii="Arial" w:eastAsia="Times New Roman" w:hAnsi="Arial" w:cs="Arial"/>
                <w:color w:val="auto"/>
                <w:szCs w:val="24"/>
                <w:lang w:eastAsia="en-US"/>
              </w:rPr>
              <w:t>Company representative should be able to view the semester calendar with standard starting and ending dates and default project milestones</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D27719" w:rsidRDefault="00D27719" w:rsidP="00691C91">
            <w:pPr>
              <w:pStyle w:val="FreeFormAA"/>
              <w:rPr>
                <w:rFonts w:ascii="Arial" w:hAnsi="Arial" w:cs="Arial"/>
              </w:rPr>
            </w:pPr>
            <w:r>
              <w:rPr>
                <w:rFonts w:ascii="Arial" w:hAnsi="Arial" w:cs="Arial"/>
              </w:rPr>
              <w:t>UC04</w:t>
            </w:r>
          </w:p>
        </w:tc>
      </w:tr>
      <w:tr w:rsidR="000C3908" w:rsidTr="00301A32">
        <w:trPr>
          <w:cantSplit/>
          <w:trHeight w:val="407"/>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C3908" w:rsidRDefault="000C3908">
            <w:pPr>
              <w:pStyle w:val="BodyA"/>
            </w:pPr>
            <w:r>
              <w:t>39</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C3908" w:rsidRDefault="000C3908" w:rsidP="00D27719">
            <w:pPr>
              <w:pStyle w:val="FreeFormAA"/>
              <w:rPr>
                <w:rFonts w:ascii="Arial" w:eastAsia="Times New Roman" w:hAnsi="Arial" w:cs="Arial"/>
                <w:color w:val="auto"/>
                <w:szCs w:val="24"/>
                <w:lang w:eastAsia="en-US"/>
              </w:rPr>
            </w:pPr>
            <w:r>
              <w:rPr>
                <w:rFonts w:ascii="Arial" w:eastAsia="Times New Roman" w:hAnsi="Arial" w:cs="Arial"/>
                <w:color w:val="auto"/>
                <w:szCs w:val="24"/>
                <w:lang w:eastAsia="en-US"/>
              </w:rPr>
              <w:t>Instructor should be able to match unmatched teams with projects manually</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0C3908" w:rsidRDefault="000C3908" w:rsidP="00691C91">
            <w:pPr>
              <w:pStyle w:val="FreeFormAA"/>
              <w:rPr>
                <w:rFonts w:ascii="Arial" w:hAnsi="Arial" w:cs="Arial"/>
              </w:rPr>
            </w:pPr>
            <w:r>
              <w:rPr>
                <w:rFonts w:ascii="Arial" w:hAnsi="Arial" w:cs="Arial"/>
              </w:rPr>
              <w:t>UC24</w:t>
            </w:r>
          </w:p>
        </w:tc>
      </w:tr>
      <w:tr w:rsidR="00597217" w:rsidTr="00301A32">
        <w:trPr>
          <w:cantSplit/>
          <w:trHeight w:val="407"/>
        </w:trPr>
        <w:tc>
          <w:tcPr>
            <w:tcW w:w="85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597217" w:rsidRDefault="00597217">
            <w:pPr>
              <w:pStyle w:val="BodyA"/>
            </w:pPr>
            <w:r>
              <w:t>40</w:t>
            </w:r>
          </w:p>
        </w:tc>
        <w:tc>
          <w:tcPr>
            <w:tcW w:w="7087"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597217" w:rsidRDefault="00597217" w:rsidP="00D27719">
            <w:pPr>
              <w:pStyle w:val="FreeFormAA"/>
              <w:rPr>
                <w:rFonts w:ascii="Arial" w:eastAsia="Times New Roman" w:hAnsi="Arial" w:cs="Arial"/>
                <w:color w:val="auto"/>
                <w:szCs w:val="24"/>
                <w:lang w:eastAsia="en-US"/>
              </w:rPr>
            </w:pPr>
            <w:r>
              <w:rPr>
                <w:rFonts w:ascii="Arial" w:eastAsia="Times New Roman" w:hAnsi="Arial" w:cs="Arial"/>
                <w:color w:val="auto"/>
                <w:szCs w:val="24"/>
                <w:lang w:eastAsia="en-US"/>
              </w:rPr>
              <w:t>Company Representative should be able to manage Company page</w:t>
            </w:r>
          </w:p>
        </w:tc>
        <w:tc>
          <w:tcPr>
            <w:tcW w:w="139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597217" w:rsidRDefault="00597217" w:rsidP="00691C91">
            <w:pPr>
              <w:pStyle w:val="FreeFormAA"/>
              <w:rPr>
                <w:rFonts w:ascii="Arial" w:hAnsi="Arial" w:cs="Arial"/>
              </w:rPr>
            </w:pPr>
            <w:r>
              <w:rPr>
                <w:rFonts w:ascii="Arial" w:hAnsi="Arial" w:cs="Arial"/>
              </w:rPr>
              <w:t>UC06</w:t>
            </w:r>
          </w:p>
        </w:tc>
      </w:tr>
    </w:tbl>
    <w:p w:rsidR="0080528B" w:rsidRDefault="0080528B">
      <w:pPr>
        <w:pStyle w:val="FreeForm"/>
        <w:rPr>
          <w:sz w:val="22"/>
        </w:rPr>
        <w:sectPr w:rsidR="0080528B" w:rsidSect="00EC1B1D">
          <w:headerReference w:type="even" r:id="rId19"/>
          <w:headerReference w:type="default" r:id="rId20"/>
          <w:footerReference w:type="even" r:id="rId21"/>
          <w:footerReference w:type="default" r:id="rId22"/>
          <w:headerReference w:type="first" r:id="rId23"/>
          <w:pgSz w:w="12240" w:h="15840" w:orient="landscape"/>
          <w:pgMar w:top="1440" w:right="1440" w:bottom="1440" w:left="1440" w:header="720" w:footer="864" w:gutter="0"/>
          <w:cols w:space="720"/>
          <w:titlePg/>
          <w:docGrid w:linePitch="326"/>
        </w:sectPr>
      </w:pPr>
    </w:p>
    <w:p w:rsidR="0080528B" w:rsidRPr="0080528B" w:rsidRDefault="002F2292" w:rsidP="0080528B">
      <w:pPr>
        <w:pStyle w:val="Heading2A"/>
      </w:pPr>
      <w:bookmarkStart w:id="22" w:name="_Toc300126416"/>
      <w:r>
        <w:lastRenderedPageBreak/>
        <w:t>5</w:t>
      </w:r>
      <w:r w:rsidR="0080528B" w:rsidRPr="0080528B">
        <w:t>.2. Use Case Specifications</w:t>
      </w:r>
      <w:bookmarkEnd w:id="22"/>
    </w:p>
    <w:p w:rsidR="002C0D73" w:rsidRPr="00666F1A" w:rsidRDefault="002F2292" w:rsidP="00666F1A">
      <w:pPr>
        <w:pStyle w:val="Heading3AA"/>
        <w:rPr>
          <w:rFonts w:ascii="Times New Roman" w:hAnsi="Times New Roman"/>
        </w:rPr>
      </w:pPr>
      <w:bookmarkStart w:id="23" w:name="_Toc300126417"/>
      <w:r>
        <w:rPr>
          <w:rFonts w:ascii="Times New Roman" w:hAnsi="Times New Roman"/>
        </w:rPr>
        <w:t>5</w:t>
      </w:r>
      <w:r w:rsidR="0080528B" w:rsidRPr="00666F1A">
        <w:rPr>
          <w:rFonts w:ascii="Times New Roman" w:hAnsi="Times New Roman"/>
        </w:rPr>
        <w:t>.2.1   Create Team Account</w:t>
      </w:r>
      <w:bookmarkEnd w:id="23"/>
    </w:p>
    <w:p w:rsidR="0080528B" w:rsidRPr="00FB5924" w:rsidRDefault="0080528B" w:rsidP="00FB5924">
      <w:pPr>
        <w:rPr>
          <w:rFonts w:ascii="Arial" w:hAnsi="Arial" w:cs="Arial"/>
          <w:b/>
        </w:rPr>
      </w:pPr>
      <w:r w:rsidRPr="00FB5924">
        <w:rPr>
          <w:rFonts w:ascii="Arial" w:hAnsi="Arial" w:cs="Arial"/>
          <w:b/>
        </w:rPr>
        <w:t>Identifier:  UC11</w:t>
      </w:r>
    </w:p>
    <w:p w:rsidR="0080528B" w:rsidRDefault="0080528B">
      <w:pPr>
        <w:pStyle w:val="Default"/>
        <w:rPr>
          <w:rFonts w:ascii="Times New Roman Italic" w:hAnsi="Times New Roman Italic"/>
          <w:sz w:val="22"/>
        </w:rPr>
      </w:pPr>
    </w:p>
    <w:p w:rsidR="0080528B" w:rsidRDefault="0080528B">
      <w:pPr>
        <w:pStyle w:val="Default"/>
        <w:rPr>
          <w:sz w:val="22"/>
        </w:rPr>
      </w:pPr>
      <w:r w:rsidRPr="00FB5924">
        <w:rPr>
          <w:rFonts w:ascii="Arial" w:eastAsia="Times New Roman" w:hAnsi="Arial" w:cs="Arial"/>
          <w:b/>
          <w:color w:val="auto"/>
          <w:szCs w:val="24"/>
          <w:lang w:eastAsia="en-US"/>
        </w:rPr>
        <w:t>Brief Description:</w:t>
      </w:r>
      <w:r>
        <w:rPr>
          <w:rFonts w:ascii="Times New Roman Bold" w:hAnsi="Times New Roman Bold"/>
          <w:sz w:val="22"/>
        </w:rPr>
        <w:t xml:space="preserve">  </w:t>
      </w:r>
      <w:r w:rsidRPr="00CE0CE0">
        <w:rPr>
          <w:rFonts w:ascii="Arial" w:eastAsia="Times New Roman" w:hAnsi="Arial" w:cs="Arial"/>
          <w:color w:val="auto"/>
          <w:szCs w:val="24"/>
          <w:lang w:eastAsia="en-US"/>
        </w:rPr>
        <w:t>This use case enables the actor, the administrator, to create a new team account.</w:t>
      </w:r>
    </w:p>
    <w:p w:rsidR="0080528B" w:rsidRDefault="0080528B">
      <w:pPr>
        <w:pStyle w:val="Default"/>
        <w:rPr>
          <w:sz w:val="22"/>
        </w:rPr>
      </w:pPr>
    </w:p>
    <w:p w:rsidR="0080528B" w:rsidRPr="00FB5924" w:rsidRDefault="0080528B" w:rsidP="00FB5924">
      <w:pPr>
        <w:rPr>
          <w:rFonts w:ascii="Arial" w:hAnsi="Arial" w:cs="Arial"/>
          <w:b/>
        </w:rPr>
      </w:pPr>
      <w:r w:rsidRPr="00FB5924">
        <w:rPr>
          <w:rFonts w:ascii="Arial" w:hAnsi="Arial" w:cs="Arial"/>
          <w:b/>
        </w:rPr>
        <w:t>Section 1: Business Rule(s):</w:t>
      </w:r>
    </w:p>
    <w:p w:rsidR="0080528B" w:rsidRPr="00CE0CE0" w:rsidRDefault="0080528B" w:rsidP="00CE0CE0">
      <w:pPr>
        <w:rPr>
          <w:rFonts w:ascii="Arial" w:hAnsi="Arial" w:cs="Arial"/>
        </w:rPr>
      </w:pPr>
      <w:r w:rsidRPr="00CE0CE0">
        <w:rPr>
          <w:rFonts w:ascii="Arial" w:hAnsi="Arial" w:cs="Arial"/>
        </w:rPr>
        <w:t>BR#2: Company representative and Team Leader accounts can only</w:t>
      </w:r>
      <w:r w:rsidR="000C3908">
        <w:rPr>
          <w:rFonts w:ascii="Arial" w:hAnsi="Arial" w:cs="Arial"/>
        </w:rPr>
        <w:t xml:space="preserve"> be created by the I</w:t>
      </w:r>
      <w:r w:rsidRPr="00CE0CE0">
        <w:rPr>
          <w:rFonts w:ascii="Arial" w:hAnsi="Arial" w:cs="Arial"/>
        </w:rPr>
        <w:t>nstructor.</w:t>
      </w:r>
    </w:p>
    <w:p w:rsidR="0080528B" w:rsidRPr="00CE0CE0" w:rsidRDefault="0080528B" w:rsidP="00CE0CE0">
      <w:pPr>
        <w:rPr>
          <w:rFonts w:ascii="Arial" w:hAnsi="Arial" w:cs="Arial"/>
        </w:rPr>
      </w:pPr>
      <w:r w:rsidRPr="00CE0CE0">
        <w:rPr>
          <w:rFonts w:ascii="Arial" w:hAnsi="Arial" w:cs="Arial"/>
        </w:rPr>
        <w:t>BR#17: All created accounts must have a temporary password generated by the system, and it must be changed on the first log in.</w:t>
      </w:r>
    </w:p>
    <w:p w:rsidR="0080528B" w:rsidRPr="00FB5924" w:rsidRDefault="0080528B" w:rsidP="00FB5924">
      <w:pPr>
        <w:rPr>
          <w:rFonts w:ascii="Arial" w:hAnsi="Arial" w:cs="Arial"/>
          <w:b/>
        </w:rPr>
      </w:pPr>
      <w:r w:rsidRPr="00FB5924">
        <w:rPr>
          <w:rFonts w:ascii="Arial" w:hAnsi="Arial" w:cs="Arial"/>
          <w:b/>
        </w:rPr>
        <w:t>Section 2: All Scenarios (HD):</w:t>
      </w:r>
    </w:p>
    <w:p w:rsidR="0080528B" w:rsidRDefault="0080528B">
      <w:pPr>
        <w:pStyle w:val="Default"/>
        <w:rPr>
          <w:sz w:val="22"/>
        </w:rPr>
      </w:pPr>
    </w:p>
    <w:p w:rsidR="007C1C9F" w:rsidRDefault="0080528B" w:rsidP="007C1C9F">
      <w:pPr>
        <w:rPr>
          <w:rFonts w:ascii="Arial" w:eastAsia="ヒラギノ角ゴ Pro W3" w:hAnsi="Arial" w:cs="Arial"/>
          <w:color w:val="000000"/>
          <w:kern w:val="1"/>
          <w:szCs w:val="20"/>
        </w:rPr>
      </w:pPr>
      <w:r w:rsidRPr="00FB5924">
        <w:rPr>
          <w:rFonts w:ascii="Arial" w:hAnsi="Arial" w:cs="Arial"/>
          <w:b/>
        </w:rPr>
        <w:t xml:space="preserve">Scenario 1: </w:t>
      </w:r>
      <w:r w:rsidRPr="00CE0CE0">
        <w:rPr>
          <w:rFonts w:ascii="Arial" w:eastAsia="ヒラギノ角ゴ Pro W3" w:hAnsi="Arial" w:cs="Arial"/>
          <w:color w:val="000000"/>
          <w:kern w:val="1"/>
          <w:szCs w:val="20"/>
        </w:rPr>
        <w:t>Create Team Account</w:t>
      </w:r>
    </w:p>
    <w:p w:rsidR="0080528B" w:rsidRDefault="0080528B" w:rsidP="007C1C9F">
      <w:pPr>
        <w:rPr>
          <w:rFonts w:ascii="Times New Roman Bold" w:hAnsi="Times New Roman Bold"/>
          <w:sz w:val="22"/>
        </w:rPr>
      </w:pPr>
      <w:r w:rsidRPr="007C1C9F">
        <w:rPr>
          <w:rFonts w:ascii="Arial" w:hAnsi="Arial" w:cs="Arial"/>
          <w:b/>
        </w:rPr>
        <w:t>Preconditions:</w:t>
      </w:r>
      <w:r w:rsidRPr="009C45A8">
        <w:rPr>
          <w:rFonts w:ascii="Arial" w:hAnsi="Arial" w:cs="Arial"/>
          <w:b/>
        </w:rPr>
        <w:t xml:space="preserve"> </w:t>
      </w:r>
      <w:r w:rsidRPr="007C1C9F">
        <w:rPr>
          <w:rFonts w:ascii="Arial" w:hAnsi="Arial" w:cs="Arial"/>
        </w:rPr>
        <w:t>Requestor is at the Create Team Account screen.</w:t>
      </w:r>
    </w:p>
    <w:tbl>
      <w:tblPr>
        <w:tblW w:w="0" w:type="auto"/>
        <w:tblInd w:w="5" w:type="dxa"/>
        <w:shd w:val="clear" w:color="auto" w:fill="FFFFFF"/>
        <w:tblLayout w:type="fixed"/>
        <w:tblLook w:val="0000"/>
      </w:tblPr>
      <w:tblGrid>
        <w:gridCol w:w="2893"/>
        <w:gridCol w:w="5165"/>
        <w:gridCol w:w="1985"/>
      </w:tblGrid>
      <w:tr w:rsidR="0080528B" w:rsidTr="005C72E8">
        <w:trPr>
          <w:cantSplit/>
          <w:trHeight w:val="330"/>
          <w:tblHeader/>
        </w:trPr>
        <w:tc>
          <w:tcPr>
            <w:tcW w:w="2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Actor</w:t>
            </w:r>
          </w:p>
        </w:tc>
        <w:tc>
          <w:tcPr>
            <w:tcW w:w="516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System</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Data Used</w:t>
            </w:r>
          </w:p>
        </w:tc>
      </w:tr>
      <w:tr w:rsidR="0080528B" w:rsidTr="005C72E8">
        <w:trPr>
          <w:cantSplit/>
          <w:trHeight w:val="4200"/>
        </w:trPr>
        <w:tc>
          <w:tcPr>
            <w:tcW w:w="2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CE0CE0" w:rsidRDefault="0080528B" w:rsidP="00CE0CE0">
            <w:pPr>
              <w:rPr>
                <w:rFonts w:ascii="Arial" w:hAnsi="Arial" w:cs="Arial"/>
              </w:rPr>
            </w:pPr>
            <w:r w:rsidRPr="00CE0CE0">
              <w:rPr>
                <w:rFonts w:ascii="Arial" w:hAnsi="Arial" w:cs="Arial"/>
              </w:rPr>
              <w:t>Enters required information and submits it.</w:t>
            </w:r>
          </w:p>
        </w:tc>
        <w:tc>
          <w:tcPr>
            <w:tcW w:w="516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CE0CE0" w:rsidRDefault="0080528B" w:rsidP="00CE0CE0">
            <w:pPr>
              <w:rPr>
                <w:rFonts w:ascii="Arial" w:hAnsi="Arial" w:cs="Arial"/>
              </w:rPr>
            </w:pPr>
            <w:r w:rsidRPr="00CE0CE0">
              <w:rPr>
                <w:rFonts w:ascii="Arial" w:hAnsi="Arial" w:cs="Arial"/>
              </w:rPr>
              <w:t xml:space="preserve">Checks for class section, current semester and email. </w:t>
            </w:r>
          </w:p>
          <w:p w:rsidR="0080528B" w:rsidRPr="00CE0CE0" w:rsidRDefault="0080528B" w:rsidP="00CE0CE0">
            <w:pPr>
              <w:rPr>
                <w:rFonts w:ascii="Arial" w:hAnsi="Arial" w:cs="Arial"/>
              </w:rPr>
            </w:pPr>
          </w:p>
          <w:p w:rsidR="0080528B" w:rsidRPr="00CE0CE0" w:rsidRDefault="000C3908" w:rsidP="00CE0CE0">
            <w:pPr>
              <w:rPr>
                <w:rFonts w:ascii="Arial" w:hAnsi="Arial" w:cs="Arial"/>
              </w:rPr>
            </w:pPr>
            <w:r>
              <w:rPr>
                <w:rFonts w:ascii="Arial" w:hAnsi="Arial" w:cs="Arial"/>
              </w:rPr>
              <w:t>Generates username with “prj566</w:t>
            </w:r>
            <w:r w:rsidR="0080528B" w:rsidRPr="00CE0CE0">
              <w:rPr>
                <w:rFonts w:ascii="Arial" w:hAnsi="Arial" w:cs="Arial"/>
              </w:rPr>
              <w:t>” prefix and then adds in the remaining based on current year, semester, section and number of team accounts already made for that section/y</w:t>
            </w:r>
            <w:r>
              <w:rPr>
                <w:rFonts w:ascii="Arial" w:hAnsi="Arial" w:cs="Arial"/>
              </w:rPr>
              <w:t>ear/semester combo. E.G. prj566fal</w:t>
            </w:r>
            <w:r w:rsidR="0080528B" w:rsidRPr="00CE0CE0">
              <w:rPr>
                <w:rFonts w:ascii="Arial" w:hAnsi="Arial" w:cs="Arial"/>
              </w:rPr>
              <w:t xml:space="preserve">a05 (2011, Fall Semester, 4 other teams already registered). </w:t>
            </w:r>
          </w:p>
          <w:p w:rsidR="0080528B" w:rsidRPr="00CE0CE0" w:rsidRDefault="0080528B" w:rsidP="00CE0CE0">
            <w:pPr>
              <w:rPr>
                <w:rFonts w:ascii="Arial" w:hAnsi="Arial" w:cs="Arial"/>
              </w:rPr>
            </w:pPr>
          </w:p>
          <w:p w:rsidR="0080528B" w:rsidRPr="00CE0CE0" w:rsidRDefault="0080528B" w:rsidP="00CE0CE0">
            <w:pPr>
              <w:rPr>
                <w:rFonts w:ascii="Arial" w:hAnsi="Arial" w:cs="Arial"/>
              </w:rPr>
            </w:pPr>
            <w:r w:rsidRPr="00CE0CE0">
              <w:rPr>
                <w:rFonts w:ascii="Arial" w:hAnsi="Arial" w:cs="Arial"/>
              </w:rPr>
              <w:t>Saves account information.</w:t>
            </w:r>
          </w:p>
          <w:p w:rsidR="0080528B" w:rsidRPr="00CE0CE0" w:rsidRDefault="0080528B" w:rsidP="00CE0CE0">
            <w:pPr>
              <w:rPr>
                <w:rFonts w:ascii="Arial" w:hAnsi="Arial" w:cs="Arial"/>
              </w:rPr>
            </w:pPr>
          </w:p>
          <w:p w:rsidR="0080528B" w:rsidRPr="00CE0CE0" w:rsidRDefault="0080528B" w:rsidP="00CE0CE0">
            <w:pPr>
              <w:rPr>
                <w:rFonts w:ascii="Arial" w:hAnsi="Arial" w:cs="Arial"/>
              </w:rPr>
            </w:pPr>
            <w:r w:rsidRPr="00CE0CE0">
              <w:rPr>
                <w:rFonts w:ascii="Arial" w:hAnsi="Arial" w:cs="Arial"/>
              </w:rPr>
              <w:t>Requests acknowledgement.</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CE0CE0" w:rsidRDefault="0080528B" w:rsidP="00CE0CE0">
            <w:pPr>
              <w:rPr>
                <w:rFonts w:ascii="Arial" w:hAnsi="Arial" w:cs="Arial"/>
              </w:rPr>
            </w:pPr>
            <w:r w:rsidRPr="00CE0CE0">
              <w:rPr>
                <w:rFonts w:ascii="Arial" w:hAnsi="Arial" w:cs="Arial"/>
              </w:rPr>
              <w:t xml:space="preserve"> </w:t>
            </w:r>
            <w:proofErr w:type="spellStart"/>
            <w:r w:rsidRPr="00CE0CE0">
              <w:rPr>
                <w:rFonts w:ascii="Arial" w:hAnsi="Arial" w:cs="Arial"/>
              </w:rPr>
              <w:t>currSemester</w:t>
            </w:r>
            <w:proofErr w:type="spellEnd"/>
            <w:r w:rsidRPr="00CE0CE0">
              <w:rPr>
                <w:rFonts w:ascii="Arial" w:hAnsi="Arial" w:cs="Arial"/>
              </w:rPr>
              <w:t xml:space="preserve">, </w:t>
            </w:r>
            <w:proofErr w:type="spellStart"/>
            <w:r w:rsidRPr="00CE0CE0">
              <w:rPr>
                <w:rFonts w:ascii="Arial" w:hAnsi="Arial" w:cs="Arial"/>
              </w:rPr>
              <w:t>classSection</w:t>
            </w:r>
            <w:proofErr w:type="spellEnd"/>
            <w:r w:rsidRPr="00CE0CE0">
              <w:rPr>
                <w:rFonts w:ascii="Arial" w:hAnsi="Arial" w:cs="Arial"/>
              </w:rPr>
              <w:t xml:space="preserve">, </w:t>
            </w:r>
            <w:proofErr w:type="spellStart"/>
            <w:r w:rsidRPr="00CE0CE0">
              <w:rPr>
                <w:rFonts w:ascii="Arial" w:hAnsi="Arial" w:cs="Arial"/>
              </w:rPr>
              <w:t>replyEmail</w:t>
            </w:r>
            <w:proofErr w:type="spellEnd"/>
          </w:p>
        </w:tc>
      </w:tr>
      <w:tr w:rsidR="0080528B" w:rsidTr="005C72E8">
        <w:trPr>
          <w:cantSplit/>
          <w:trHeight w:val="1400"/>
        </w:trPr>
        <w:tc>
          <w:tcPr>
            <w:tcW w:w="2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CE0CE0" w:rsidRDefault="0080528B" w:rsidP="00CE0CE0">
            <w:pPr>
              <w:rPr>
                <w:rFonts w:ascii="Arial" w:hAnsi="Arial" w:cs="Arial"/>
              </w:rPr>
            </w:pPr>
            <w:r w:rsidRPr="00CE0CE0">
              <w:rPr>
                <w:rFonts w:ascii="Arial" w:hAnsi="Arial" w:cs="Arial"/>
              </w:rPr>
              <w:t>Acknowledges the message.</w:t>
            </w:r>
          </w:p>
        </w:tc>
        <w:tc>
          <w:tcPr>
            <w:tcW w:w="516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CE0CE0" w:rsidRDefault="0080528B" w:rsidP="00CE0CE0">
            <w:pPr>
              <w:rPr>
                <w:rFonts w:ascii="Arial" w:hAnsi="Arial" w:cs="Arial"/>
              </w:rPr>
            </w:pPr>
            <w:r w:rsidRPr="00CE0CE0">
              <w:rPr>
                <w:rFonts w:ascii="Arial" w:hAnsi="Arial" w:cs="Arial"/>
              </w:rPr>
              <w:t>Sends email to provided email address notifying that account has been created with the credentials.</w:t>
            </w:r>
          </w:p>
          <w:p w:rsidR="0080528B" w:rsidRPr="00CE0CE0" w:rsidRDefault="0080528B" w:rsidP="00CE0CE0">
            <w:pPr>
              <w:rPr>
                <w:rFonts w:ascii="Arial" w:hAnsi="Arial" w:cs="Arial"/>
              </w:rPr>
            </w:pPr>
          </w:p>
          <w:p w:rsidR="0080528B" w:rsidRPr="00CE0CE0" w:rsidRDefault="0080528B" w:rsidP="00CE0CE0">
            <w:pPr>
              <w:rPr>
                <w:rFonts w:ascii="Arial" w:hAnsi="Arial" w:cs="Arial"/>
              </w:rPr>
            </w:pPr>
            <w:r w:rsidRPr="00CE0CE0">
              <w:rPr>
                <w:rFonts w:ascii="Arial" w:hAnsi="Arial" w:cs="Arial"/>
              </w:rPr>
              <w:t>Actor is redirected to their home page.</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CE0CE0" w:rsidRDefault="0080528B" w:rsidP="00CE0CE0">
            <w:pPr>
              <w:rPr>
                <w:rFonts w:ascii="Arial" w:hAnsi="Arial" w:cs="Arial"/>
              </w:rPr>
            </w:pPr>
            <w:r w:rsidRPr="00CE0CE0">
              <w:rPr>
                <w:rFonts w:ascii="Arial" w:hAnsi="Arial" w:cs="Arial"/>
              </w:rPr>
              <w:t xml:space="preserve">email, </w:t>
            </w:r>
            <w:proofErr w:type="spellStart"/>
            <w:r w:rsidRPr="00CE0CE0">
              <w:rPr>
                <w:rFonts w:ascii="Arial" w:hAnsi="Arial" w:cs="Arial"/>
              </w:rPr>
              <w:t>userID</w:t>
            </w:r>
            <w:proofErr w:type="spellEnd"/>
            <w:r w:rsidRPr="00CE0CE0">
              <w:rPr>
                <w:rFonts w:ascii="Arial" w:hAnsi="Arial" w:cs="Arial"/>
              </w:rPr>
              <w:t>, password</w:t>
            </w:r>
          </w:p>
        </w:tc>
      </w:tr>
    </w:tbl>
    <w:p w:rsidR="0080528B" w:rsidRDefault="0080528B" w:rsidP="007C1C9F"/>
    <w:p w:rsidR="0080528B" w:rsidRDefault="0080528B" w:rsidP="007C1C9F">
      <w:r w:rsidRPr="00FB5924">
        <w:rPr>
          <w:rFonts w:ascii="Arial" w:hAnsi="Arial" w:cs="Arial"/>
          <w:b/>
        </w:rPr>
        <w:t>Successful Post Conditions:</w:t>
      </w:r>
      <w:r>
        <w:t xml:space="preserve"> </w:t>
      </w:r>
      <w:r w:rsidRPr="00CE0CE0">
        <w:rPr>
          <w:rFonts w:ascii="Arial" w:hAnsi="Arial" w:cs="Arial"/>
        </w:rPr>
        <w:t>Team account has been created and credentials are emailed.</w:t>
      </w:r>
    </w:p>
    <w:p w:rsidR="007C1C9F" w:rsidRDefault="007C1C9F" w:rsidP="00FB5924">
      <w:pPr>
        <w:rPr>
          <w:rFonts w:ascii="Arial" w:hAnsi="Arial" w:cs="Arial"/>
          <w:b/>
        </w:rPr>
      </w:pPr>
    </w:p>
    <w:p w:rsidR="0080528B" w:rsidRPr="00FB5924" w:rsidRDefault="0080528B" w:rsidP="00FB5924">
      <w:pPr>
        <w:rPr>
          <w:rFonts w:ascii="Arial" w:hAnsi="Arial" w:cs="Arial"/>
          <w:b/>
        </w:rPr>
      </w:pPr>
      <w:r w:rsidRPr="00FB5924">
        <w:rPr>
          <w:rFonts w:ascii="Arial" w:hAnsi="Arial" w:cs="Arial"/>
          <w:b/>
        </w:rPr>
        <w:t>Section 3: Classes/Attributes identified:</w:t>
      </w:r>
    </w:p>
    <w:tbl>
      <w:tblPr>
        <w:tblW w:w="0" w:type="auto"/>
        <w:tblInd w:w="5" w:type="dxa"/>
        <w:shd w:val="clear" w:color="auto" w:fill="FFFFFF"/>
        <w:tblLayout w:type="fixed"/>
        <w:tblLook w:val="0000"/>
      </w:tblPr>
      <w:tblGrid>
        <w:gridCol w:w="2488"/>
        <w:gridCol w:w="7555"/>
      </w:tblGrid>
      <w:tr w:rsidR="0080528B" w:rsidTr="005C72E8">
        <w:trPr>
          <w:cantSplit/>
          <w:trHeight w:val="330"/>
        </w:trPr>
        <w:tc>
          <w:tcPr>
            <w:tcW w:w="248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Class</w:t>
            </w:r>
          </w:p>
        </w:tc>
        <w:tc>
          <w:tcPr>
            <w:tcW w:w="7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Attribute of class</w:t>
            </w:r>
          </w:p>
        </w:tc>
      </w:tr>
      <w:tr w:rsidR="0080528B" w:rsidTr="005C72E8">
        <w:trPr>
          <w:cantSplit/>
          <w:trHeight w:val="330"/>
        </w:trPr>
        <w:tc>
          <w:tcPr>
            <w:tcW w:w="248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rsidP="00FB5924">
            <w:pPr>
              <w:rPr>
                <w:rFonts w:ascii="Times New Roman Bold" w:hAnsi="Times New Roman Bold"/>
                <w:sz w:val="22"/>
              </w:rPr>
            </w:pPr>
            <w:r w:rsidRPr="00FB5924">
              <w:rPr>
                <w:rFonts w:ascii="Arial" w:hAnsi="Arial" w:cs="Arial"/>
                <w:b/>
              </w:rPr>
              <w:t>Team</w:t>
            </w:r>
          </w:p>
        </w:tc>
        <w:tc>
          <w:tcPr>
            <w:tcW w:w="7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rsidP="00CE0CE0">
            <w:pPr>
              <w:rPr>
                <w:sz w:val="22"/>
              </w:rPr>
            </w:pPr>
            <w:proofErr w:type="spellStart"/>
            <w:r w:rsidRPr="00CE0CE0">
              <w:rPr>
                <w:rFonts w:ascii="Arial" w:hAnsi="Arial" w:cs="Arial"/>
              </w:rPr>
              <w:t>userID</w:t>
            </w:r>
            <w:proofErr w:type="spellEnd"/>
            <w:r w:rsidRPr="00CE0CE0">
              <w:rPr>
                <w:rFonts w:ascii="Arial" w:hAnsi="Arial" w:cs="Arial"/>
              </w:rPr>
              <w:t xml:space="preserve">, password, semester, section, </w:t>
            </w:r>
            <w:proofErr w:type="spellStart"/>
            <w:r w:rsidRPr="00CE0CE0">
              <w:rPr>
                <w:rFonts w:ascii="Arial" w:hAnsi="Arial" w:cs="Arial"/>
              </w:rPr>
              <w:t>teamId</w:t>
            </w:r>
            <w:proofErr w:type="spellEnd"/>
            <w:r w:rsidRPr="00CE0CE0">
              <w:rPr>
                <w:rFonts w:ascii="Arial" w:hAnsi="Arial" w:cs="Arial"/>
              </w:rPr>
              <w:t>, email</w:t>
            </w:r>
          </w:p>
        </w:tc>
      </w:tr>
    </w:tbl>
    <w:p w:rsidR="00666F1A" w:rsidRDefault="00666F1A" w:rsidP="00666F1A">
      <w:pPr>
        <w:pStyle w:val="Heading3AA"/>
        <w:rPr>
          <w:rFonts w:ascii="Times New Roman" w:hAnsi="Times New Roman"/>
        </w:rPr>
      </w:pPr>
    </w:p>
    <w:p w:rsidR="0080528B" w:rsidRPr="00666F1A" w:rsidRDefault="00666F1A" w:rsidP="00666F1A">
      <w:pPr>
        <w:pStyle w:val="Heading3AA"/>
      </w:pPr>
      <w:r>
        <w:br w:type="page"/>
      </w:r>
      <w:bookmarkStart w:id="24" w:name="_Toc300126418"/>
      <w:r w:rsidR="002F2292">
        <w:rPr>
          <w:rFonts w:ascii="Times New Roman" w:hAnsi="Times New Roman"/>
        </w:rPr>
        <w:lastRenderedPageBreak/>
        <w:t>5</w:t>
      </w:r>
      <w:r w:rsidR="0080528B" w:rsidRPr="00666F1A">
        <w:rPr>
          <w:rFonts w:ascii="Times New Roman" w:hAnsi="Times New Roman"/>
        </w:rPr>
        <w:t>.2.2   Match Teams/Projects</w:t>
      </w:r>
      <w:bookmarkEnd w:id="24"/>
    </w:p>
    <w:p w:rsidR="0080528B" w:rsidRPr="00FB5924" w:rsidRDefault="0080528B" w:rsidP="00FB5924">
      <w:pPr>
        <w:rPr>
          <w:rFonts w:ascii="Arial" w:hAnsi="Arial" w:cs="Arial"/>
          <w:b/>
        </w:rPr>
      </w:pPr>
      <w:r w:rsidRPr="00FB5924">
        <w:rPr>
          <w:rFonts w:ascii="Arial" w:hAnsi="Arial" w:cs="Arial"/>
          <w:b/>
        </w:rPr>
        <w:t>Identifier:  UC13</w:t>
      </w:r>
    </w:p>
    <w:p w:rsidR="0080528B" w:rsidRDefault="0080528B">
      <w:pPr>
        <w:pStyle w:val="Default"/>
        <w:rPr>
          <w:rFonts w:ascii="Times New Roman Italic" w:hAnsi="Times New Roman Italic"/>
          <w:sz w:val="22"/>
        </w:rPr>
      </w:pPr>
    </w:p>
    <w:p w:rsidR="0080528B" w:rsidRPr="00CE0CE0" w:rsidRDefault="0080528B">
      <w:pPr>
        <w:pStyle w:val="Default"/>
        <w:rPr>
          <w:rFonts w:ascii="Arial" w:eastAsia="Times New Roman" w:hAnsi="Arial" w:cs="Arial"/>
          <w:color w:val="auto"/>
          <w:szCs w:val="24"/>
          <w:lang w:eastAsia="en-US"/>
        </w:rPr>
      </w:pPr>
      <w:r w:rsidRPr="00FB5924">
        <w:rPr>
          <w:rFonts w:ascii="Arial" w:eastAsia="Times New Roman" w:hAnsi="Arial" w:cs="Arial"/>
          <w:b/>
          <w:color w:val="auto"/>
          <w:szCs w:val="24"/>
          <w:lang w:eastAsia="en-US"/>
        </w:rPr>
        <w:t>Brief Description:</w:t>
      </w:r>
      <w:r>
        <w:rPr>
          <w:rFonts w:ascii="Times New Roman Bold" w:hAnsi="Times New Roman Bold"/>
          <w:sz w:val="22"/>
        </w:rPr>
        <w:t xml:space="preserve">  </w:t>
      </w:r>
      <w:r w:rsidRPr="00CE0CE0">
        <w:rPr>
          <w:rFonts w:ascii="Arial" w:eastAsia="Times New Roman" w:hAnsi="Arial" w:cs="Arial"/>
          <w:color w:val="auto"/>
          <w:szCs w:val="24"/>
          <w:lang w:eastAsia="en-US"/>
        </w:rPr>
        <w:t>This u</w:t>
      </w:r>
      <w:r w:rsidR="000C3908">
        <w:rPr>
          <w:rFonts w:ascii="Arial" w:eastAsia="Times New Roman" w:hAnsi="Arial" w:cs="Arial"/>
          <w:color w:val="auto"/>
          <w:szCs w:val="24"/>
          <w:lang w:eastAsia="en-US"/>
        </w:rPr>
        <w:t>se case enables the actor, the I</w:t>
      </w:r>
      <w:r w:rsidRPr="00CE0CE0">
        <w:rPr>
          <w:rFonts w:ascii="Arial" w:eastAsia="Times New Roman" w:hAnsi="Arial" w:cs="Arial"/>
          <w:color w:val="auto"/>
          <w:szCs w:val="24"/>
          <w:lang w:eastAsia="en-US"/>
        </w:rPr>
        <w:t>nstructor, to match teams with projects and edit the results.</w:t>
      </w:r>
    </w:p>
    <w:p w:rsidR="0080528B" w:rsidRDefault="0080528B">
      <w:pPr>
        <w:pStyle w:val="Default"/>
        <w:rPr>
          <w:sz w:val="22"/>
        </w:rPr>
      </w:pPr>
    </w:p>
    <w:p w:rsidR="0080528B" w:rsidRPr="00FB5924" w:rsidRDefault="0080528B" w:rsidP="00FB5924">
      <w:pPr>
        <w:rPr>
          <w:rFonts w:ascii="Arial" w:hAnsi="Arial" w:cs="Arial"/>
          <w:b/>
        </w:rPr>
      </w:pPr>
      <w:r w:rsidRPr="00FB5924">
        <w:rPr>
          <w:rFonts w:ascii="Arial" w:hAnsi="Arial" w:cs="Arial"/>
          <w:b/>
        </w:rPr>
        <w:t>Section 1: Business Rule(s):</w:t>
      </w:r>
    </w:p>
    <w:p w:rsidR="0080528B" w:rsidRPr="00FB5924" w:rsidRDefault="000C3908">
      <w:pPr>
        <w:pStyle w:val="Default"/>
        <w:rPr>
          <w:rFonts w:ascii="Arial" w:hAnsi="Arial" w:cs="Arial"/>
          <w:lang w:eastAsia="en-US"/>
        </w:rPr>
      </w:pPr>
      <w:r>
        <w:rPr>
          <w:rFonts w:ascii="Arial" w:hAnsi="Arial" w:cs="Arial"/>
          <w:lang w:eastAsia="en-US"/>
        </w:rPr>
        <w:t>BR#12: I</w:t>
      </w:r>
      <w:r w:rsidR="0080528B" w:rsidRPr="00FB5924">
        <w:rPr>
          <w:rFonts w:ascii="Arial" w:hAnsi="Arial" w:cs="Arial"/>
          <w:lang w:eastAsia="en-US"/>
        </w:rPr>
        <w:t>nstructor should be able to edit the matching results and all changes must be tracked.</w:t>
      </w:r>
    </w:p>
    <w:p w:rsidR="0080528B" w:rsidRDefault="0080528B">
      <w:pPr>
        <w:pStyle w:val="Default"/>
        <w:rPr>
          <w:rFonts w:ascii="Arial" w:hAnsi="Arial" w:cs="Arial"/>
          <w:lang w:eastAsia="en-US"/>
        </w:rPr>
      </w:pPr>
      <w:r w:rsidRPr="00FB5924">
        <w:rPr>
          <w:rFonts w:ascii="Arial" w:hAnsi="Arial" w:cs="Arial"/>
          <w:lang w:eastAsia="en-US"/>
        </w:rPr>
        <w:t>BR#15: When teams are matched with the projects all parties</w:t>
      </w:r>
      <w:r w:rsidR="00FC608A">
        <w:rPr>
          <w:rFonts w:ascii="Arial" w:hAnsi="Arial" w:cs="Arial"/>
          <w:lang w:eastAsia="en-US"/>
        </w:rPr>
        <w:t xml:space="preserve"> </w:t>
      </w:r>
      <w:r w:rsidR="00FC608A">
        <w:rPr>
          <w:rFonts w:ascii="Arial" w:hAnsi="Arial" w:cs="Arial"/>
        </w:rPr>
        <w:t>(teams and companies)</w:t>
      </w:r>
      <w:r w:rsidRPr="00FB5924">
        <w:rPr>
          <w:rFonts w:ascii="Arial" w:hAnsi="Arial" w:cs="Arial"/>
          <w:lang w:eastAsia="en-US"/>
        </w:rPr>
        <w:t xml:space="preserve"> must be notified.</w:t>
      </w:r>
    </w:p>
    <w:p w:rsidR="00B36364" w:rsidRPr="00FB5924" w:rsidRDefault="00B36364">
      <w:pPr>
        <w:pStyle w:val="Default"/>
        <w:rPr>
          <w:rFonts w:ascii="Arial" w:hAnsi="Arial" w:cs="Arial"/>
          <w:lang w:eastAsia="en-US"/>
        </w:rPr>
      </w:pPr>
      <w:r>
        <w:rPr>
          <w:rFonts w:ascii="Arial" w:hAnsi="Arial" w:cs="Arial"/>
          <w:lang w:eastAsia="en-US"/>
        </w:rPr>
        <w:t xml:space="preserve">BR#35: </w:t>
      </w:r>
      <w:r>
        <w:rPr>
          <w:rFonts w:ascii="Arial" w:hAnsi="Arial" w:cs="Arial"/>
        </w:rPr>
        <w:t xml:space="preserve">The </w:t>
      </w:r>
      <w:proofErr w:type="gramStart"/>
      <w:r>
        <w:rPr>
          <w:rFonts w:ascii="Arial" w:hAnsi="Arial" w:cs="Arial"/>
        </w:rPr>
        <w:t>company</w:t>
      </w:r>
      <w:proofErr w:type="gramEnd"/>
      <w:r>
        <w:rPr>
          <w:rFonts w:ascii="Arial" w:hAnsi="Arial" w:cs="Arial"/>
        </w:rPr>
        <w:t xml:space="preserve"> ranking must be the priority during the matching process</w:t>
      </w:r>
    </w:p>
    <w:p w:rsidR="0080528B" w:rsidRDefault="0080528B">
      <w:pPr>
        <w:pStyle w:val="Default"/>
        <w:rPr>
          <w:sz w:val="22"/>
        </w:rPr>
      </w:pPr>
    </w:p>
    <w:p w:rsidR="0080528B" w:rsidRPr="00FB5924" w:rsidRDefault="0080528B" w:rsidP="00FB5924">
      <w:pPr>
        <w:rPr>
          <w:rFonts w:ascii="Arial" w:hAnsi="Arial" w:cs="Arial"/>
          <w:b/>
        </w:rPr>
      </w:pPr>
      <w:r w:rsidRPr="00FB5924">
        <w:rPr>
          <w:rFonts w:ascii="Arial" w:hAnsi="Arial" w:cs="Arial"/>
          <w:b/>
        </w:rPr>
        <w:t>Section 2: All Scenarios (HD):</w:t>
      </w:r>
    </w:p>
    <w:p w:rsidR="0080528B" w:rsidRDefault="0080528B">
      <w:pPr>
        <w:pStyle w:val="Default"/>
        <w:rPr>
          <w:rFonts w:ascii="Times New Roman Bold" w:hAnsi="Times New Roman Bold"/>
          <w:sz w:val="22"/>
        </w:rPr>
      </w:pPr>
      <w:r w:rsidRPr="00FB5924">
        <w:rPr>
          <w:rFonts w:ascii="Arial" w:eastAsia="Times New Roman" w:hAnsi="Arial" w:cs="Arial"/>
          <w:b/>
          <w:color w:val="auto"/>
          <w:szCs w:val="24"/>
          <w:lang w:eastAsia="en-US"/>
        </w:rPr>
        <w:t>Scenario 1:</w:t>
      </w:r>
      <w:r>
        <w:rPr>
          <w:rFonts w:ascii="Times New Roman Bold" w:hAnsi="Times New Roman Bold"/>
          <w:sz w:val="22"/>
        </w:rPr>
        <w:t xml:space="preserve"> </w:t>
      </w:r>
      <w:r w:rsidRPr="00FB5924">
        <w:rPr>
          <w:rFonts w:ascii="Arial" w:hAnsi="Arial" w:cs="Arial"/>
          <w:lang w:eastAsia="en-US"/>
        </w:rPr>
        <w:t>Match teams/projects with no change.</w:t>
      </w:r>
    </w:p>
    <w:p w:rsidR="0080528B" w:rsidRDefault="0080528B">
      <w:pPr>
        <w:pStyle w:val="Default"/>
        <w:rPr>
          <w:rFonts w:ascii="Times New Roman Bold" w:hAnsi="Times New Roman Bold"/>
          <w:sz w:val="22"/>
        </w:rPr>
      </w:pPr>
      <w:r w:rsidRPr="00FB5924">
        <w:rPr>
          <w:rFonts w:ascii="Arial" w:eastAsia="Times New Roman" w:hAnsi="Arial" w:cs="Arial"/>
          <w:b/>
          <w:color w:val="auto"/>
          <w:szCs w:val="24"/>
          <w:lang w:eastAsia="en-US"/>
        </w:rPr>
        <w:t>Preconditions:</w:t>
      </w:r>
      <w:r>
        <w:rPr>
          <w:rFonts w:ascii="Times New Roman Bold" w:hAnsi="Times New Roman Bold"/>
          <w:sz w:val="22"/>
        </w:rPr>
        <w:t xml:space="preserve"> </w:t>
      </w:r>
      <w:r w:rsidRPr="00FB5924">
        <w:rPr>
          <w:rFonts w:ascii="Arial" w:hAnsi="Arial" w:cs="Arial"/>
          <w:lang w:eastAsia="en-US"/>
        </w:rPr>
        <w:t>System displays the Match Team/Projects screen.</w:t>
      </w:r>
    </w:p>
    <w:tbl>
      <w:tblPr>
        <w:tblW w:w="0" w:type="auto"/>
        <w:tblInd w:w="5" w:type="dxa"/>
        <w:shd w:val="clear" w:color="auto" w:fill="FFFFFF"/>
        <w:tblLayout w:type="fixed"/>
        <w:tblLook w:val="0000"/>
      </w:tblPr>
      <w:tblGrid>
        <w:gridCol w:w="2520"/>
        <w:gridCol w:w="5418"/>
        <w:gridCol w:w="2127"/>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Actor</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System</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rsidP="00FB5924">
            <w:pPr>
              <w:rPr>
                <w:rFonts w:ascii="Arial" w:hAnsi="Arial" w:cs="Arial"/>
                <w:b/>
              </w:rPr>
            </w:pPr>
            <w:r w:rsidRPr="00FB5924">
              <w:rPr>
                <w:rFonts w:ascii="Arial" w:hAnsi="Arial" w:cs="Arial"/>
                <w:b/>
              </w:rPr>
              <w:t>Data Used</w:t>
            </w:r>
          </w:p>
        </w:tc>
      </w:tr>
      <w:tr w:rsidR="0080528B" w:rsidTr="005C72E8">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Initiates the matching.</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System matches teams and projects and displays the match results.</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teamId</w:t>
            </w:r>
            <w:proofErr w:type="spellEnd"/>
            <w:r w:rsidRPr="00FB5924">
              <w:rPr>
                <w:rFonts w:ascii="Arial" w:hAnsi="Arial" w:cs="Arial"/>
                <w:lang w:eastAsia="en-US"/>
              </w:rPr>
              <w:t xml:space="preserve">, </w:t>
            </w:r>
            <w:proofErr w:type="spellStart"/>
            <w:r w:rsidRPr="00FB5924">
              <w:rPr>
                <w:rFonts w:ascii="Arial" w:hAnsi="Arial" w:cs="Arial"/>
                <w:lang w:eastAsia="en-US"/>
              </w:rPr>
              <w:t>projectId</w:t>
            </w:r>
            <w:proofErr w:type="spellEnd"/>
            <w:r w:rsidRPr="00FB5924">
              <w:rPr>
                <w:rFonts w:ascii="Arial" w:hAnsi="Arial" w:cs="Arial"/>
                <w:lang w:eastAsia="en-US"/>
              </w:rPr>
              <w:t xml:space="preserve">, </w:t>
            </w:r>
            <w:proofErr w:type="spellStart"/>
            <w:r w:rsidRPr="00FB5924">
              <w:rPr>
                <w:rFonts w:ascii="Arial" w:hAnsi="Arial" w:cs="Arial"/>
                <w:lang w:eastAsia="en-US"/>
              </w:rPr>
              <w:t>projectRank</w:t>
            </w:r>
            <w:proofErr w:type="spellEnd"/>
            <w:r w:rsidRPr="00FB5924">
              <w:rPr>
                <w:rFonts w:ascii="Arial" w:hAnsi="Arial" w:cs="Arial"/>
                <w:lang w:eastAsia="en-US"/>
              </w:rPr>
              <w:t xml:space="preserve">, </w:t>
            </w:r>
            <w:proofErr w:type="spellStart"/>
            <w:r w:rsidRPr="00FB5924">
              <w:rPr>
                <w:rFonts w:ascii="Arial" w:hAnsi="Arial" w:cs="Arial"/>
                <w:lang w:eastAsia="en-US"/>
              </w:rPr>
              <w:t>teamRank</w:t>
            </w:r>
            <w:proofErr w:type="spellEnd"/>
          </w:p>
        </w:tc>
      </w:tr>
      <w:tr w:rsidR="0080528B" w:rsidTr="005C72E8">
        <w:trPr>
          <w:cantSplit/>
          <w:trHeight w:val="9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Accepts Matches.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Saves match information.</w:t>
            </w:r>
          </w:p>
          <w:p w:rsidR="0080528B" w:rsidRPr="00FB5924" w:rsidRDefault="0080528B">
            <w:pPr>
              <w:pStyle w:val="Default"/>
              <w:spacing w:after="100"/>
              <w:rPr>
                <w:rFonts w:ascii="Arial" w:hAnsi="Arial" w:cs="Arial"/>
                <w:lang w:eastAsia="en-US"/>
              </w:rPr>
            </w:pPr>
          </w:p>
          <w:p w:rsidR="0080528B" w:rsidRPr="00FB5924" w:rsidRDefault="0080528B">
            <w:pPr>
              <w:pStyle w:val="Default"/>
              <w:spacing w:after="100"/>
              <w:rPr>
                <w:rFonts w:ascii="Arial" w:hAnsi="Arial" w:cs="Arial"/>
                <w:lang w:eastAsia="en-US"/>
              </w:rPr>
            </w:pPr>
            <w:r w:rsidRPr="00FB5924">
              <w:rPr>
                <w:rFonts w:ascii="Arial" w:hAnsi="Arial" w:cs="Arial"/>
                <w:lang w:eastAsia="en-US"/>
              </w:rPr>
              <w:t>Requests Acknowledgment.</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teamID</w:t>
            </w:r>
            <w:proofErr w:type="spellEnd"/>
            <w:r w:rsidRPr="00FB5924">
              <w:rPr>
                <w:rFonts w:ascii="Arial" w:hAnsi="Arial" w:cs="Arial"/>
                <w:lang w:eastAsia="en-US"/>
              </w:rPr>
              <w:t xml:space="preserve">, </w:t>
            </w:r>
            <w:proofErr w:type="spellStart"/>
            <w:r w:rsidRPr="00FB5924">
              <w:rPr>
                <w:rFonts w:ascii="Arial" w:hAnsi="Arial" w:cs="Arial"/>
                <w:lang w:eastAsia="en-US"/>
              </w:rPr>
              <w:t>projectID</w:t>
            </w:r>
            <w:proofErr w:type="spellEnd"/>
            <w:r w:rsidRPr="00FB5924">
              <w:rPr>
                <w:rFonts w:ascii="Arial" w:hAnsi="Arial" w:cs="Arial"/>
                <w:lang w:eastAsia="en-US"/>
              </w:rPr>
              <w:t xml:space="preserve">, </w:t>
            </w:r>
            <w:proofErr w:type="spellStart"/>
            <w:r w:rsidRPr="00FB5924">
              <w:rPr>
                <w:rFonts w:ascii="Arial" w:hAnsi="Arial" w:cs="Arial"/>
                <w:lang w:eastAsia="en-US"/>
              </w:rPr>
              <w:t>matchStatus</w:t>
            </w:r>
            <w:proofErr w:type="spellEnd"/>
          </w:p>
        </w:tc>
      </w:tr>
      <w:tr w:rsidR="0080528B" w:rsidTr="005C72E8">
        <w:trPr>
          <w:cantSplit/>
          <w:trHeight w:val="8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Acknowledges.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Sends notification emails to all teams and sponsors matched.</w:t>
            </w:r>
          </w:p>
          <w:p w:rsidR="0080528B" w:rsidRPr="00FB5924" w:rsidRDefault="0080528B">
            <w:pPr>
              <w:pStyle w:val="Default"/>
              <w:spacing w:after="100"/>
              <w:rPr>
                <w:rFonts w:ascii="Arial" w:hAnsi="Arial" w:cs="Arial"/>
                <w:lang w:eastAsia="en-US"/>
              </w:rPr>
            </w:pP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teamEmail</w:t>
            </w:r>
            <w:proofErr w:type="spellEnd"/>
            <w:r w:rsidRPr="00FB5924">
              <w:rPr>
                <w:rFonts w:ascii="Arial" w:hAnsi="Arial" w:cs="Arial"/>
                <w:lang w:eastAsia="en-US"/>
              </w:rPr>
              <w:t xml:space="preserve">, </w:t>
            </w:r>
            <w:proofErr w:type="spellStart"/>
            <w:r w:rsidRPr="00FB5924">
              <w:rPr>
                <w:rFonts w:ascii="Arial" w:hAnsi="Arial" w:cs="Arial"/>
                <w:lang w:eastAsia="en-US"/>
              </w:rPr>
              <w:t>sponsorEmail</w:t>
            </w:r>
            <w:proofErr w:type="spellEnd"/>
            <w:r w:rsidRPr="00FB5924">
              <w:rPr>
                <w:rFonts w:ascii="Arial" w:hAnsi="Arial" w:cs="Arial"/>
                <w:lang w:eastAsia="en-US"/>
              </w:rPr>
              <w:t xml:space="preserve">, </w:t>
            </w:r>
          </w:p>
        </w:tc>
      </w:tr>
    </w:tbl>
    <w:p w:rsidR="00F06075" w:rsidRDefault="00F06075">
      <w:pPr>
        <w:pStyle w:val="Default"/>
        <w:rPr>
          <w:rFonts w:ascii="Arial" w:hAnsi="Arial" w:cs="Arial"/>
          <w:b/>
          <w:kern w:val="1"/>
          <w:szCs w:val="24"/>
        </w:rPr>
      </w:pPr>
    </w:p>
    <w:p w:rsidR="0080528B" w:rsidRDefault="0080528B">
      <w:pPr>
        <w:pStyle w:val="Default"/>
        <w:rPr>
          <w:sz w:val="22"/>
        </w:rPr>
      </w:pPr>
      <w:r w:rsidRPr="009C45A8">
        <w:rPr>
          <w:rFonts w:ascii="Arial" w:hAnsi="Arial" w:cs="Arial"/>
          <w:b/>
          <w:kern w:val="1"/>
          <w:szCs w:val="24"/>
        </w:rPr>
        <w:t>Successful Post Conditions:</w:t>
      </w:r>
      <w:r>
        <w:rPr>
          <w:sz w:val="22"/>
        </w:rPr>
        <w:t xml:space="preserve"> </w:t>
      </w:r>
      <w:r w:rsidRPr="00FB5924">
        <w:rPr>
          <w:rFonts w:ascii="Arial" w:hAnsi="Arial" w:cs="Arial"/>
          <w:lang w:eastAsia="en-US"/>
        </w:rPr>
        <w:t>All matches are accepted and notifications are emailed.</w:t>
      </w:r>
    </w:p>
    <w:p w:rsidR="0080528B" w:rsidRDefault="0080528B">
      <w:pPr>
        <w:pStyle w:val="Default"/>
        <w:rPr>
          <w:sz w:val="22"/>
        </w:rPr>
      </w:pPr>
    </w:p>
    <w:p w:rsidR="0080528B" w:rsidRPr="009C45A8" w:rsidRDefault="0080528B">
      <w:pPr>
        <w:pStyle w:val="Default"/>
        <w:rPr>
          <w:rFonts w:ascii="Arial" w:hAnsi="Arial" w:cs="Arial"/>
          <w:b/>
          <w:kern w:val="1"/>
          <w:szCs w:val="24"/>
        </w:rPr>
      </w:pPr>
      <w:r w:rsidRPr="009C45A8">
        <w:rPr>
          <w:rFonts w:ascii="Arial" w:hAnsi="Arial" w:cs="Arial"/>
          <w:b/>
          <w:kern w:val="1"/>
          <w:szCs w:val="24"/>
        </w:rPr>
        <w:t xml:space="preserve">Scenario 2: </w:t>
      </w:r>
      <w:r w:rsidRPr="00FB5924">
        <w:rPr>
          <w:rFonts w:ascii="Arial" w:hAnsi="Arial" w:cs="Arial"/>
          <w:lang w:eastAsia="en-US"/>
        </w:rPr>
        <w:t>Match teams/projects with editing.</w:t>
      </w:r>
    </w:p>
    <w:p w:rsidR="0080528B" w:rsidRDefault="0080528B">
      <w:pPr>
        <w:pStyle w:val="Default"/>
        <w:rPr>
          <w:rFonts w:ascii="Times New Roman Bold" w:hAnsi="Times New Roman Bold"/>
          <w:sz w:val="22"/>
        </w:rPr>
      </w:pPr>
      <w:r w:rsidRPr="009C45A8">
        <w:rPr>
          <w:rFonts w:ascii="Arial" w:hAnsi="Arial" w:cs="Arial"/>
          <w:b/>
          <w:kern w:val="1"/>
          <w:szCs w:val="24"/>
        </w:rPr>
        <w:t>Preconditions</w:t>
      </w:r>
      <w:r>
        <w:rPr>
          <w:rFonts w:ascii="Times New Roman Bold" w:hAnsi="Times New Roman Bold"/>
          <w:sz w:val="22"/>
        </w:rPr>
        <w:t xml:space="preserve">: </w:t>
      </w:r>
      <w:r w:rsidRPr="00FB5924">
        <w:rPr>
          <w:rFonts w:ascii="Arial" w:hAnsi="Arial" w:cs="Arial"/>
          <w:lang w:eastAsia="en-US"/>
        </w:rPr>
        <w:t>System displays the Match Team/Projects screen.</w:t>
      </w:r>
    </w:p>
    <w:tbl>
      <w:tblPr>
        <w:tblW w:w="0" w:type="auto"/>
        <w:tblInd w:w="5" w:type="dxa"/>
        <w:shd w:val="clear" w:color="auto" w:fill="FFFFFF"/>
        <w:tblLayout w:type="fixed"/>
        <w:tblLook w:val="0000"/>
      </w:tblPr>
      <w:tblGrid>
        <w:gridCol w:w="2520"/>
        <w:gridCol w:w="5418"/>
        <w:gridCol w:w="2268"/>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keepNext/>
              <w:spacing w:after="100"/>
              <w:rPr>
                <w:rFonts w:ascii="Arial" w:hAnsi="Arial" w:cs="Arial"/>
                <w:b/>
                <w:kern w:val="1"/>
                <w:szCs w:val="24"/>
              </w:rPr>
            </w:pPr>
            <w:r w:rsidRPr="009C45A8">
              <w:rPr>
                <w:rFonts w:ascii="Arial" w:hAnsi="Arial" w:cs="Arial"/>
                <w:b/>
                <w:kern w:val="1"/>
                <w:szCs w:val="24"/>
              </w:rPr>
              <w:t>Actor</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keepNext/>
              <w:spacing w:after="100"/>
              <w:rPr>
                <w:rFonts w:ascii="Arial" w:hAnsi="Arial" w:cs="Arial"/>
                <w:b/>
                <w:kern w:val="1"/>
                <w:szCs w:val="24"/>
              </w:rPr>
            </w:pPr>
            <w:r w:rsidRPr="009C45A8">
              <w:rPr>
                <w:rFonts w:ascii="Arial" w:hAnsi="Arial" w:cs="Arial"/>
                <w:b/>
                <w:kern w:val="1"/>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keepNext/>
              <w:spacing w:after="100"/>
              <w:rPr>
                <w:rFonts w:ascii="Arial" w:hAnsi="Arial" w:cs="Arial"/>
                <w:b/>
                <w:kern w:val="1"/>
                <w:szCs w:val="24"/>
              </w:rPr>
            </w:pPr>
            <w:r w:rsidRPr="009C45A8">
              <w:rPr>
                <w:rFonts w:ascii="Arial" w:hAnsi="Arial" w:cs="Arial"/>
                <w:b/>
                <w:kern w:val="1"/>
                <w:szCs w:val="24"/>
              </w:rPr>
              <w:t>Data Used</w:t>
            </w:r>
          </w:p>
        </w:tc>
      </w:tr>
      <w:tr w:rsidR="0080528B" w:rsidRPr="00FB5924" w:rsidTr="005C72E8">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Initiates the matching.</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System matches teams and projects and displays the match results.</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teamId</w:t>
            </w:r>
            <w:proofErr w:type="spellEnd"/>
            <w:r w:rsidRPr="00FB5924">
              <w:rPr>
                <w:rFonts w:ascii="Arial" w:hAnsi="Arial" w:cs="Arial"/>
                <w:lang w:eastAsia="en-US"/>
              </w:rPr>
              <w:t xml:space="preserve">, </w:t>
            </w:r>
            <w:proofErr w:type="spellStart"/>
            <w:r w:rsidRPr="00FB5924">
              <w:rPr>
                <w:rFonts w:ascii="Arial" w:hAnsi="Arial" w:cs="Arial"/>
                <w:lang w:eastAsia="en-US"/>
              </w:rPr>
              <w:t>projectId</w:t>
            </w:r>
            <w:proofErr w:type="spellEnd"/>
            <w:r w:rsidRPr="00FB5924">
              <w:rPr>
                <w:rFonts w:ascii="Arial" w:hAnsi="Arial" w:cs="Arial"/>
                <w:lang w:eastAsia="en-US"/>
              </w:rPr>
              <w:t xml:space="preserve">, </w:t>
            </w:r>
            <w:proofErr w:type="spellStart"/>
            <w:r w:rsidRPr="00FB5924">
              <w:rPr>
                <w:rFonts w:ascii="Arial" w:hAnsi="Arial" w:cs="Arial"/>
                <w:lang w:eastAsia="en-US"/>
              </w:rPr>
              <w:t>projectRank</w:t>
            </w:r>
            <w:proofErr w:type="spellEnd"/>
            <w:r w:rsidRPr="00FB5924">
              <w:rPr>
                <w:rFonts w:ascii="Arial" w:hAnsi="Arial" w:cs="Arial"/>
                <w:lang w:eastAsia="en-US"/>
              </w:rPr>
              <w:t xml:space="preserve">, </w:t>
            </w:r>
            <w:proofErr w:type="spellStart"/>
            <w:r w:rsidRPr="00FB5924">
              <w:rPr>
                <w:rFonts w:ascii="Arial" w:hAnsi="Arial" w:cs="Arial"/>
                <w:lang w:eastAsia="en-US"/>
              </w:rPr>
              <w:t>teamRank</w:t>
            </w:r>
            <w:proofErr w:type="spellEnd"/>
          </w:p>
        </w:tc>
      </w:tr>
      <w:tr w:rsidR="0080528B" w:rsidTr="005C72E8">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Decides to edit the matches.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Displays all projects that have not been matched.</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projectId</w:t>
            </w:r>
            <w:proofErr w:type="spellEnd"/>
            <w:r w:rsidRPr="00FB5924">
              <w:rPr>
                <w:rFonts w:ascii="Arial" w:hAnsi="Arial" w:cs="Arial"/>
                <w:lang w:eastAsia="en-US"/>
              </w:rPr>
              <w:t xml:space="preserve">, </w:t>
            </w:r>
            <w:proofErr w:type="spellStart"/>
            <w:r w:rsidRPr="00FB5924">
              <w:rPr>
                <w:rFonts w:ascii="Arial" w:hAnsi="Arial" w:cs="Arial"/>
                <w:lang w:eastAsia="en-US"/>
              </w:rPr>
              <w:t>unrankedProjects</w:t>
            </w:r>
            <w:proofErr w:type="spellEnd"/>
          </w:p>
        </w:tc>
      </w:tr>
      <w:tr w:rsidR="0080528B" w:rsidTr="005C72E8">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Selects a new project.</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Saves the updated project match information.</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projectId</w:t>
            </w:r>
            <w:proofErr w:type="spellEnd"/>
            <w:r w:rsidRPr="00FB5924">
              <w:rPr>
                <w:rFonts w:ascii="Arial" w:hAnsi="Arial" w:cs="Arial"/>
                <w:lang w:eastAsia="en-US"/>
              </w:rPr>
              <w:t xml:space="preserve">, </w:t>
            </w:r>
            <w:proofErr w:type="spellStart"/>
            <w:r w:rsidRPr="00FB5924">
              <w:rPr>
                <w:rFonts w:ascii="Arial" w:hAnsi="Arial" w:cs="Arial"/>
                <w:lang w:eastAsia="en-US"/>
              </w:rPr>
              <w:t>teamID</w:t>
            </w:r>
            <w:proofErr w:type="spellEnd"/>
          </w:p>
        </w:tc>
      </w:tr>
      <w:tr w:rsidR="0080528B" w:rsidTr="005C72E8">
        <w:trPr>
          <w:cantSplit/>
          <w:trHeight w:val="9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Accepts Matches.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r w:rsidRPr="00FB5924">
              <w:rPr>
                <w:rFonts w:ascii="Arial" w:hAnsi="Arial" w:cs="Arial"/>
                <w:lang w:eastAsia="en-US"/>
              </w:rPr>
              <w:t>Saves match information.</w:t>
            </w:r>
          </w:p>
          <w:p w:rsidR="0080528B" w:rsidRPr="00FB5924" w:rsidRDefault="0080528B">
            <w:pPr>
              <w:pStyle w:val="Default"/>
              <w:spacing w:after="100"/>
              <w:rPr>
                <w:rFonts w:ascii="Arial" w:hAnsi="Arial" w:cs="Arial"/>
                <w:lang w:eastAsia="en-US"/>
              </w:rPr>
            </w:pPr>
          </w:p>
          <w:p w:rsidR="0080528B" w:rsidRPr="00FB5924" w:rsidRDefault="0080528B">
            <w:pPr>
              <w:pStyle w:val="Default"/>
              <w:spacing w:after="100"/>
              <w:rPr>
                <w:rFonts w:ascii="Arial" w:hAnsi="Arial" w:cs="Arial"/>
                <w:lang w:eastAsia="en-US"/>
              </w:rPr>
            </w:pPr>
            <w:r w:rsidRPr="00FB5924">
              <w:rPr>
                <w:rFonts w:ascii="Arial" w:hAnsi="Arial" w:cs="Arial"/>
                <w:lang w:eastAsia="en-US"/>
              </w:rPr>
              <w:t>Requests Acknowledgment.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B5924" w:rsidRDefault="0080528B">
            <w:pPr>
              <w:pStyle w:val="Default"/>
              <w:spacing w:after="100"/>
              <w:rPr>
                <w:rFonts w:ascii="Arial" w:hAnsi="Arial" w:cs="Arial"/>
                <w:lang w:eastAsia="en-US"/>
              </w:rPr>
            </w:pPr>
            <w:proofErr w:type="spellStart"/>
            <w:r w:rsidRPr="00FB5924">
              <w:rPr>
                <w:rFonts w:ascii="Arial" w:hAnsi="Arial" w:cs="Arial"/>
                <w:lang w:eastAsia="en-US"/>
              </w:rPr>
              <w:t>teamID</w:t>
            </w:r>
            <w:proofErr w:type="spellEnd"/>
            <w:r w:rsidRPr="00FB5924">
              <w:rPr>
                <w:rFonts w:ascii="Arial" w:hAnsi="Arial" w:cs="Arial"/>
                <w:lang w:eastAsia="en-US"/>
              </w:rPr>
              <w:t xml:space="preserve">, </w:t>
            </w:r>
            <w:proofErr w:type="spellStart"/>
            <w:r w:rsidRPr="00FB5924">
              <w:rPr>
                <w:rFonts w:ascii="Arial" w:hAnsi="Arial" w:cs="Arial"/>
                <w:lang w:eastAsia="en-US"/>
              </w:rPr>
              <w:t>projectID</w:t>
            </w:r>
            <w:proofErr w:type="spellEnd"/>
            <w:r w:rsidRPr="00FB5924">
              <w:rPr>
                <w:rFonts w:ascii="Arial" w:hAnsi="Arial" w:cs="Arial"/>
                <w:lang w:eastAsia="en-US"/>
              </w:rPr>
              <w:t xml:space="preserve">, </w:t>
            </w:r>
            <w:proofErr w:type="spellStart"/>
            <w:r w:rsidRPr="00FB5924">
              <w:rPr>
                <w:rFonts w:ascii="Arial" w:hAnsi="Arial" w:cs="Arial"/>
                <w:lang w:eastAsia="en-US"/>
              </w:rPr>
              <w:t>matchStatus</w:t>
            </w:r>
            <w:proofErr w:type="spellEnd"/>
          </w:p>
        </w:tc>
      </w:tr>
      <w:tr w:rsidR="0080528B" w:rsidTr="005C72E8">
        <w:trPr>
          <w:cantSplit/>
          <w:trHeight w:val="8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lastRenderedPageBreak/>
              <w:t>Acknowledges.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Sends notification emails to all teams and sponsors matched.</w:t>
            </w:r>
          </w:p>
          <w:p w:rsidR="0080528B" w:rsidRPr="00227D20" w:rsidRDefault="0080528B" w:rsidP="00227D20">
            <w:pPr>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teamEmail</w:t>
            </w:r>
            <w:proofErr w:type="spellEnd"/>
            <w:r w:rsidRPr="00227D20">
              <w:rPr>
                <w:rFonts w:ascii="Arial" w:hAnsi="Arial" w:cs="Arial"/>
              </w:rPr>
              <w:t xml:space="preserve">, </w:t>
            </w:r>
            <w:proofErr w:type="spellStart"/>
            <w:r w:rsidRPr="00227D20">
              <w:rPr>
                <w:rFonts w:ascii="Arial" w:hAnsi="Arial" w:cs="Arial"/>
              </w:rPr>
              <w:t>sponsorEmail</w:t>
            </w:r>
            <w:proofErr w:type="spellEnd"/>
            <w:r w:rsidRPr="00227D20">
              <w:rPr>
                <w:rFonts w:ascii="Arial" w:hAnsi="Arial" w:cs="Arial"/>
              </w:rPr>
              <w:t xml:space="preserve">, </w:t>
            </w:r>
          </w:p>
        </w:tc>
      </w:tr>
    </w:tbl>
    <w:p w:rsidR="005C72E8" w:rsidRDefault="005C72E8">
      <w:pPr>
        <w:pStyle w:val="Default"/>
        <w:rPr>
          <w:rFonts w:ascii="Arial" w:hAnsi="Arial" w:cs="Arial"/>
          <w:b/>
          <w:kern w:val="1"/>
          <w:szCs w:val="24"/>
        </w:rPr>
      </w:pPr>
    </w:p>
    <w:p w:rsidR="0080528B" w:rsidRDefault="0080528B">
      <w:pPr>
        <w:pStyle w:val="Default"/>
        <w:rPr>
          <w:sz w:val="22"/>
        </w:rPr>
      </w:pPr>
      <w:r w:rsidRPr="009C45A8">
        <w:rPr>
          <w:rFonts w:ascii="Arial" w:hAnsi="Arial" w:cs="Arial"/>
          <w:b/>
          <w:kern w:val="1"/>
          <w:szCs w:val="24"/>
        </w:rPr>
        <w:t>Successful Post Conditions:</w:t>
      </w:r>
      <w:r>
        <w:rPr>
          <w:sz w:val="22"/>
        </w:rPr>
        <w:t xml:space="preserve"> </w:t>
      </w:r>
      <w:r w:rsidRPr="00227D20">
        <w:rPr>
          <w:rFonts w:ascii="Arial" w:eastAsia="Times New Roman" w:hAnsi="Arial" w:cs="Arial"/>
          <w:color w:val="auto"/>
          <w:szCs w:val="24"/>
          <w:lang w:eastAsia="en-US"/>
        </w:rPr>
        <w:t>All matches are accepted and notifications are emailed.</w:t>
      </w:r>
    </w:p>
    <w:p w:rsidR="0080528B" w:rsidRDefault="0080528B">
      <w:pPr>
        <w:pStyle w:val="Default"/>
        <w:rPr>
          <w:rFonts w:ascii="Times New Roman Bold" w:hAnsi="Times New Roman Bold"/>
          <w:sz w:val="22"/>
        </w:rPr>
      </w:pPr>
    </w:p>
    <w:p w:rsidR="0080528B" w:rsidRPr="00F06075" w:rsidRDefault="0080528B" w:rsidP="00F06075">
      <w:pPr>
        <w:rPr>
          <w:rFonts w:ascii="Arial" w:hAnsi="Arial" w:cs="Arial"/>
          <w:b/>
          <w:kern w:val="1"/>
        </w:rPr>
      </w:pPr>
      <w:r w:rsidRPr="00F06075">
        <w:rPr>
          <w:rFonts w:ascii="Arial" w:hAnsi="Arial" w:cs="Arial"/>
          <w:b/>
          <w:kern w:val="1"/>
        </w:rPr>
        <w:t>Section 3: Classes/Attributes identified:</w:t>
      </w:r>
    </w:p>
    <w:tbl>
      <w:tblPr>
        <w:tblW w:w="0" w:type="auto"/>
        <w:tblInd w:w="5" w:type="dxa"/>
        <w:shd w:val="clear" w:color="auto" w:fill="FFFFFF"/>
        <w:tblLayout w:type="fixed"/>
        <w:tblLook w:val="0000"/>
      </w:tblPr>
      <w:tblGrid>
        <w:gridCol w:w="2443"/>
        <w:gridCol w:w="7883"/>
      </w:tblGrid>
      <w:tr w:rsidR="0080528B" w:rsidTr="005C72E8">
        <w:trPr>
          <w:cantSplit/>
          <w:trHeight w:val="330"/>
        </w:trPr>
        <w:tc>
          <w:tcPr>
            <w:tcW w:w="2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06075" w:rsidRDefault="0080528B" w:rsidP="00F06075">
            <w:pPr>
              <w:rPr>
                <w:rFonts w:ascii="Arial" w:hAnsi="Arial" w:cs="Arial"/>
                <w:b/>
                <w:kern w:val="1"/>
              </w:rPr>
            </w:pPr>
            <w:r w:rsidRPr="00F06075">
              <w:rPr>
                <w:rFonts w:ascii="Arial" w:hAnsi="Arial" w:cs="Arial"/>
                <w:b/>
                <w:kern w:val="1"/>
              </w:rPr>
              <w:t>Class</w:t>
            </w:r>
          </w:p>
        </w:tc>
        <w:tc>
          <w:tcPr>
            <w:tcW w:w="7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F06075" w:rsidRDefault="0080528B" w:rsidP="00F06075">
            <w:pPr>
              <w:rPr>
                <w:rFonts w:ascii="Arial" w:hAnsi="Arial" w:cs="Arial"/>
                <w:b/>
                <w:kern w:val="1"/>
              </w:rPr>
            </w:pPr>
            <w:r w:rsidRPr="00F06075">
              <w:rPr>
                <w:rFonts w:ascii="Arial" w:hAnsi="Arial" w:cs="Arial"/>
                <w:b/>
                <w:kern w:val="1"/>
              </w:rPr>
              <w:t>Attribute of class</w:t>
            </w:r>
          </w:p>
        </w:tc>
      </w:tr>
      <w:tr w:rsidR="0080528B" w:rsidTr="005C72E8">
        <w:trPr>
          <w:cantSplit/>
          <w:trHeight w:val="330"/>
        </w:trPr>
        <w:tc>
          <w:tcPr>
            <w:tcW w:w="2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r w:rsidRPr="009C45A8">
              <w:rPr>
                <w:rFonts w:ascii="Arial" w:hAnsi="Arial" w:cs="Arial"/>
                <w:b/>
                <w:kern w:val="1"/>
                <w:szCs w:val="24"/>
              </w:rPr>
              <w:t>Team</w:t>
            </w:r>
          </w:p>
        </w:tc>
        <w:tc>
          <w:tcPr>
            <w:tcW w:w="7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teamId</w:t>
            </w:r>
            <w:proofErr w:type="spellEnd"/>
            <w:r w:rsidRPr="00227D20">
              <w:rPr>
                <w:rFonts w:ascii="Arial" w:hAnsi="Arial" w:cs="Arial"/>
              </w:rPr>
              <w:t xml:space="preserve">, </w:t>
            </w:r>
            <w:proofErr w:type="spellStart"/>
            <w:r w:rsidRPr="00227D20">
              <w:rPr>
                <w:rFonts w:ascii="Arial" w:hAnsi="Arial" w:cs="Arial"/>
              </w:rPr>
              <w:t>teamEmail</w:t>
            </w:r>
            <w:proofErr w:type="spellEnd"/>
          </w:p>
        </w:tc>
      </w:tr>
      <w:tr w:rsidR="0080528B" w:rsidTr="005C72E8">
        <w:trPr>
          <w:cantSplit/>
          <w:trHeight w:val="330"/>
        </w:trPr>
        <w:tc>
          <w:tcPr>
            <w:tcW w:w="2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r w:rsidRPr="009C45A8">
              <w:rPr>
                <w:rFonts w:ascii="Arial" w:hAnsi="Arial" w:cs="Arial"/>
                <w:b/>
                <w:kern w:val="1"/>
                <w:szCs w:val="24"/>
              </w:rPr>
              <w:t>Project</w:t>
            </w:r>
          </w:p>
        </w:tc>
        <w:tc>
          <w:tcPr>
            <w:tcW w:w="7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projectId</w:t>
            </w:r>
            <w:proofErr w:type="spellEnd"/>
          </w:p>
        </w:tc>
      </w:tr>
      <w:tr w:rsidR="0080528B" w:rsidTr="005C72E8">
        <w:trPr>
          <w:cantSplit/>
          <w:trHeight w:val="330"/>
        </w:trPr>
        <w:tc>
          <w:tcPr>
            <w:tcW w:w="2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proofErr w:type="spellStart"/>
            <w:r w:rsidRPr="009C45A8">
              <w:rPr>
                <w:rFonts w:ascii="Arial" w:hAnsi="Arial" w:cs="Arial"/>
                <w:b/>
                <w:kern w:val="1"/>
                <w:szCs w:val="24"/>
              </w:rPr>
              <w:t>TeamRanking</w:t>
            </w:r>
            <w:proofErr w:type="spellEnd"/>
          </w:p>
        </w:tc>
        <w:tc>
          <w:tcPr>
            <w:tcW w:w="7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TeamId</w:t>
            </w:r>
            <w:proofErr w:type="spellEnd"/>
            <w:r w:rsidRPr="00227D20">
              <w:rPr>
                <w:rFonts w:ascii="Arial" w:hAnsi="Arial" w:cs="Arial"/>
              </w:rPr>
              <w:t xml:space="preserve">, </w:t>
            </w:r>
            <w:proofErr w:type="spellStart"/>
            <w:r w:rsidRPr="00227D20">
              <w:rPr>
                <w:rFonts w:ascii="Arial" w:hAnsi="Arial" w:cs="Arial"/>
              </w:rPr>
              <w:t>projectID</w:t>
            </w:r>
            <w:proofErr w:type="spellEnd"/>
            <w:r w:rsidRPr="00227D20">
              <w:rPr>
                <w:rFonts w:ascii="Arial" w:hAnsi="Arial" w:cs="Arial"/>
              </w:rPr>
              <w:t xml:space="preserve">, </w:t>
            </w:r>
            <w:proofErr w:type="spellStart"/>
            <w:r w:rsidRPr="00227D20">
              <w:rPr>
                <w:rFonts w:ascii="Arial" w:hAnsi="Arial" w:cs="Arial"/>
              </w:rPr>
              <w:t>projectRank</w:t>
            </w:r>
            <w:proofErr w:type="spellEnd"/>
          </w:p>
        </w:tc>
      </w:tr>
      <w:tr w:rsidR="0080528B" w:rsidTr="005C72E8">
        <w:trPr>
          <w:cantSplit/>
          <w:trHeight w:val="330"/>
        </w:trPr>
        <w:tc>
          <w:tcPr>
            <w:tcW w:w="2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proofErr w:type="spellStart"/>
            <w:r w:rsidRPr="009C45A8">
              <w:rPr>
                <w:rFonts w:ascii="Arial" w:hAnsi="Arial" w:cs="Arial"/>
                <w:b/>
                <w:kern w:val="1"/>
                <w:szCs w:val="24"/>
              </w:rPr>
              <w:t>ProjectRanking</w:t>
            </w:r>
            <w:proofErr w:type="spellEnd"/>
          </w:p>
        </w:tc>
        <w:tc>
          <w:tcPr>
            <w:tcW w:w="7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SponsorID</w:t>
            </w:r>
            <w:proofErr w:type="spellEnd"/>
            <w:r w:rsidRPr="00227D20">
              <w:rPr>
                <w:rFonts w:ascii="Arial" w:hAnsi="Arial" w:cs="Arial"/>
              </w:rPr>
              <w:t xml:space="preserve">, </w:t>
            </w:r>
            <w:proofErr w:type="spellStart"/>
            <w:r w:rsidRPr="00227D20">
              <w:rPr>
                <w:rFonts w:ascii="Arial" w:hAnsi="Arial" w:cs="Arial"/>
              </w:rPr>
              <w:t>projectID</w:t>
            </w:r>
            <w:proofErr w:type="spellEnd"/>
            <w:r w:rsidRPr="00227D20">
              <w:rPr>
                <w:rFonts w:ascii="Arial" w:hAnsi="Arial" w:cs="Arial"/>
              </w:rPr>
              <w:t xml:space="preserve">, </w:t>
            </w:r>
            <w:proofErr w:type="spellStart"/>
            <w:r w:rsidRPr="00227D20">
              <w:rPr>
                <w:rFonts w:ascii="Arial" w:hAnsi="Arial" w:cs="Arial"/>
              </w:rPr>
              <w:t>teamRank</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2C0D73" w:rsidRDefault="00227D20" w:rsidP="00666F1A">
      <w:pPr>
        <w:pStyle w:val="Heading3AA"/>
      </w:pPr>
      <w:r>
        <w:rPr>
          <w:rFonts w:ascii="Times New Roman" w:hAnsi="Times New Roman"/>
          <w:sz w:val="22"/>
        </w:rPr>
        <w:br w:type="page"/>
      </w:r>
      <w:bookmarkStart w:id="25" w:name="_Toc300126419"/>
      <w:r w:rsidR="002F2292">
        <w:rPr>
          <w:rFonts w:ascii="Times New Roman" w:hAnsi="Times New Roman"/>
        </w:rPr>
        <w:lastRenderedPageBreak/>
        <w:t>5</w:t>
      </w:r>
      <w:r w:rsidR="0080528B" w:rsidRPr="00666F1A">
        <w:rPr>
          <w:rFonts w:ascii="Times New Roman" w:hAnsi="Times New Roman"/>
        </w:rPr>
        <w:t>.2.3   View Project Status</w:t>
      </w:r>
      <w:bookmarkEnd w:id="25"/>
    </w:p>
    <w:p w:rsidR="0080528B" w:rsidRPr="009C45A8" w:rsidRDefault="0080528B">
      <w:pPr>
        <w:pStyle w:val="Default"/>
        <w:rPr>
          <w:rFonts w:ascii="Arial" w:hAnsi="Arial" w:cs="Arial"/>
          <w:b/>
          <w:szCs w:val="24"/>
        </w:rPr>
      </w:pPr>
      <w:r w:rsidRPr="009C45A8">
        <w:rPr>
          <w:rFonts w:ascii="Arial" w:hAnsi="Arial" w:cs="Arial"/>
          <w:b/>
          <w:szCs w:val="24"/>
        </w:rPr>
        <w:t>Identifier:  UC03</w:t>
      </w:r>
    </w:p>
    <w:p w:rsidR="0080528B" w:rsidRDefault="0080528B">
      <w:pPr>
        <w:pStyle w:val="Default"/>
        <w:rPr>
          <w:rFonts w:ascii="Times New Roman Italic" w:hAnsi="Times New Roman Italic"/>
          <w:sz w:val="22"/>
        </w:rPr>
      </w:pPr>
    </w:p>
    <w:p w:rsidR="0080528B" w:rsidRDefault="0080528B">
      <w:pPr>
        <w:pStyle w:val="Default"/>
        <w:rPr>
          <w:sz w:val="22"/>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This use case enables the actor, </w:t>
      </w:r>
      <w:proofErr w:type="spellStart"/>
      <w:r w:rsidRPr="00227D20">
        <w:rPr>
          <w:rFonts w:ascii="Arial" w:eastAsia="Times New Roman" w:hAnsi="Arial" w:cs="Arial"/>
          <w:color w:val="auto"/>
          <w:szCs w:val="24"/>
          <w:lang w:eastAsia="en-US"/>
        </w:rPr>
        <w:t>CompanyRep</w:t>
      </w:r>
      <w:proofErr w:type="spellEnd"/>
      <w:r w:rsidRPr="00227D20">
        <w:rPr>
          <w:rFonts w:ascii="Arial" w:eastAsia="Times New Roman" w:hAnsi="Arial" w:cs="Arial"/>
          <w:color w:val="auto"/>
          <w:szCs w:val="24"/>
          <w:lang w:eastAsia="en-US"/>
        </w:rPr>
        <w:t>, to view the status of a submitted project.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rsidP="00227D20">
      <w:pPr>
        <w:rPr>
          <w:rFonts w:ascii="Arial" w:hAnsi="Arial" w:cs="Arial"/>
        </w:rPr>
      </w:pPr>
      <w:r w:rsidRPr="00227D20">
        <w:rPr>
          <w:rFonts w:ascii="Arial" w:hAnsi="Arial" w:cs="Arial"/>
        </w:rPr>
        <w:t xml:space="preserve">BR#13: Company Representative should be able to check project status. </w:t>
      </w:r>
    </w:p>
    <w:p w:rsidR="0080528B" w:rsidRPr="00227D20" w:rsidRDefault="0080528B" w:rsidP="00227D20">
      <w:pPr>
        <w:rPr>
          <w:rFonts w:ascii="Arial" w:hAnsi="Arial" w:cs="Arial"/>
        </w:rPr>
      </w:pPr>
      <w:r w:rsidRPr="00227D20">
        <w:rPr>
          <w:rFonts w:ascii="Arial" w:hAnsi="Arial" w:cs="Arial"/>
        </w:rPr>
        <w:t xml:space="preserve">BR#14: </w:t>
      </w:r>
      <w:r w:rsidR="00FC608A">
        <w:rPr>
          <w:rFonts w:ascii="Arial" w:hAnsi="Arial" w:cs="Arial"/>
        </w:rPr>
        <w:t>Team Leader should be able to update a milestone status</w:t>
      </w:r>
      <w:r w:rsidR="00FC608A" w:rsidRPr="00691C91">
        <w:rPr>
          <w:rFonts w:ascii="Arial" w:hAnsi="Arial" w:cs="Arial"/>
        </w:rPr>
        <w: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Scenario 1: View Project Status</w:t>
      </w:r>
    </w:p>
    <w:p w:rsidR="0080528B" w:rsidRDefault="0080528B">
      <w:pPr>
        <w:pStyle w:val="Default"/>
        <w:rPr>
          <w:rFonts w:ascii="Times New Roman Bold" w:hAnsi="Times New Roman Bold"/>
          <w:sz w:val="22"/>
        </w:rPr>
      </w:pPr>
      <w:r w:rsidRPr="009C45A8">
        <w:rPr>
          <w:rFonts w:ascii="Arial" w:hAnsi="Arial" w:cs="Arial"/>
          <w:b/>
          <w:szCs w:val="24"/>
        </w:rPr>
        <w:t>Preconditions: System displays the View Projects screen.</w:t>
      </w:r>
    </w:p>
    <w:tbl>
      <w:tblPr>
        <w:tblW w:w="10490" w:type="dxa"/>
        <w:tblInd w:w="5" w:type="dxa"/>
        <w:shd w:val="clear" w:color="auto" w:fill="FFFFFF"/>
        <w:tblLayout w:type="fixed"/>
        <w:tblLook w:val="0000"/>
      </w:tblPr>
      <w:tblGrid>
        <w:gridCol w:w="2520"/>
        <w:gridCol w:w="5844"/>
        <w:gridCol w:w="2126"/>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33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Chooses a project to view.</w:t>
            </w:r>
          </w:p>
        </w:tc>
        <w:tc>
          <w:tcPr>
            <w:tcW w:w="5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Syste</w:t>
            </w:r>
            <w:r w:rsidR="00DD0897">
              <w:rPr>
                <w:rFonts w:ascii="Arial" w:hAnsi="Arial" w:cs="Arial"/>
              </w:rPr>
              <w:t>m displays the selected project milestones with status</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rsidP="00227D20">
            <w:pPr>
              <w:rPr>
                <w:rFonts w:ascii="Arial" w:hAnsi="Arial" w:cs="Arial"/>
              </w:rPr>
            </w:pPr>
            <w:proofErr w:type="spellStart"/>
            <w:r w:rsidRPr="00227D20">
              <w:rPr>
                <w:rFonts w:ascii="Arial" w:hAnsi="Arial" w:cs="Arial"/>
              </w:rPr>
              <w:t>projectID</w:t>
            </w:r>
            <w:proofErr w:type="spellEnd"/>
            <w:r w:rsidRPr="00227D20">
              <w:rPr>
                <w:rFonts w:ascii="Arial" w:hAnsi="Arial" w:cs="Arial"/>
              </w:rPr>
              <w:t xml:space="preserve">, </w:t>
            </w:r>
            <w:proofErr w:type="spellStart"/>
            <w:r w:rsidRPr="00227D20">
              <w:rPr>
                <w:rFonts w:ascii="Arial" w:hAnsi="Arial" w:cs="Arial"/>
              </w:rPr>
              <w:t>projectName</w:t>
            </w:r>
            <w:proofErr w:type="spellEnd"/>
            <w:r w:rsidR="00DD0897">
              <w:rPr>
                <w:rFonts w:ascii="Arial" w:hAnsi="Arial" w:cs="Arial"/>
              </w:rPr>
              <w:t>,</w:t>
            </w:r>
          </w:p>
          <w:p w:rsidR="00DD0897" w:rsidRDefault="00DD0897" w:rsidP="00227D20">
            <w:pPr>
              <w:rPr>
                <w:rFonts w:ascii="Arial" w:hAnsi="Arial" w:cs="Arial"/>
              </w:rPr>
            </w:pPr>
            <w:proofErr w:type="spellStart"/>
            <w:r>
              <w:rPr>
                <w:rFonts w:ascii="Arial" w:hAnsi="Arial" w:cs="Arial"/>
              </w:rPr>
              <w:t>milestoneId</w:t>
            </w:r>
            <w:proofErr w:type="spellEnd"/>
            <w:r>
              <w:rPr>
                <w:rFonts w:ascii="Arial" w:hAnsi="Arial" w:cs="Arial"/>
              </w:rPr>
              <w:t>,</w:t>
            </w:r>
          </w:p>
          <w:p w:rsidR="00DD0897" w:rsidRDefault="00DD0897" w:rsidP="00227D20">
            <w:pPr>
              <w:rPr>
                <w:rFonts w:ascii="Arial" w:hAnsi="Arial" w:cs="Arial"/>
              </w:rPr>
            </w:pPr>
            <w:r>
              <w:rPr>
                <w:rFonts w:ascii="Arial" w:hAnsi="Arial" w:cs="Arial"/>
              </w:rPr>
              <w:t>milestone,</w:t>
            </w:r>
          </w:p>
          <w:p w:rsidR="00DD0897" w:rsidRPr="00227D20" w:rsidRDefault="00DD0897" w:rsidP="00227D20">
            <w:pPr>
              <w:rPr>
                <w:rFonts w:ascii="Arial" w:hAnsi="Arial" w:cs="Arial"/>
              </w:rPr>
            </w:pPr>
            <w:r>
              <w:rPr>
                <w:rFonts w:ascii="Arial" w:hAnsi="Arial" w:cs="Arial"/>
              </w:rPr>
              <w:t>status</w:t>
            </w:r>
          </w:p>
        </w:tc>
      </w:tr>
    </w:tbl>
    <w:p w:rsidR="0080528B" w:rsidRDefault="0080528B">
      <w:pPr>
        <w:pStyle w:val="Default"/>
        <w:rPr>
          <w:sz w:val="22"/>
        </w:rPr>
      </w:pPr>
    </w:p>
    <w:p w:rsidR="0080528B" w:rsidRDefault="0080528B">
      <w:pPr>
        <w:pStyle w:val="Default"/>
        <w:rPr>
          <w:sz w:val="22"/>
        </w:rPr>
      </w:pPr>
      <w:r w:rsidRPr="009C45A8">
        <w:rPr>
          <w:rFonts w:ascii="Arial" w:hAnsi="Arial" w:cs="Arial"/>
          <w:b/>
          <w:szCs w:val="24"/>
        </w:rPr>
        <w:t>Successful Post Conditions:</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Project </w:t>
      </w:r>
      <w:r w:rsidR="00DD0897">
        <w:rPr>
          <w:rFonts w:ascii="Arial" w:eastAsia="Times New Roman" w:hAnsi="Arial" w:cs="Arial"/>
          <w:color w:val="auto"/>
          <w:szCs w:val="24"/>
          <w:lang w:eastAsia="en-US"/>
        </w:rPr>
        <w:t xml:space="preserve">status </w:t>
      </w:r>
      <w:r w:rsidRPr="00227D20">
        <w:rPr>
          <w:rFonts w:ascii="Arial" w:eastAsia="Times New Roman" w:hAnsi="Arial" w:cs="Arial"/>
          <w:color w:val="auto"/>
          <w:szCs w:val="24"/>
          <w:lang w:eastAsia="en-US"/>
        </w:rPr>
        <w:t>has been successfully displayed.</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10490" w:type="dxa"/>
        <w:tblInd w:w="5" w:type="dxa"/>
        <w:shd w:val="clear" w:color="auto" w:fill="FFFFFF"/>
        <w:tblLayout w:type="fixed"/>
        <w:tblLook w:val="0000"/>
      </w:tblPr>
      <w:tblGrid>
        <w:gridCol w:w="2507"/>
        <w:gridCol w:w="7983"/>
      </w:tblGrid>
      <w:tr w:rsidR="0080528B" w:rsidTr="005C72E8">
        <w:trPr>
          <w:cantSplit/>
          <w:trHeight w:val="330"/>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9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5C72E8">
        <w:trPr>
          <w:cantSplit/>
          <w:trHeight w:val="330"/>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b/>
              </w:rPr>
            </w:pPr>
            <w:r w:rsidRPr="00227D20">
              <w:rPr>
                <w:rFonts w:ascii="Arial" w:hAnsi="Arial" w:cs="Arial"/>
                <w:b/>
              </w:rPr>
              <w:t>Project</w:t>
            </w:r>
          </w:p>
        </w:tc>
        <w:tc>
          <w:tcPr>
            <w:tcW w:w="79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projectID</w:t>
            </w:r>
            <w:proofErr w:type="spellEnd"/>
            <w:r w:rsidRPr="00227D20">
              <w:rPr>
                <w:rFonts w:ascii="Arial" w:hAnsi="Arial" w:cs="Arial"/>
              </w:rPr>
              <w:t xml:space="preserve">, </w:t>
            </w:r>
            <w:proofErr w:type="spellStart"/>
            <w:r w:rsidRPr="00227D20">
              <w:rPr>
                <w:rFonts w:ascii="Arial" w:hAnsi="Arial" w:cs="Arial"/>
              </w:rPr>
              <w:t>projectName</w:t>
            </w:r>
            <w:proofErr w:type="spellEnd"/>
          </w:p>
        </w:tc>
      </w:tr>
      <w:tr w:rsidR="00DD0897" w:rsidTr="005C72E8">
        <w:trPr>
          <w:cantSplit/>
          <w:trHeight w:val="330"/>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D0897" w:rsidRPr="00227D20" w:rsidRDefault="00DD0897" w:rsidP="00227D20">
            <w:pPr>
              <w:rPr>
                <w:rFonts w:ascii="Arial" w:hAnsi="Arial" w:cs="Arial"/>
                <w:b/>
              </w:rPr>
            </w:pPr>
            <w:r>
              <w:rPr>
                <w:rFonts w:ascii="Arial" w:hAnsi="Arial" w:cs="Arial"/>
                <w:b/>
              </w:rPr>
              <w:t>Milestones</w:t>
            </w:r>
          </w:p>
        </w:tc>
        <w:tc>
          <w:tcPr>
            <w:tcW w:w="79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D0897" w:rsidRPr="00227D20" w:rsidRDefault="00DD0897" w:rsidP="00227D20">
            <w:pPr>
              <w:rPr>
                <w:rFonts w:ascii="Arial" w:hAnsi="Arial" w:cs="Arial"/>
              </w:rPr>
            </w:pPr>
            <w:proofErr w:type="spellStart"/>
            <w:r>
              <w:rPr>
                <w:rFonts w:ascii="Arial" w:hAnsi="Arial" w:cs="Arial"/>
              </w:rPr>
              <w:t>milestoneId</w:t>
            </w:r>
            <w:proofErr w:type="spellEnd"/>
            <w:r>
              <w:rPr>
                <w:rFonts w:ascii="Arial" w:hAnsi="Arial" w:cs="Arial"/>
              </w:rPr>
              <w:t>, milestone, status</w:t>
            </w:r>
          </w:p>
        </w:tc>
      </w:tr>
    </w:tbl>
    <w:p w:rsidR="0080528B" w:rsidRDefault="0080528B">
      <w:pPr>
        <w:pStyle w:val="BodyA"/>
        <w:rPr>
          <w:rFonts w:ascii="Times New Roman" w:hAnsi="Times New Roman"/>
          <w:sz w:val="22"/>
        </w:rPr>
      </w:pPr>
    </w:p>
    <w:p w:rsidR="0080528B" w:rsidRDefault="0080528B" w:rsidP="00227D20">
      <w:pPr>
        <w:rPr>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2C0D73" w:rsidRDefault="00227D20" w:rsidP="00666F1A">
      <w:pPr>
        <w:pStyle w:val="Heading3AA"/>
      </w:pPr>
      <w:r>
        <w:br w:type="page"/>
      </w:r>
      <w:bookmarkStart w:id="26" w:name="_Toc300126420"/>
      <w:r w:rsidR="002F2292">
        <w:rPr>
          <w:rFonts w:ascii="Times New Roman" w:hAnsi="Times New Roman"/>
        </w:rPr>
        <w:lastRenderedPageBreak/>
        <w:t>5</w:t>
      </w:r>
      <w:r w:rsidR="0080528B" w:rsidRPr="00666F1A">
        <w:rPr>
          <w:rFonts w:ascii="Times New Roman" w:hAnsi="Times New Roman"/>
        </w:rPr>
        <w:t>.2.4   Manage Project Files</w:t>
      </w:r>
      <w:bookmarkEnd w:id="26"/>
    </w:p>
    <w:p w:rsidR="0080528B" w:rsidRPr="009C45A8" w:rsidRDefault="0080528B">
      <w:pPr>
        <w:pStyle w:val="Default"/>
        <w:rPr>
          <w:rFonts w:ascii="Arial" w:hAnsi="Arial" w:cs="Arial"/>
          <w:b/>
          <w:szCs w:val="24"/>
        </w:rPr>
      </w:pPr>
      <w:r w:rsidRPr="009C45A8">
        <w:rPr>
          <w:rFonts w:ascii="Arial" w:hAnsi="Arial" w:cs="Arial"/>
          <w:b/>
          <w:szCs w:val="24"/>
        </w:rPr>
        <w:t>Identifier:  UC01</w:t>
      </w:r>
    </w:p>
    <w:p w:rsidR="0080528B" w:rsidRDefault="0080528B">
      <w:pPr>
        <w:pStyle w:val="Default"/>
        <w:rPr>
          <w:rFonts w:ascii="Times New Roman Italic" w:hAnsi="Times New Roman Italic"/>
          <w:sz w:val="22"/>
        </w:rPr>
      </w:pPr>
    </w:p>
    <w:p w:rsidR="0080528B"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Italic" w:hAnsi="Times New Roman Bold Italic"/>
          <w:sz w:val="22"/>
        </w:rPr>
        <w:t xml:space="preserve"> </w:t>
      </w:r>
      <w:r w:rsidRPr="00227D20">
        <w:rPr>
          <w:rFonts w:ascii="Arial" w:eastAsia="Times New Roman" w:hAnsi="Arial" w:cs="Arial"/>
          <w:color w:val="auto"/>
          <w:szCs w:val="24"/>
          <w:lang w:eastAsia="en-US"/>
        </w:rPr>
        <w:t xml:space="preserve">This use case enables the actor, </w:t>
      </w:r>
      <w:proofErr w:type="spellStart"/>
      <w:r w:rsidRPr="00227D20">
        <w:rPr>
          <w:rFonts w:ascii="Arial" w:eastAsia="Times New Roman" w:hAnsi="Arial" w:cs="Arial"/>
          <w:color w:val="auto"/>
          <w:szCs w:val="24"/>
          <w:lang w:eastAsia="en-US"/>
        </w:rPr>
        <w:t>CompanyRep</w:t>
      </w:r>
      <w:proofErr w:type="spellEnd"/>
      <w:r w:rsidRPr="00227D20">
        <w:rPr>
          <w:rFonts w:ascii="Arial" w:eastAsia="Times New Roman" w:hAnsi="Arial" w:cs="Arial"/>
          <w:color w:val="auto"/>
          <w:szCs w:val="24"/>
          <w:lang w:eastAsia="en-US"/>
        </w:rPr>
        <w:t>, to manage the files associated with a project.</w:t>
      </w:r>
    </w:p>
    <w:p w:rsidR="002F18FC" w:rsidRPr="00227D20" w:rsidRDefault="002F18FC">
      <w:pPr>
        <w:pStyle w:val="Default"/>
        <w:rPr>
          <w:rFonts w:ascii="Arial" w:eastAsia="Times New Roman" w:hAnsi="Arial" w:cs="Arial"/>
          <w:color w:val="auto"/>
          <w:szCs w:val="24"/>
          <w:lang w:eastAsia="en-US"/>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rsidP="00227D20">
      <w:pPr>
        <w:rPr>
          <w:rFonts w:ascii="Arial" w:hAnsi="Arial" w:cs="Arial"/>
        </w:rPr>
      </w:pPr>
      <w:r w:rsidRPr="00227D20">
        <w:rPr>
          <w:rFonts w:ascii="Arial" w:hAnsi="Arial" w:cs="Arial"/>
        </w:rPr>
        <w:t>BR#25: Project files can only be viewed by the company rep and the team matched to their project.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Upload File</w:t>
      </w:r>
    </w:p>
    <w:p w:rsidR="0080528B" w:rsidRDefault="0080528B">
      <w:pPr>
        <w:pStyle w:val="Default"/>
        <w:rPr>
          <w:rFonts w:ascii="Times New Roman Bold" w:hAnsi="Times New Roman Bold"/>
          <w:sz w:val="22"/>
        </w:rPr>
      </w:pPr>
      <w:r w:rsidRPr="009C45A8">
        <w:rPr>
          <w:rFonts w:ascii="Arial" w:hAnsi="Arial" w:cs="Arial"/>
          <w:b/>
          <w:szCs w:val="24"/>
        </w:rPr>
        <w:t xml:space="preserve">Preconditions: </w:t>
      </w:r>
      <w:r w:rsidRPr="00227D20">
        <w:rPr>
          <w:rFonts w:ascii="Arial" w:eastAsia="Times New Roman" w:hAnsi="Arial" w:cs="Arial"/>
          <w:color w:val="auto"/>
          <w:szCs w:val="24"/>
          <w:lang w:eastAsia="en-US"/>
        </w:rPr>
        <w:t>System is displaying the upload file screen.</w:t>
      </w:r>
    </w:p>
    <w:tbl>
      <w:tblPr>
        <w:tblW w:w="0" w:type="auto"/>
        <w:tblInd w:w="5" w:type="dxa"/>
        <w:shd w:val="clear" w:color="auto" w:fill="FFFFFF"/>
        <w:tblLayout w:type="fixed"/>
        <w:tblLook w:val="0000"/>
      </w:tblPr>
      <w:tblGrid>
        <w:gridCol w:w="2520"/>
        <w:gridCol w:w="5538"/>
        <w:gridCol w:w="2127"/>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184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Enters the required information and file and submits it.</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Checks for file description, file name and uploaded file.</w:t>
            </w:r>
          </w:p>
          <w:p w:rsidR="0080528B" w:rsidRPr="00227D20" w:rsidRDefault="0080528B" w:rsidP="00227D20">
            <w:pPr>
              <w:rPr>
                <w:rFonts w:ascii="Arial" w:hAnsi="Arial" w:cs="Arial"/>
              </w:rPr>
            </w:pPr>
          </w:p>
          <w:p w:rsidR="0080528B" w:rsidRPr="00227D20" w:rsidRDefault="0080528B" w:rsidP="00227D20">
            <w:pPr>
              <w:rPr>
                <w:rFonts w:ascii="Arial" w:hAnsi="Arial" w:cs="Arial"/>
              </w:rPr>
            </w:pPr>
            <w:r w:rsidRPr="00227D20">
              <w:rPr>
                <w:rFonts w:ascii="Arial" w:hAnsi="Arial" w:cs="Arial"/>
              </w:rPr>
              <w:t>Saves file information.</w:t>
            </w:r>
          </w:p>
          <w:p w:rsidR="0080528B" w:rsidRPr="00227D20" w:rsidRDefault="0080528B" w:rsidP="00227D20">
            <w:pPr>
              <w:rPr>
                <w:rFonts w:ascii="Arial" w:hAnsi="Arial" w:cs="Arial"/>
              </w:rPr>
            </w:pPr>
          </w:p>
          <w:p w:rsidR="0080528B" w:rsidRPr="00227D20" w:rsidRDefault="0080528B" w:rsidP="00227D20">
            <w:pPr>
              <w:rPr>
                <w:rFonts w:ascii="Arial" w:hAnsi="Arial" w:cs="Arial"/>
              </w:rPr>
            </w:pPr>
            <w:r w:rsidRPr="00227D20">
              <w:rPr>
                <w:rFonts w:ascii="Arial" w:hAnsi="Arial" w:cs="Arial"/>
              </w:rPr>
              <w:t>Requests Acknowledgement.</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fileDescription</w:t>
            </w:r>
            <w:proofErr w:type="spellEnd"/>
            <w:r w:rsidRPr="00227D20">
              <w:rPr>
                <w:rFonts w:ascii="Arial" w:hAnsi="Arial" w:cs="Arial"/>
              </w:rPr>
              <w:t xml:space="preserve">, </w:t>
            </w:r>
            <w:proofErr w:type="spellStart"/>
            <w:r w:rsidRPr="00227D20">
              <w:rPr>
                <w:rFonts w:ascii="Arial" w:hAnsi="Arial" w:cs="Arial"/>
              </w:rPr>
              <w:t>fileName</w:t>
            </w:r>
            <w:proofErr w:type="spellEnd"/>
            <w:r w:rsidRPr="00227D20">
              <w:rPr>
                <w:rFonts w:ascii="Arial" w:hAnsi="Arial" w:cs="Arial"/>
              </w:rPr>
              <w:t xml:space="preserve">, </w:t>
            </w:r>
            <w:proofErr w:type="spellStart"/>
            <w:r w:rsidRPr="00227D20">
              <w:rPr>
                <w:rFonts w:ascii="Arial" w:hAnsi="Arial" w:cs="Arial"/>
              </w:rPr>
              <w:t>fileID</w:t>
            </w:r>
            <w:proofErr w:type="spellEnd"/>
            <w:r w:rsidRPr="00227D20">
              <w:rPr>
                <w:rFonts w:ascii="Arial" w:hAnsi="Arial" w:cs="Arial"/>
              </w:rPr>
              <w:t xml:space="preserve">, </w:t>
            </w:r>
            <w:proofErr w:type="spellStart"/>
            <w:r w:rsidRPr="00227D20">
              <w:rPr>
                <w:rFonts w:ascii="Arial" w:hAnsi="Arial" w:cs="Arial"/>
              </w:rPr>
              <w:t>projectID</w:t>
            </w:r>
            <w:proofErr w:type="spellEnd"/>
          </w:p>
        </w:tc>
      </w:tr>
      <w:tr w:rsidR="0080528B" w:rsidTr="005C72E8">
        <w:trPr>
          <w:cantSplit/>
          <w:trHeight w:val="33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Acknowledges.</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Actor is redirected to the project's page.</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projectID</w:t>
            </w:r>
            <w:proofErr w:type="spellEnd"/>
          </w:p>
        </w:tc>
      </w:tr>
    </w:tbl>
    <w:p w:rsidR="0080528B" w:rsidRDefault="0080528B">
      <w:pPr>
        <w:pStyle w:val="Default"/>
        <w:rPr>
          <w:sz w:val="22"/>
        </w:rPr>
      </w:pPr>
    </w:p>
    <w:p w:rsidR="0080528B" w:rsidRDefault="0080528B">
      <w:pPr>
        <w:pStyle w:val="Default"/>
        <w:rPr>
          <w:sz w:val="22"/>
        </w:rPr>
      </w:pPr>
      <w:r w:rsidRPr="009C45A8">
        <w:rPr>
          <w:rFonts w:ascii="Arial" w:hAnsi="Arial" w:cs="Arial"/>
          <w:b/>
          <w:szCs w:val="24"/>
        </w:rPr>
        <w:t>Successful Post Conditions:</w:t>
      </w:r>
      <w:r>
        <w:rPr>
          <w:rFonts w:ascii="Times New Roman Bold" w:hAnsi="Times New Roman Bold"/>
          <w:sz w:val="22"/>
        </w:rPr>
        <w:t xml:space="preserve"> </w:t>
      </w:r>
      <w:r w:rsidRPr="00227D20">
        <w:rPr>
          <w:rFonts w:ascii="Arial" w:eastAsia="Times New Roman" w:hAnsi="Arial" w:cs="Arial"/>
          <w:color w:val="auto"/>
          <w:szCs w:val="24"/>
          <w:lang w:eastAsia="en-US"/>
        </w:rPr>
        <w:t>File has successfully been uploaded and added to the project.</w:t>
      </w: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Scenario 2: Remove File</w:t>
      </w:r>
    </w:p>
    <w:p w:rsidR="0080528B" w:rsidRDefault="0080528B">
      <w:pPr>
        <w:pStyle w:val="Default"/>
        <w:rPr>
          <w:rFonts w:ascii="Times New Roman Bold" w:hAnsi="Times New Roman Bold"/>
          <w:sz w:val="22"/>
        </w:rPr>
      </w:pPr>
      <w:r w:rsidRPr="009C45A8">
        <w:rPr>
          <w:rFonts w:ascii="Arial" w:hAnsi="Arial" w:cs="Arial"/>
          <w:b/>
          <w:szCs w:val="24"/>
        </w:rPr>
        <w:t>Preconditions: System is displaying the remove file screen.</w:t>
      </w:r>
    </w:p>
    <w:tbl>
      <w:tblPr>
        <w:tblW w:w="0" w:type="auto"/>
        <w:tblInd w:w="5" w:type="dxa"/>
        <w:shd w:val="clear" w:color="auto" w:fill="FFFFFF"/>
        <w:tblLayout w:type="fixed"/>
        <w:tblLook w:val="0000"/>
      </w:tblPr>
      <w:tblGrid>
        <w:gridCol w:w="2520"/>
        <w:gridCol w:w="5538"/>
        <w:gridCol w:w="2127"/>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160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Chooses the file and requests for removal.</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Removes the file information.</w:t>
            </w:r>
          </w:p>
          <w:p w:rsidR="0080528B" w:rsidRPr="00227D20" w:rsidRDefault="0080528B" w:rsidP="00227D20">
            <w:pPr>
              <w:rPr>
                <w:rFonts w:ascii="Arial" w:hAnsi="Arial" w:cs="Arial"/>
              </w:rPr>
            </w:pPr>
          </w:p>
          <w:p w:rsidR="0080528B" w:rsidRPr="00227D20" w:rsidRDefault="0080528B" w:rsidP="00227D20">
            <w:pPr>
              <w:rPr>
                <w:rFonts w:ascii="Arial" w:hAnsi="Arial" w:cs="Arial"/>
              </w:rPr>
            </w:pPr>
            <w:r w:rsidRPr="00227D20">
              <w:rPr>
                <w:rFonts w:ascii="Arial" w:hAnsi="Arial" w:cs="Arial"/>
              </w:rPr>
              <w:t>Updates the project information.</w:t>
            </w:r>
          </w:p>
          <w:p w:rsidR="0080528B" w:rsidRPr="00227D20" w:rsidRDefault="0080528B" w:rsidP="00227D20">
            <w:pPr>
              <w:rPr>
                <w:rFonts w:ascii="Arial" w:hAnsi="Arial" w:cs="Arial"/>
              </w:rPr>
            </w:pPr>
          </w:p>
          <w:p w:rsidR="0080528B" w:rsidRPr="00227D20" w:rsidRDefault="0080528B" w:rsidP="00227D20">
            <w:pPr>
              <w:rPr>
                <w:rFonts w:ascii="Arial" w:hAnsi="Arial" w:cs="Arial"/>
              </w:rPr>
            </w:pPr>
            <w:r w:rsidRPr="00227D20">
              <w:rPr>
                <w:rFonts w:ascii="Arial" w:hAnsi="Arial" w:cs="Arial"/>
              </w:rPr>
              <w:t>Requests Acknowledgement.</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fileID</w:t>
            </w:r>
            <w:proofErr w:type="spellEnd"/>
            <w:r w:rsidRPr="00227D20">
              <w:rPr>
                <w:rFonts w:ascii="Arial" w:hAnsi="Arial" w:cs="Arial"/>
              </w:rPr>
              <w:t xml:space="preserve">, </w:t>
            </w:r>
            <w:proofErr w:type="spellStart"/>
            <w:r w:rsidRPr="00227D20">
              <w:rPr>
                <w:rFonts w:ascii="Arial" w:hAnsi="Arial" w:cs="Arial"/>
              </w:rPr>
              <w:t>projectID</w:t>
            </w:r>
            <w:proofErr w:type="spellEnd"/>
          </w:p>
        </w:tc>
      </w:tr>
      <w:tr w:rsidR="0080528B" w:rsidTr="005C72E8">
        <w:trPr>
          <w:cantSplit/>
          <w:trHeight w:val="33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Acknowledges.</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Actor is redirected to the project's page.</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projectID</w:t>
            </w:r>
            <w:proofErr w:type="spellEnd"/>
          </w:p>
        </w:tc>
      </w:tr>
    </w:tbl>
    <w:p w:rsidR="0080528B" w:rsidRDefault="0080528B">
      <w:pPr>
        <w:pStyle w:val="FreeForm"/>
        <w:ind w:left="5"/>
        <w:rPr>
          <w:rFonts w:ascii="Times New Roman Bold" w:hAnsi="Times New Roman Bold"/>
          <w:sz w:val="22"/>
        </w:rPr>
      </w:pPr>
    </w:p>
    <w:p w:rsidR="0080528B" w:rsidRDefault="0080528B">
      <w:pPr>
        <w:pStyle w:val="Default"/>
        <w:rPr>
          <w:sz w:val="22"/>
        </w:rPr>
      </w:pPr>
      <w:r w:rsidRPr="009C45A8">
        <w:rPr>
          <w:rFonts w:ascii="Arial" w:hAnsi="Arial" w:cs="Arial"/>
          <w:b/>
          <w:szCs w:val="24"/>
        </w:rPr>
        <w:t>Successful Post Conditions:</w:t>
      </w:r>
      <w:r>
        <w:rPr>
          <w:sz w:val="22"/>
        </w:rPr>
        <w:t xml:space="preserve"> </w:t>
      </w:r>
      <w:r w:rsidRPr="00227D20">
        <w:rPr>
          <w:rFonts w:ascii="Arial" w:eastAsia="Times New Roman" w:hAnsi="Arial" w:cs="Arial"/>
          <w:color w:val="auto"/>
          <w:szCs w:val="24"/>
          <w:lang w:eastAsia="en-US"/>
        </w:rPr>
        <w:t>File has been successfully removed and project information is updated.</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0" w:type="auto"/>
        <w:tblInd w:w="5" w:type="dxa"/>
        <w:shd w:val="clear" w:color="auto" w:fill="FFFFFF"/>
        <w:tblLayout w:type="fixed"/>
        <w:tblLook w:val="0000"/>
      </w:tblPr>
      <w:tblGrid>
        <w:gridCol w:w="2553"/>
        <w:gridCol w:w="7632"/>
      </w:tblGrid>
      <w:tr w:rsidR="0080528B" w:rsidTr="005C72E8">
        <w:trPr>
          <w:cantSplit/>
          <w:trHeight w:val="330"/>
        </w:trPr>
        <w:tc>
          <w:tcPr>
            <w:tcW w:w="25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63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5C72E8">
        <w:trPr>
          <w:cantSplit/>
          <w:trHeight w:val="330"/>
        </w:trPr>
        <w:tc>
          <w:tcPr>
            <w:tcW w:w="25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proofErr w:type="spellStart"/>
            <w:r w:rsidRPr="009C45A8">
              <w:rPr>
                <w:rFonts w:ascii="Arial" w:hAnsi="Arial" w:cs="Arial"/>
                <w:b/>
                <w:szCs w:val="24"/>
              </w:rPr>
              <w:t>ProjectFile</w:t>
            </w:r>
            <w:proofErr w:type="spellEnd"/>
          </w:p>
        </w:tc>
        <w:tc>
          <w:tcPr>
            <w:tcW w:w="763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fileDescription</w:t>
            </w:r>
            <w:proofErr w:type="spellEnd"/>
            <w:r w:rsidRPr="00227D20">
              <w:rPr>
                <w:rFonts w:ascii="Arial" w:hAnsi="Arial" w:cs="Arial"/>
              </w:rPr>
              <w:t xml:space="preserve">, </w:t>
            </w:r>
            <w:proofErr w:type="spellStart"/>
            <w:r w:rsidRPr="00227D20">
              <w:rPr>
                <w:rFonts w:ascii="Arial" w:hAnsi="Arial" w:cs="Arial"/>
              </w:rPr>
              <w:t>fileName</w:t>
            </w:r>
            <w:proofErr w:type="spellEnd"/>
            <w:r w:rsidRPr="00227D20">
              <w:rPr>
                <w:rFonts w:ascii="Arial" w:hAnsi="Arial" w:cs="Arial"/>
              </w:rPr>
              <w:t xml:space="preserve">, </w:t>
            </w:r>
            <w:proofErr w:type="spellStart"/>
            <w:r w:rsidRPr="00227D20">
              <w:rPr>
                <w:rFonts w:ascii="Arial" w:hAnsi="Arial" w:cs="Arial"/>
              </w:rPr>
              <w:t>uploadedFile</w:t>
            </w:r>
            <w:proofErr w:type="spellEnd"/>
            <w:r w:rsidRPr="00227D20">
              <w:rPr>
                <w:rFonts w:ascii="Arial" w:hAnsi="Arial" w:cs="Arial"/>
              </w:rPr>
              <w:t xml:space="preserve">, </w:t>
            </w:r>
            <w:proofErr w:type="spellStart"/>
            <w:r w:rsidRPr="00227D20">
              <w:rPr>
                <w:rFonts w:ascii="Arial" w:hAnsi="Arial" w:cs="Arial"/>
              </w:rPr>
              <w:t>fileID</w:t>
            </w:r>
            <w:proofErr w:type="spellEnd"/>
          </w:p>
        </w:tc>
      </w:tr>
      <w:tr w:rsidR="0080528B" w:rsidTr="005C72E8">
        <w:trPr>
          <w:cantSplit/>
          <w:trHeight w:val="330"/>
        </w:trPr>
        <w:tc>
          <w:tcPr>
            <w:tcW w:w="25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r w:rsidRPr="009C45A8">
              <w:rPr>
                <w:rFonts w:ascii="Arial" w:hAnsi="Arial" w:cs="Arial"/>
                <w:b/>
                <w:szCs w:val="24"/>
              </w:rPr>
              <w:t>Project</w:t>
            </w:r>
          </w:p>
        </w:tc>
        <w:tc>
          <w:tcPr>
            <w:tcW w:w="763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projectID</w:t>
            </w:r>
            <w:proofErr w:type="spellEnd"/>
          </w:p>
        </w:tc>
      </w:tr>
    </w:tbl>
    <w:p w:rsidR="002C0D73" w:rsidRDefault="002C0D73" w:rsidP="0080528B">
      <w:pPr>
        <w:pStyle w:val="Heading2A"/>
      </w:pPr>
    </w:p>
    <w:p w:rsidR="0080528B" w:rsidRPr="0080528B" w:rsidRDefault="002C13D8" w:rsidP="00666F1A">
      <w:pPr>
        <w:pStyle w:val="Heading3AA"/>
      </w:pPr>
      <w:r>
        <w:br w:type="page"/>
      </w:r>
      <w:bookmarkStart w:id="27" w:name="_Toc300126421"/>
      <w:r w:rsidR="002F2292">
        <w:rPr>
          <w:rFonts w:ascii="Times New Roman" w:hAnsi="Times New Roman"/>
        </w:rPr>
        <w:lastRenderedPageBreak/>
        <w:t>5</w:t>
      </w:r>
      <w:r w:rsidR="0080528B" w:rsidRPr="00666F1A">
        <w:rPr>
          <w:rFonts w:ascii="Times New Roman" w:hAnsi="Times New Roman"/>
        </w:rPr>
        <w:t>.2.5   Manage Site Accounts</w:t>
      </w:r>
      <w:bookmarkEnd w:id="27"/>
    </w:p>
    <w:p w:rsidR="0080528B" w:rsidRPr="009C45A8" w:rsidRDefault="0080528B">
      <w:pPr>
        <w:pStyle w:val="Default"/>
        <w:rPr>
          <w:rFonts w:ascii="Arial" w:hAnsi="Arial" w:cs="Arial"/>
          <w:b/>
          <w:szCs w:val="24"/>
        </w:rPr>
      </w:pPr>
      <w:r w:rsidRPr="009C45A8">
        <w:rPr>
          <w:rFonts w:ascii="Arial" w:hAnsi="Arial" w:cs="Arial"/>
          <w:b/>
          <w:szCs w:val="24"/>
        </w:rPr>
        <w:t>Identifier:  UC21</w:t>
      </w:r>
    </w:p>
    <w:p w:rsidR="0080528B" w:rsidRDefault="0080528B">
      <w:pPr>
        <w:pStyle w:val="Default"/>
        <w:rPr>
          <w:rFonts w:ascii="Times New Roman Italic" w:hAnsi="Times New Roman Italic"/>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This use case enables the actor, </w:t>
      </w:r>
      <w:proofErr w:type="spellStart"/>
      <w:r w:rsidRPr="00227D20">
        <w:rPr>
          <w:rFonts w:ascii="Arial" w:eastAsia="Times New Roman" w:hAnsi="Arial" w:cs="Arial"/>
          <w:color w:val="auto"/>
          <w:szCs w:val="24"/>
          <w:lang w:eastAsia="en-US"/>
        </w:rPr>
        <w:t>SiteAdmin</w:t>
      </w:r>
      <w:proofErr w:type="spellEnd"/>
      <w:r w:rsidRPr="00227D20">
        <w:rPr>
          <w:rFonts w:ascii="Arial" w:eastAsia="Times New Roman" w:hAnsi="Arial" w:cs="Arial"/>
          <w:color w:val="auto"/>
          <w:szCs w:val="24"/>
          <w:lang w:eastAsia="en-US"/>
        </w:rPr>
        <w:t>, to add, remove and change the status of site accounts.</w:t>
      </w:r>
    </w:p>
    <w:p w:rsidR="0080528B" w:rsidRDefault="0080528B">
      <w:pPr>
        <w:pStyle w:val="Default"/>
        <w:rPr>
          <w:rFonts w:ascii="Times New Roman Italic" w:hAnsi="Times New Roman Italic"/>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rsidP="00227D20">
      <w:pPr>
        <w:rPr>
          <w:rFonts w:ascii="Arial" w:hAnsi="Arial" w:cs="Arial"/>
        </w:rPr>
      </w:pPr>
      <w:r w:rsidRPr="00227D20">
        <w:rPr>
          <w:rFonts w:ascii="Arial" w:hAnsi="Arial" w:cs="Arial"/>
        </w:rPr>
        <w:t xml:space="preserve">BR#17: All created accounts must have a temporary password generated by the system, and it must be change on first log in. </w:t>
      </w:r>
    </w:p>
    <w:p w:rsidR="0080528B" w:rsidRPr="00227D20" w:rsidRDefault="00934915" w:rsidP="00227D20">
      <w:pPr>
        <w:rPr>
          <w:rFonts w:ascii="Arial" w:hAnsi="Arial" w:cs="Arial"/>
        </w:rPr>
      </w:pPr>
      <w:r>
        <w:rPr>
          <w:rFonts w:ascii="Arial" w:hAnsi="Arial" w:cs="Arial"/>
        </w:rPr>
        <w:t>BR#26: Instructor and Supervisor</w:t>
      </w:r>
      <w:r w:rsidR="0080528B" w:rsidRPr="00227D20">
        <w:rPr>
          <w:rFonts w:ascii="Arial" w:hAnsi="Arial" w:cs="Arial"/>
        </w:rPr>
        <w:t xml:space="preserve"> accounts can only be managed by appointed site administrator.</w:t>
      </w:r>
    </w:p>
    <w:p w:rsidR="0080528B" w:rsidRPr="00227D20" w:rsidRDefault="0080528B" w:rsidP="00227D20">
      <w:pPr>
        <w:rPr>
          <w:rFonts w:ascii="Arial" w:hAnsi="Arial" w:cs="Arial"/>
        </w:rPr>
      </w:pPr>
      <w:r w:rsidRPr="00227D20">
        <w:rPr>
          <w:rFonts w:ascii="Arial" w:hAnsi="Arial" w:cs="Arial"/>
        </w:rPr>
        <w:t>BR#27: Only valid Seneca email addresses are accepted for Instructor accounts.</w:t>
      </w:r>
    </w:p>
    <w:p w:rsidR="0080528B" w:rsidRPr="00227D20" w:rsidRDefault="0080528B" w:rsidP="00227D20">
      <w:pPr>
        <w:rPr>
          <w:rFonts w:ascii="Arial" w:hAnsi="Arial" w:cs="Arial"/>
        </w:rPr>
      </w:pPr>
      <w:r w:rsidRPr="00227D20">
        <w:rPr>
          <w:rFonts w:ascii="Arial" w:hAnsi="Arial" w:cs="Arial"/>
        </w:rPr>
        <w:t>BR#32: Instructor account must be notified by the system when deactivated.</w:t>
      </w:r>
    </w:p>
    <w:p w:rsidR="0080528B" w:rsidRDefault="0080528B" w:rsidP="00227D20">
      <w:pPr>
        <w:rPr>
          <w:rFonts w:ascii="Arial" w:hAnsi="Arial" w:cs="Arial"/>
        </w:rPr>
      </w:pPr>
      <w:r w:rsidRPr="00227D20">
        <w:rPr>
          <w:rFonts w:ascii="Arial" w:hAnsi="Arial" w:cs="Arial"/>
        </w:rPr>
        <w:t>BR#33: Only appointed site administrator can manage site accounts.</w:t>
      </w:r>
    </w:p>
    <w:p w:rsidR="00B36364" w:rsidRPr="00227D20" w:rsidRDefault="00B36364" w:rsidP="00227D20">
      <w:pPr>
        <w:rPr>
          <w:rFonts w:ascii="Arial" w:hAnsi="Arial" w:cs="Arial"/>
        </w:rPr>
      </w:pPr>
      <w:r>
        <w:rPr>
          <w:rFonts w:ascii="Arial" w:hAnsi="Arial" w:cs="Arial"/>
        </w:rPr>
        <w:t xml:space="preserve">BR#34: </w:t>
      </w:r>
      <w:r w:rsidRPr="00691C91">
        <w:rPr>
          <w:rFonts w:ascii="Arial" w:hAnsi="Arial" w:cs="Arial"/>
        </w:rPr>
        <w:t>If necessary, the appointed site administrator should</w:t>
      </w:r>
      <w:r w:rsidR="00934915">
        <w:rPr>
          <w:rFonts w:ascii="Arial" w:hAnsi="Arial" w:cs="Arial"/>
        </w:rPr>
        <w:t xml:space="preserve"> be able to change I</w:t>
      </w:r>
      <w:r w:rsidRPr="00691C91">
        <w:rPr>
          <w:rFonts w:ascii="Arial" w:hAnsi="Arial" w:cs="Arial"/>
        </w:rPr>
        <w:t xml:space="preserve">nstructor and </w:t>
      </w:r>
      <w:r w:rsidR="00934915">
        <w:rPr>
          <w:rFonts w:ascii="Arial" w:hAnsi="Arial" w:cs="Arial"/>
        </w:rPr>
        <w:t>Supervisor</w:t>
      </w:r>
      <w:r w:rsidRPr="00691C91">
        <w:rPr>
          <w:rFonts w:ascii="Arial" w:hAnsi="Arial" w:cs="Arial"/>
        </w:rPr>
        <w:t xml:space="preserve"> name and e-mail before semester starts.</w:t>
      </w: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Create Account</w:t>
      </w:r>
    </w:p>
    <w:p w:rsidR="0080528B" w:rsidRDefault="0080528B">
      <w:pPr>
        <w:pStyle w:val="Default"/>
        <w:rPr>
          <w:rFonts w:ascii="Times New Roman Bold" w:hAnsi="Times New Roman Bold"/>
          <w:sz w:val="22"/>
        </w:rPr>
      </w:pPr>
      <w:r w:rsidRPr="009C45A8">
        <w:rPr>
          <w:rFonts w:ascii="Arial" w:hAnsi="Arial" w:cs="Arial"/>
          <w:b/>
          <w:szCs w:val="24"/>
        </w:rPr>
        <w:t xml:space="preserve">Preconditions: </w:t>
      </w:r>
      <w:r w:rsidRPr="00227D20">
        <w:rPr>
          <w:rFonts w:ascii="Arial" w:eastAsia="Times New Roman" w:hAnsi="Arial" w:cs="Arial"/>
          <w:color w:val="auto"/>
          <w:szCs w:val="24"/>
          <w:lang w:eastAsia="en-US"/>
        </w:rPr>
        <w:t>System is displaying the Create Instructor Account screen.</w:t>
      </w:r>
    </w:p>
    <w:tbl>
      <w:tblPr>
        <w:tblW w:w="0" w:type="auto"/>
        <w:tblInd w:w="5" w:type="dxa"/>
        <w:shd w:val="clear" w:color="auto" w:fill="FFFFFF"/>
        <w:tblLayout w:type="fixed"/>
        <w:tblLook w:val="0000"/>
      </w:tblPr>
      <w:tblGrid>
        <w:gridCol w:w="2520"/>
        <w:gridCol w:w="5418"/>
        <w:gridCol w:w="2268"/>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140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Enters the name and email address. Chooses the account type along with other required information and submits.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 xml:space="preserve">The system </w:t>
            </w:r>
            <w:r w:rsidR="008C0AEC">
              <w:rPr>
                <w:rFonts w:ascii="Arial" w:hAnsi="Arial" w:cs="Arial"/>
              </w:rPr>
              <w:t xml:space="preserve">validates the e-mail and </w:t>
            </w:r>
            <w:r w:rsidRPr="00227D20">
              <w:rPr>
                <w:rFonts w:ascii="Arial" w:hAnsi="Arial" w:cs="Arial"/>
              </w:rPr>
              <w:t xml:space="preserve">saves the new account and notifies the actor </w:t>
            </w:r>
            <w:proofErr w:type="gramStart"/>
            <w:r w:rsidRPr="00227D20">
              <w:rPr>
                <w:rFonts w:ascii="Arial" w:hAnsi="Arial" w:cs="Arial"/>
              </w:rPr>
              <w:t>that  new</w:t>
            </w:r>
            <w:proofErr w:type="gramEnd"/>
            <w:r w:rsidRPr="00227D20">
              <w:rPr>
                <w:rFonts w:ascii="Arial" w:hAnsi="Arial" w:cs="Arial"/>
              </w:rPr>
              <w:t xml:space="preserve"> account has been created.</w:t>
            </w:r>
          </w:p>
          <w:p w:rsidR="0080528B" w:rsidRPr="00227D20" w:rsidRDefault="0080528B" w:rsidP="00227D20">
            <w:pPr>
              <w:rPr>
                <w:rFonts w:ascii="Arial" w:hAnsi="Arial" w:cs="Arial"/>
              </w:rPr>
            </w:pPr>
          </w:p>
          <w:p w:rsidR="0080528B" w:rsidRPr="00227D20" w:rsidRDefault="0080528B" w:rsidP="00227D20">
            <w:pPr>
              <w:rPr>
                <w:rFonts w:ascii="Arial" w:hAnsi="Arial" w:cs="Arial"/>
              </w:rPr>
            </w:pPr>
            <w:r w:rsidRPr="00227D20">
              <w:rPr>
                <w:rFonts w:ascii="Arial" w:hAnsi="Arial" w:cs="Arial"/>
              </w:rPr>
              <w:t>Requests acknowledgement.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proofErr w:type="spellStart"/>
            <w:r w:rsidRPr="00227D20">
              <w:rPr>
                <w:rFonts w:ascii="Arial" w:hAnsi="Arial" w:cs="Arial"/>
              </w:rPr>
              <w:t>FirstName</w:t>
            </w:r>
            <w:proofErr w:type="spellEnd"/>
            <w:r w:rsidRPr="00227D20">
              <w:rPr>
                <w:rFonts w:ascii="Arial" w:hAnsi="Arial" w:cs="Arial"/>
              </w:rPr>
              <w:t xml:space="preserve">, </w:t>
            </w:r>
            <w:proofErr w:type="spellStart"/>
            <w:r w:rsidRPr="00227D20">
              <w:rPr>
                <w:rFonts w:ascii="Arial" w:hAnsi="Arial" w:cs="Arial"/>
              </w:rPr>
              <w:t>lastName</w:t>
            </w:r>
            <w:proofErr w:type="spellEnd"/>
            <w:r w:rsidRPr="00227D20">
              <w:rPr>
                <w:rFonts w:ascii="Arial" w:hAnsi="Arial" w:cs="Arial"/>
              </w:rPr>
              <w:t xml:space="preserve">, email, </w:t>
            </w:r>
            <w:proofErr w:type="spellStart"/>
            <w:r w:rsidRPr="00227D20">
              <w:rPr>
                <w:rFonts w:ascii="Arial" w:hAnsi="Arial" w:cs="Arial"/>
              </w:rPr>
              <w:t>systemsStream</w:t>
            </w:r>
            <w:proofErr w:type="spellEnd"/>
          </w:p>
        </w:tc>
      </w:tr>
      <w:tr w:rsidR="0080528B" w:rsidTr="005C72E8">
        <w:trPr>
          <w:cantSplit/>
          <w:trHeight w:val="140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Acknowledges the message.</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 xml:space="preserve">Sends email to </w:t>
            </w:r>
            <w:proofErr w:type="gramStart"/>
            <w:r w:rsidRPr="00227D20">
              <w:rPr>
                <w:rFonts w:ascii="Arial" w:hAnsi="Arial" w:cs="Arial"/>
              </w:rPr>
              <w:t>provided</w:t>
            </w:r>
            <w:proofErr w:type="gramEnd"/>
            <w:r w:rsidRPr="00227D20">
              <w:rPr>
                <w:rFonts w:ascii="Arial" w:hAnsi="Arial" w:cs="Arial"/>
              </w:rPr>
              <w:t xml:space="preserve"> email address notifying that the account has been created with the credentials.</w:t>
            </w:r>
          </w:p>
          <w:p w:rsidR="0080528B" w:rsidRPr="00227D20" w:rsidRDefault="0080528B" w:rsidP="00227D20">
            <w:pPr>
              <w:rPr>
                <w:rFonts w:ascii="Arial" w:hAnsi="Arial" w:cs="Arial"/>
              </w:rPr>
            </w:pPr>
          </w:p>
          <w:p w:rsidR="0080528B" w:rsidRPr="00227D20" w:rsidRDefault="0080528B" w:rsidP="00227D20">
            <w:pPr>
              <w:rPr>
                <w:rFonts w:ascii="Arial" w:hAnsi="Arial" w:cs="Arial"/>
              </w:rPr>
            </w:pPr>
            <w:r w:rsidRPr="00227D20">
              <w:rPr>
                <w:rFonts w:ascii="Arial" w:hAnsi="Arial" w:cs="Arial"/>
              </w:rPr>
              <w:t>Actor is redirected to their home page.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227D20">
            <w:pPr>
              <w:rPr>
                <w:rFonts w:ascii="Arial" w:hAnsi="Arial" w:cs="Arial"/>
              </w:rPr>
            </w:pPr>
            <w:r w:rsidRPr="00227D20">
              <w:rPr>
                <w:rFonts w:ascii="Arial" w:hAnsi="Arial" w:cs="Arial"/>
              </w:rPr>
              <w:t xml:space="preserve">email, </w:t>
            </w:r>
            <w:proofErr w:type="spellStart"/>
            <w:r w:rsidRPr="00227D20">
              <w:rPr>
                <w:rFonts w:ascii="Arial" w:hAnsi="Arial" w:cs="Arial"/>
              </w:rPr>
              <w:t>userID</w:t>
            </w:r>
            <w:proofErr w:type="spellEnd"/>
            <w:r w:rsidRPr="00227D20">
              <w:rPr>
                <w:rFonts w:ascii="Arial" w:hAnsi="Arial" w:cs="Arial"/>
              </w:rPr>
              <w:t>, password</w:t>
            </w:r>
          </w:p>
        </w:tc>
      </w:tr>
    </w:tbl>
    <w:p w:rsidR="00B13B3E" w:rsidRDefault="00B13B3E" w:rsidP="00B13B3E">
      <w:pPr>
        <w:rPr>
          <w:rFonts w:ascii="Arial" w:hAnsi="Arial" w:cs="Arial"/>
          <w:b/>
        </w:rPr>
      </w:pPr>
    </w:p>
    <w:p w:rsidR="002C13D8" w:rsidRDefault="00B13B3E" w:rsidP="002C13D8">
      <w:pPr>
        <w:rPr>
          <w:rFonts w:ascii="Arial" w:hAnsi="Arial" w:cs="Arial"/>
        </w:rPr>
      </w:pPr>
      <w:r w:rsidRPr="00B13B3E">
        <w:rPr>
          <w:rFonts w:ascii="Arial" w:hAnsi="Arial" w:cs="Arial"/>
          <w:b/>
        </w:rPr>
        <w:t>S</w:t>
      </w:r>
      <w:r w:rsidR="0080528B" w:rsidRPr="00B13B3E">
        <w:rPr>
          <w:rFonts w:ascii="Arial" w:hAnsi="Arial" w:cs="Arial"/>
          <w:b/>
        </w:rPr>
        <w:t>uccessful Post Conditions:</w:t>
      </w:r>
      <w:r w:rsidR="0080528B" w:rsidRPr="00B13B3E">
        <w:rPr>
          <w:rFonts w:ascii="Arial" w:hAnsi="Arial" w:cs="Arial"/>
          <w:sz w:val="22"/>
        </w:rPr>
        <w:t xml:space="preserve"> </w:t>
      </w:r>
      <w:r w:rsidR="0080528B" w:rsidRPr="00B13B3E">
        <w:rPr>
          <w:rFonts w:ascii="Arial" w:hAnsi="Arial" w:cs="Arial"/>
        </w:rPr>
        <w:t>A new account has successfully been created and credentials have been emailed.</w:t>
      </w:r>
    </w:p>
    <w:p w:rsidR="002C13D8" w:rsidRDefault="002C13D8" w:rsidP="002C13D8">
      <w:pPr>
        <w:rPr>
          <w:rFonts w:ascii="Arial" w:hAnsi="Arial" w:cs="Arial"/>
        </w:rPr>
      </w:pPr>
    </w:p>
    <w:p w:rsidR="0080528B" w:rsidRPr="009C45A8" w:rsidRDefault="0080528B" w:rsidP="002C13D8">
      <w:pPr>
        <w:rPr>
          <w:rFonts w:ascii="Arial" w:hAnsi="Arial" w:cs="Arial"/>
          <w:b/>
        </w:rPr>
      </w:pPr>
      <w:r w:rsidRPr="009C45A8">
        <w:rPr>
          <w:rFonts w:ascii="Arial" w:hAnsi="Arial" w:cs="Arial"/>
          <w:b/>
        </w:rPr>
        <w:t xml:space="preserve">Scenario 2: </w:t>
      </w:r>
      <w:r w:rsidRPr="00227D20">
        <w:rPr>
          <w:rFonts w:ascii="Arial" w:hAnsi="Arial" w:cs="Arial"/>
        </w:rPr>
        <w:t>Change Account Status</w:t>
      </w:r>
    </w:p>
    <w:p w:rsidR="0080528B" w:rsidRPr="00227D20" w:rsidRDefault="0080528B" w:rsidP="00227D20">
      <w:pPr>
        <w:rPr>
          <w:rFonts w:ascii="Arial" w:hAnsi="Arial" w:cs="Arial"/>
        </w:rPr>
      </w:pPr>
      <w:r w:rsidRPr="009C45A8">
        <w:rPr>
          <w:rFonts w:ascii="Arial" w:hAnsi="Arial" w:cs="Arial"/>
          <w:b/>
        </w:rPr>
        <w:t xml:space="preserve">Preconditions: </w:t>
      </w:r>
      <w:r w:rsidRPr="00227D20">
        <w:rPr>
          <w:rFonts w:ascii="Arial" w:hAnsi="Arial" w:cs="Arial"/>
        </w:rPr>
        <w:t>System is displaying the Change Account Status screen.</w:t>
      </w:r>
    </w:p>
    <w:tbl>
      <w:tblPr>
        <w:tblW w:w="0" w:type="auto"/>
        <w:tblInd w:w="5" w:type="dxa"/>
        <w:shd w:val="clear" w:color="auto" w:fill="FFFFFF"/>
        <w:tblLayout w:type="fixed"/>
        <w:tblLook w:val="0000"/>
      </w:tblPr>
      <w:tblGrid>
        <w:gridCol w:w="2520"/>
        <w:gridCol w:w="5418"/>
        <w:gridCol w:w="2268"/>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11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Chooses the account and status and submits.</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Updates account information to reflect new account status.</w:t>
            </w:r>
          </w:p>
          <w:p w:rsidR="0080528B" w:rsidRPr="00227D20" w:rsidRDefault="0080528B">
            <w:pPr>
              <w:pStyle w:val="Default"/>
              <w:spacing w:after="100"/>
              <w:rPr>
                <w:rFonts w:ascii="Arial" w:eastAsia="Times New Roman" w:hAnsi="Arial" w:cs="Arial"/>
                <w:color w:val="auto"/>
                <w:szCs w:val="24"/>
                <w:lang w:eastAsia="en-US"/>
              </w:rPr>
            </w:pP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Requests acknowledgement.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accountID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accountStatus</w:t>
            </w:r>
            <w:proofErr w:type="spellEnd"/>
          </w:p>
        </w:tc>
      </w:tr>
      <w:tr w:rsidR="0080528B" w:rsidTr="005C72E8">
        <w:trPr>
          <w:cantSplit/>
          <w:trHeight w:val="140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lastRenderedPageBreak/>
              <w:t>Acknowledges the message.</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Sends email to </w:t>
            </w:r>
            <w:proofErr w:type="gramStart"/>
            <w:r w:rsidRPr="00227D20">
              <w:rPr>
                <w:rFonts w:ascii="Arial" w:eastAsia="Times New Roman" w:hAnsi="Arial" w:cs="Arial"/>
                <w:color w:val="auto"/>
                <w:szCs w:val="24"/>
                <w:lang w:eastAsia="en-US"/>
              </w:rPr>
              <w:t>provided</w:t>
            </w:r>
            <w:proofErr w:type="gramEnd"/>
            <w:r w:rsidRPr="00227D20">
              <w:rPr>
                <w:rFonts w:ascii="Arial" w:eastAsia="Times New Roman" w:hAnsi="Arial" w:cs="Arial"/>
                <w:color w:val="auto"/>
                <w:szCs w:val="24"/>
                <w:lang w:eastAsia="en-US"/>
              </w:rPr>
              <w:t xml:space="preserve"> email address notifying that the account status has been changed.</w:t>
            </w:r>
          </w:p>
          <w:p w:rsidR="0080528B" w:rsidRPr="00227D20" w:rsidRDefault="0080528B">
            <w:pPr>
              <w:pStyle w:val="Default"/>
              <w:spacing w:after="100"/>
              <w:rPr>
                <w:rFonts w:ascii="Arial" w:eastAsia="Times New Roman" w:hAnsi="Arial" w:cs="Arial"/>
                <w:color w:val="auto"/>
                <w:szCs w:val="24"/>
                <w:lang w:eastAsia="en-US"/>
              </w:rPr>
            </w:pP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Actor is redirected to their home page.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email</w:t>
            </w:r>
          </w:p>
        </w:tc>
      </w:tr>
    </w:tbl>
    <w:p w:rsidR="0080528B" w:rsidRPr="00FA4287" w:rsidRDefault="0080528B" w:rsidP="00FA4287">
      <w:pPr>
        <w:rPr>
          <w:rFonts w:ascii="Arial" w:hAnsi="Arial" w:cs="Arial"/>
          <w:sz w:val="22"/>
        </w:rPr>
      </w:pPr>
      <w:r w:rsidRPr="00FA4287">
        <w:rPr>
          <w:rFonts w:ascii="Arial" w:hAnsi="Arial" w:cs="Arial"/>
          <w:b/>
        </w:rPr>
        <w:t>Successful Post Conditions:</w:t>
      </w:r>
      <w:r w:rsidRPr="00FA4287">
        <w:rPr>
          <w:rFonts w:ascii="Arial" w:hAnsi="Arial" w:cs="Arial"/>
          <w:sz w:val="22"/>
        </w:rPr>
        <w:t xml:space="preserve"> </w:t>
      </w:r>
      <w:r w:rsidRPr="00FA4287">
        <w:rPr>
          <w:rFonts w:ascii="Arial" w:hAnsi="Arial" w:cs="Arial"/>
        </w:rPr>
        <w:t>An account's status has successfully been changed and notified.</w:t>
      </w:r>
    </w:p>
    <w:p w:rsidR="00FA4287" w:rsidRDefault="00FA4287">
      <w:pPr>
        <w:pStyle w:val="Default"/>
        <w:rPr>
          <w:rFonts w:ascii="Arial" w:hAnsi="Arial" w:cs="Arial"/>
          <w:b/>
          <w:szCs w:val="24"/>
        </w:rPr>
      </w:pPr>
    </w:p>
    <w:p w:rsidR="0080528B" w:rsidRPr="00FA4287" w:rsidRDefault="0080528B" w:rsidP="00FA4287">
      <w:pPr>
        <w:rPr>
          <w:rFonts w:ascii="Arial" w:hAnsi="Arial" w:cs="Arial"/>
          <w:b/>
        </w:rPr>
      </w:pPr>
      <w:r w:rsidRPr="00FA4287">
        <w:rPr>
          <w:rFonts w:ascii="Arial" w:hAnsi="Arial" w:cs="Arial"/>
          <w:b/>
        </w:rPr>
        <w:t xml:space="preserve">Scenario 3: </w:t>
      </w:r>
      <w:r w:rsidRPr="00FA4287">
        <w:rPr>
          <w:rFonts w:ascii="Arial" w:hAnsi="Arial" w:cs="Arial"/>
        </w:rPr>
        <w:t>Remove Account</w:t>
      </w:r>
    </w:p>
    <w:p w:rsidR="0080528B" w:rsidRPr="00FA4287" w:rsidRDefault="0080528B" w:rsidP="00FA4287">
      <w:pPr>
        <w:rPr>
          <w:rFonts w:ascii="Arial" w:hAnsi="Arial" w:cs="Arial"/>
          <w:sz w:val="22"/>
        </w:rPr>
      </w:pPr>
      <w:r w:rsidRPr="00FA4287">
        <w:rPr>
          <w:rFonts w:ascii="Arial" w:hAnsi="Arial" w:cs="Arial"/>
          <w:b/>
        </w:rPr>
        <w:t xml:space="preserve">Preconditions: </w:t>
      </w:r>
      <w:r w:rsidRPr="00FA4287">
        <w:rPr>
          <w:rFonts w:ascii="Arial" w:hAnsi="Arial" w:cs="Arial"/>
        </w:rPr>
        <w:t>System is displaying the Remove Account screen.</w:t>
      </w:r>
    </w:p>
    <w:tbl>
      <w:tblPr>
        <w:tblW w:w="0" w:type="auto"/>
        <w:tblInd w:w="5" w:type="dxa"/>
        <w:shd w:val="clear" w:color="auto" w:fill="FFFFFF"/>
        <w:tblLayout w:type="fixed"/>
        <w:tblLook w:val="0000"/>
      </w:tblPr>
      <w:tblGrid>
        <w:gridCol w:w="2520"/>
        <w:gridCol w:w="5397"/>
        <w:gridCol w:w="2268"/>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11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Chooses the account and submits it for removal.</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Updates account information to reflect new account status.</w:t>
            </w:r>
          </w:p>
          <w:p w:rsidR="0080528B" w:rsidRPr="00227D20" w:rsidRDefault="0080528B">
            <w:pPr>
              <w:pStyle w:val="Default"/>
              <w:spacing w:after="100"/>
              <w:rPr>
                <w:rFonts w:ascii="Arial" w:eastAsia="Times New Roman" w:hAnsi="Arial" w:cs="Arial"/>
                <w:color w:val="auto"/>
                <w:szCs w:val="24"/>
                <w:lang w:eastAsia="en-US"/>
              </w:rPr>
            </w:pP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Requests acknowledgement.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accountID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accountStatus</w:t>
            </w:r>
            <w:proofErr w:type="spellEnd"/>
          </w:p>
        </w:tc>
      </w:tr>
      <w:tr w:rsidR="0080528B" w:rsidTr="005C72E8">
        <w:trPr>
          <w:cantSplit/>
          <w:trHeight w:val="23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the message.</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Sends email to </w:t>
            </w:r>
            <w:proofErr w:type="gramStart"/>
            <w:r w:rsidRPr="00227D20">
              <w:rPr>
                <w:rFonts w:ascii="Arial" w:eastAsia="Times New Roman" w:hAnsi="Arial" w:cs="Arial"/>
                <w:color w:val="auto"/>
                <w:szCs w:val="24"/>
                <w:lang w:eastAsia="en-US"/>
              </w:rPr>
              <w:t>provided</w:t>
            </w:r>
            <w:proofErr w:type="gramEnd"/>
            <w:r w:rsidRPr="00227D20">
              <w:rPr>
                <w:rFonts w:ascii="Arial" w:eastAsia="Times New Roman" w:hAnsi="Arial" w:cs="Arial"/>
                <w:color w:val="auto"/>
                <w:szCs w:val="24"/>
                <w:lang w:eastAsia="en-US"/>
              </w:rPr>
              <w:t xml:space="preserve"> email address notifying that the account has been removed.</w:t>
            </w:r>
          </w:p>
          <w:p w:rsidR="0080528B" w:rsidRPr="00227D20" w:rsidRDefault="0080528B">
            <w:pPr>
              <w:pStyle w:val="Default"/>
              <w:spacing w:after="100"/>
              <w:rPr>
                <w:rFonts w:ascii="Arial" w:eastAsia="Times New Roman" w:hAnsi="Arial" w:cs="Arial"/>
                <w:color w:val="auto"/>
                <w:szCs w:val="24"/>
                <w:lang w:eastAsia="en-US"/>
              </w:rPr>
            </w:pP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Removes the account information from the system.</w:t>
            </w:r>
          </w:p>
          <w:p w:rsidR="0080528B" w:rsidRPr="00227D20" w:rsidRDefault="0080528B">
            <w:pPr>
              <w:pStyle w:val="Default"/>
              <w:spacing w:after="100"/>
              <w:rPr>
                <w:rFonts w:ascii="Arial" w:eastAsia="Times New Roman" w:hAnsi="Arial" w:cs="Arial"/>
                <w:color w:val="auto"/>
                <w:szCs w:val="24"/>
                <w:lang w:eastAsia="en-US"/>
              </w:rPr>
            </w:pP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Actor is redirected to their home page.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accountID</w:t>
            </w:r>
            <w:proofErr w:type="spellEnd"/>
            <w:r w:rsidRPr="00227D20">
              <w:rPr>
                <w:rFonts w:ascii="Arial" w:eastAsia="Times New Roman" w:hAnsi="Arial" w:cs="Arial"/>
                <w:color w:val="auto"/>
                <w:szCs w:val="24"/>
                <w:lang w:eastAsia="en-US"/>
              </w:rPr>
              <w:t>, email</w:t>
            </w:r>
          </w:p>
        </w:tc>
      </w:tr>
    </w:tbl>
    <w:p w:rsidR="005C72E8" w:rsidRPr="003A2F5F" w:rsidRDefault="005C72E8" w:rsidP="003A2F5F">
      <w:pPr>
        <w:rPr>
          <w:rFonts w:ascii="Arial" w:hAnsi="Arial" w:cs="Arial"/>
        </w:rPr>
      </w:pPr>
    </w:p>
    <w:p w:rsidR="0080528B" w:rsidRPr="003A2F5F" w:rsidRDefault="0080528B" w:rsidP="003A2F5F">
      <w:pPr>
        <w:rPr>
          <w:rFonts w:ascii="Arial" w:hAnsi="Arial" w:cs="Arial"/>
          <w:sz w:val="22"/>
        </w:rPr>
      </w:pPr>
      <w:r w:rsidRPr="003A2F5F">
        <w:rPr>
          <w:rFonts w:ascii="Arial" w:hAnsi="Arial" w:cs="Arial"/>
          <w:b/>
        </w:rPr>
        <w:t>Successful Post Conditions:</w:t>
      </w:r>
      <w:r w:rsidRPr="003A2F5F">
        <w:rPr>
          <w:rFonts w:ascii="Arial" w:hAnsi="Arial" w:cs="Arial"/>
          <w:sz w:val="22"/>
        </w:rPr>
        <w:t xml:space="preserve"> </w:t>
      </w:r>
      <w:r w:rsidRPr="003A2F5F">
        <w:rPr>
          <w:rFonts w:ascii="Arial" w:hAnsi="Arial" w:cs="Arial"/>
        </w:rPr>
        <w:t>An account has successfully been removed and notified.</w:t>
      </w:r>
    </w:p>
    <w:p w:rsidR="0080528B" w:rsidRPr="003A2F5F" w:rsidRDefault="0080528B" w:rsidP="003A2F5F">
      <w:pPr>
        <w:rPr>
          <w:rFonts w:ascii="Arial" w:hAnsi="Arial" w:cs="Arial"/>
          <w:sz w:val="22"/>
        </w:rPr>
      </w:pPr>
    </w:p>
    <w:p w:rsidR="0080528B" w:rsidRPr="003A2F5F" w:rsidRDefault="0080528B" w:rsidP="003A2F5F">
      <w:pPr>
        <w:rPr>
          <w:rFonts w:ascii="Arial" w:hAnsi="Arial" w:cs="Arial"/>
          <w:b/>
        </w:rPr>
      </w:pPr>
      <w:r w:rsidRPr="003A2F5F">
        <w:rPr>
          <w:rFonts w:ascii="Arial" w:hAnsi="Arial" w:cs="Arial"/>
          <w:b/>
        </w:rPr>
        <w:t>Section 3: Classes/Attributes identified:</w:t>
      </w:r>
    </w:p>
    <w:tbl>
      <w:tblPr>
        <w:tblW w:w="0" w:type="auto"/>
        <w:tblInd w:w="5" w:type="dxa"/>
        <w:shd w:val="clear" w:color="auto" w:fill="FFFFFF"/>
        <w:tblLayout w:type="fixed"/>
        <w:tblLook w:val="0000"/>
      </w:tblPr>
      <w:tblGrid>
        <w:gridCol w:w="2469"/>
        <w:gridCol w:w="7716"/>
      </w:tblGrid>
      <w:tr w:rsidR="0080528B" w:rsidTr="005C72E8">
        <w:trPr>
          <w:cantSplit/>
          <w:trHeight w:val="330"/>
        </w:trPr>
        <w:tc>
          <w:tcPr>
            <w:tcW w:w="24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1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5C72E8">
        <w:trPr>
          <w:cantSplit/>
          <w:trHeight w:val="330"/>
        </w:trPr>
        <w:tc>
          <w:tcPr>
            <w:tcW w:w="24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r w:rsidRPr="009C45A8">
              <w:rPr>
                <w:rFonts w:ascii="Arial" w:hAnsi="Arial" w:cs="Arial"/>
                <w:b/>
                <w:szCs w:val="24"/>
              </w:rPr>
              <w:t>Instructor</w:t>
            </w:r>
          </w:p>
        </w:tc>
        <w:tc>
          <w:tcPr>
            <w:tcW w:w="771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systemsStream</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instructorNum</w:t>
            </w:r>
            <w:proofErr w:type="spellEnd"/>
          </w:p>
        </w:tc>
      </w:tr>
      <w:tr w:rsidR="0080528B" w:rsidTr="005C72E8">
        <w:trPr>
          <w:cantSplit/>
          <w:trHeight w:val="330"/>
        </w:trPr>
        <w:tc>
          <w:tcPr>
            <w:tcW w:w="24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934915">
            <w:pPr>
              <w:pStyle w:val="Default"/>
              <w:rPr>
                <w:rFonts w:ascii="Times New Roman Bold" w:hAnsi="Times New Roman Bold"/>
                <w:sz w:val="22"/>
              </w:rPr>
            </w:pPr>
            <w:r>
              <w:rPr>
                <w:rFonts w:ascii="Arial" w:hAnsi="Arial" w:cs="Arial"/>
                <w:b/>
                <w:szCs w:val="24"/>
              </w:rPr>
              <w:t>Supervisor</w:t>
            </w:r>
          </w:p>
        </w:tc>
        <w:tc>
          <w:tcPr>
            <w:tcW w:w="771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934915">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systemsStream</w:t>
            </w:r>
            <w:proofErr w:type="spellEnd"/>
            <w:r w:rsidRPr="00227D20">
              <w:rPr>
                <w:rFonts w:ascii="Arial" w:eastAsia="Times New Roman" w:hAnsi="Arial" w:cs="Arial"/>
                <w:color w:val="auto"/>
                <w:szCs w:val="24"/>
                <w:lang w:eastAsia="en-US"/>
              </w:rPr>
              <w:t xml:space="preserve">, </w:t>
            </w:r>
            <w:proofErr w:type="spellStart"/>
            <w:r w:rsidR="00934915">
              <w:rPr>
                <w:rFonts w:ascii="Arial" w:eastAsia="Times New Roman" w:hAnsi="Arial" w:cs="Arial"/>
                <w:color w:val="auto"/>
                <w:szCs w:val="24"/>
                <w:lang w:eastAsia="en-US"/>
              </w:rPr>
              <w:t>supervisor</w:t>
            </w:r>
            <w:r w:rsidRPr="00227D20">
              <w:rPr>
                <w:rFonts w:ascii="Arial" w:eastAsia="Times New Roman" w:hAnsi="Arial" w:cs="Arial"/>
                <w:color w:val="auto"/>
                <w:szCs w:val="24"/>
                <w:lang w:eastAsia="en-US"/>
              </w:rPr>
              <w:t>Num</w:t>
            </w:r>
            <w:proofErr w:type="spellEnd"/>
          </w:p>
        </w:tc>
      </w:tr>
      <w:tr w:rsidR="0080528B" w:rsidTr="005C72E8">
        <w:trPr>
          <w:cantSplit/>
          <w:trHeight w:val="480"/>
        </w:trPr>
        <w:tc>
          <w:tcPr>
            <w:tcW w:w="24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r w:rsidRPr="009C45A8">
              <w:rPr>
                <w:rFonts w:ascii="Arial" w:hAnsi="Arial" w:cs="Arial"/>
                <w:b/>
                <w:szCs w:val="24"/>
              </w:rPr>
              <w:t>User</w:t>
            </w:r>
          </w:p>
        </w:tc>
        <w:tc>
          <w:tcPr>
            <w:tcW w:w="771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firstName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lastName</w:t>
            </w:r>
            <w:proofErr w:type="spellEnd"/>
            <w:r w:rsidRPr="00227D20">
              <w:rPr>
                <w:rFonts w:ascii="Arial" w:eastAsia="Times New Roman" w:hAnsi="Arial" w:cs="Arial"/>
                <w:color w:val="auto"/>
                <w:szCs w:val="24"/>
                <w:lang w:eastAsia="en-US"/>
              </w:rPr>
              <w:t xml:space="preserve">, email, </w:t>
            </w:r>
            <w:proofErr w:type="spellStart"/>
            <w:r w:rsidRPr="00227D20">
              <w:rPr>
                <w:rFonts w:ascii="Arial" w:eastAsia="Times New Roman" w:hAnsi="Arial" w:cs="Arial"/>
                <w:color w:val="auto"/>
                <w:szCs w:val="24"/>
                <w:lang w:eastAsia="en-US"/>
              </w:rPr>
              <w:t>userIdentifier</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userID</w:t>
            </w:r>
            <w:proofErr w:type="spellEnd"/>
            <w:r w:rsidRPr="00227D20">
              <w:rPr>
                <w:rFonts w:ascii="Arial" w:eastAsia="Times New Roman" w:hAnsi="Arial" w:cs="Arial"/>
                <w:color w:val="auto"/>
                <w:szCs w:val="24"/>
                <w:lang w:eastAsia="en-US"/>
              </w:rPr>
              <w:t xml:space="preserve">, password, </w:t>
            </w:r>
            <w:proofErr w:type="spellStart"/>
            <w:r w:rsidRPr="00227D20">
              <w:rPr>
                <w:rFonts w:ascii="Arial" w:eastAsia="Times New Roman" w:hAnsi="Arial" w:cs="Arial"/>
                <w:color w:val="auto"/>
                <w:szCs w:val="24"/>
                <w:lang w:eastAsia="en-US"/>
              </w:rPr>
              <w:t>accountStatus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userRole</w:t>
            </w:r>
            <w:proofErr w:type="spellEnd"/>
          </w:p>
        </w:tc>
      </w:tr>
    </w:tbl>
    <w:p w:rsidR="0080528B" w:rsidRDefault="0080528B">
      <w:pPr>
        <w:pStyle w:val="BodyA"/>
        <w:rPr>
          <w:rFonts w:ascii="Times New Roman" w:hAnsi="Times New Roman"/>
          <w:sz w:val="22"/>
        </w:rPr>
      </w:pPr>
    </w:p>
    <w:p w:rsidR="0080528B" w:rsidRPr="002C0D73" w:rsidRDefault="002F18FC" w:rsidP="00666F1A">
      <w:pPr>
        <w:pStyle w:val="Heading3AA"/>
      </w:pPr>
      <w:r>
        <w:rPr>
          <w:rFonts w:ascii="Times New Roman" w:hAnsi="Times New Roman"/>
          <w:sz w:val="22"/>
        </w:rPr>
        <w:br w:type="page"/>
      </w:r>
      <w:bookmarkStart w:id="28" w:name="_Toc300126422"/>
      <w:r w:rsidR="002F2292">
        <w:rPr>
          <w:rFonts w:ascii="Times New Roman" w:hAnsi="Times New Roman"/>
        </w:rPr>
        <w:lastRenderedPageBreak/>
        <w:t>5</w:t>
      </w:r>
      <w:r w:rsidR="0080528B" w:rsidRPr="00666F1A">
        <w:rPr>
          <w:rFonts w:ascii="Times New Roman" w:hAnsi="Times New Roman"/>
        </w:rPr>
        <w:t>.2.6   Change Project Status to Past</w:t>
      </w:r>
      <w:bookmarkEnd w:id="28"/>
    </w:p>
    <w:p w:rsidR="0080528B" w:rsidRDefault="0080528B">
      <w:pPr>
        <w:pStyle w:val="Default"/>
        <w:rPr>
          <w:rFonts w:ascii="Times New Roman Bold" w:hAnsi="Times New Roman Bold"/>
          <w:sz w:val="22"/>
        </w:rPr>
      </w:pPr>
      <w:r w:rsidRPr="009C45A8">
        <w:rPr>
          <w:rFonts w:ascii="Arial" w:hAnsi="Arial" w:cs="Arial"/>
          <w:b/>
          <w:szCs w:val="24"/>
        </w:rPr>
        <w:t>Identifier:  UC20</w:t>
      </w:r>
    </w:p>
    <w:p w:rsidR="0080528B" w:rsidRDefault="0080528B">
      <w:pPr>
        <w:pStyle w:val="Default"/>
        <w:rPr>
          <w:rFonts w:ascii="Times New Roman Italic" w:hAnsi="Times New Roman Italic"/>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sidRPr="00227D20">
        <w:rPr>
          <w:rFonts w:ascii="Arial" w:eastAsia="Times New Roman" w:hAnsi="Arial" w:cs="Arial"/>
          <w:color w:val="auto"/>
          <w:szCs w:val="24"/>
          <w:lang w:eastAsia="en-US"/>
        </w:rPr>
        <w:t xml:space="preserve">:  This use case enables the actors, </w:t>
      </w:r>
      <w:r w:rsidR="00934915">
        <w:rPr>
          <w:rFonts w:ascii="Arial" w:eastAsia="Times New Roman" w:hAnsi="Arial" w:cs="Arial"/>
          <w:color w:val="auto"/>
          <w:szCs w:val="24"/>
          <w:lang w:eastAsia="en-US"/>
        </w:rPr>
        <w:t>Supervisor</w:t>
      </w:r>
      <w:r w:rsidRPr="00227D20">
        <w:rPr>
          <w:rFonts w:ascii="Arial" w:eastAsia="Times New Roman" w:hAnsi="Arial" w:cs="Arial"/>
          <w:color w:val="auto"/>
          <w:szCs w:val="24"/>
          <w:lang w:eastAsia="en-US"/>
        </w:rPr>
        <w:t xml:space="preserve"> and </w:t>
      </w:r>
      <w:proofErr w:type="spellStart"/>
      <w:r w:rsidRPr="00227D20">
        <w:rPr>
          <w:rFonts w:ascii="Arial" w:eastAsia="Times New Roman" w:hAnsi="Arial" w:cs="Arial"/>
          <w:color w:val="auto"/>
          <w:szCs w:val="24"/>
          <w:lang w:eastAsia="en-US"/>
        </w:rPr>
        <w:t>SiteAdmin</w:t>
      </w:r>
      <w:proofErr w:type="spellEnd"/>
      <w:r w:rsidRPr="00227D20">
        <w:rPr>
          <w:rFonts w:ascii="Arial" w:eastAsia="Times New Roman" w:hAnsi="Arial" w:cs="Arial"/>
          <w:color w:val="auto"/>
          <w:szCs w:val="24"/>
          <w:lang w:eastAsia="en-US"/>
        </w:rPr>
        <w:t>, to change the status of a complete</w:t>
      </w:r>
      <w:r w:rsidR="00DD0897">
        <w:rPr>
          <w:rFonts w:ascii="Arial" w:eastAsia="Times New Roman" w:hAnsi="Arial" w:cs="Arial"/>
          <w:color w:val="auto"/>
          <w:szCs w:val="24"/>
          <w:lang w:eastAsia="en-US"/>
        </w:rPr>
        <w:t>d</w:t>
      </w:r>
      <w:r w:rsidRPr="00227D20">
        <w:rPr>
          <w:rFonts w:ascii="Arial" w:eastAsia="Times New Roman" w:hAnsi="Arial" w:cs="Arial"/>
          <w:color w:val="auto"/>
          <w:szCs w:val="24"/>
          <w:lang w:eastAsia="en-US"/>
        </w:rPr>
        <w:t xml:space="preserve"> project to past.</w:t>
      </w:r>
    </w:p>
    <w:p w:rsidR="0080528B" w:rsidRPr="00227D20" w:rsidRDefault="0080528B">
      <w:pPr>
        <w:pStyle w:val="Default"/>
        <w:rPr>
          <w:rFonts w:ascii="Arial" w:eastAsia="Times New Roman" w:hAnsi="Arial" w:cs="Arial"/>
          <w:color w:val="auto"/>
          <w:szCs w:val="24"/>
          <w:lang w:eastAsia="en-US"/>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BR#31: </w:t>
      </w:r>
      <w:r w:rsidR="00934915">
        <w:rPr>
          <w:rFonts w:ascii="Arial" w:eastAsia="Times New Roman" w:hAnsi="Arial" w:cs="Arial"/>
          <w:color w:val="auto"/>
          <w:szCs w:val="24"/>
          <w:lang w:eastAsia="en-US"/>
        </w:rPr>
        <w:t>Supervisor</w:t>
      </w:r>
      <w:r w:rsidRPr="00227D20">
        <w:rPr>
          <w:rFonts w:ascii="Arial" w:eastAsia="Times New Roman" w:hAnsi="Arial" w:cs="Arial"/>
          <w:color w:val="auto"/>
          <w:szCs w:val="24"/>
          <w:lang w:eastAsia="en-US"/>
        </w:rPr>
        <w:t xml:space="preserve"> </w:t>
      </w:r>
      <w:r w:rsidR="00934915">
        <w:rPr>
          <w:rFonts w:ascii="Arial" w:hAnsi="Arial" w:cs="Arial"/>
        </w:rPr>
        <w:t>and Site A</w:t>
      </w:r>
      <w:r w:rsidR="00DD0897">
        <w:rPr>
          <w:rFonts w:ascii="Arial" w:hAnsi="Arial" w:cs="Arial"/>
        </w:rPr>
        <w:t xml:space="preserve">dministrator </w:t>
      </w:r>
      <w:r w:rsidRPr="00227D20">
        <w:rPr>
          <w:rFonts w:ascii="Arial" w:eastAsia="Times New Roman" w:hAnsi="Arial" w:cs="Arial"/>
          <w:color w:val="auto"/>
          <w:szCs w:val="24"/>
          <w:lang w:eastAsia="en-US"/>
        </w:rPr>
        <w:t>should be able to change the project status to Past.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Change Status to Past</w:t>
      </w:r>
    </w:p>
    <w:p w:rsidR="0080528B" w:rsidRDefault="0080528B">
      <w:pPr>
        <w:pStyle w:val="Default"/>
        <w:rPr>
          <w:rFonts w:ascii="Times New Roman Bold" w:hAnsi="Times New Roman Bold"/>
          <w:sz w:val="22"/>
        </w:rPr>
      </w:pPr>
      <w:r w:rsidRPr="009C45A8">
        <w:rPr>
          <w:rFonts w:ascii="Arial" w:hAnsi="Arial" w:cs="Arial"/>
          <w:b/>
          <w:szCs w:val="24"/>
        </w:rPr>
        <w:t xml:space="preserve">Preconditions: </w:t>
      </w:r>
      <w:r w:rsidRPr="00227D20">
        <w:rPr>
          <w:rFonts w:ascii="Arial" w:eastAsia="Times New Roman" w:hAnsi="Arial" w:cs="Arial"/>
          <w:color w:val="auto"/>
          <w:szCs w:val="24"/>
          <w:lang w:eastAsia="en-US"/>
        </w:rPr>
        <w:t>System is displaying the Change Project Status screen.</w:t>
      </w:r>
    </w:p>
    <w:tbl>
      <w:tblPr>
        <w:tblW w:w="10490" w:type="dxa"/>
        <w:tblInd w:w="5" w:type="dxa"/>
        <w:shd w:val="clear" w:color="auto" w:fill="FFFFFF"/>
        <w:tblLayout w:type="fixed"/>
        <w:tblLook w:val="0000"/>
      </w:tblPr>
      <w:tblGrid>
        <w:gridCol w:w="2520"/>
        <w:gridCol w:w="5560"/>
        <w:gridCol w:w="2410"/>
      </w:tblGrid>
      <w:tr w:rsidR="0080528B" w:rsidTr="005C72E8">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5C72E8">
        <w:trPr>
          <w:cantSplit/>
          <w:trHeight w:val="11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Chooses a project and submits it for status change.</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Updates the project information with new status.</w:t>
            </w:r>
          </w:p>
          <w:p w:rsidR="0080528B" w:rsidRPr="00227D20" w:rsidRDefault="0080528B">
            <w:pPr>
              <w:pStyle w:val="Default"/>
              <w:spacing w:after="100"/>
              <w:rPr>
                <w:rFonts w:ascii="Arial" w:eastAsia="Times New Roman" w:hAnsi="Arial" w:cs="Arial"/>
                <w:color w:val="auto"/>
                <w:szCs w:val="24"/>
                <w:lang w:eastAsia="en-US"/>
              </w:rPr>
            </w:pP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Requests Acknowledgement.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p>
        </w:tc>
      </w:tr>
      <w:tr w:rsidR="0080528B" w:rsidTr="005C72E8">
        <w:trPr>
          <w:cantSplit/>
          <w:trHeight w:val="33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the message.</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Actor is redirected to their home page.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bl>
    <w:p w:rsidR="005C72E8" w:rsidRDefault="005C72E8">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 Conditions:</w:t>
      </w:r>
      <w:r>
        <w:rPr>
          <w:sz w:val="22"/>
        </w:rPr>
        <w:t xml:space="preserve"> </w:t>
      </w:r>
      <w:r w:rsidRPr="00227D20">
        <w:rPr>
          <w:rFonts w:ascii="Arial" w:eastAsia="Times New Roman" w:hAnsi="Arial" w:cs="Arial"/>
          <w:color w:val="auto"/>
          <w:szCs w:val="24"/>
          <w:lang w:eastAsia="en-US"/>
        </w:rPr>
        <w:t>Project status has successfully been changed to a past project.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10490" w:type="dxa"/>
        <w:tblInd w:w="5" w:type="dxa"/>
        <w:shd w:val="clear" w:color="auto" w:fill="FFFFFF"/>
        <w:tblLayout w:type="fixed"/>
        <w:tblLook w:val="0000"/>
      </w:tblPr>
      <w:tblGrid>
        <w:gridCol w:w="2545"/>
        <w:gridCol w:w="7945"/>
      </w:tblGrid>
      <w:tr w:rsidR="0080528B" w:rsidTr="005C72E8">
        <w:trPr>
          <w:cantSplit/>
          <w:trHeight w:val="330"/>
        </w:trPr>
        <w:tc>
          <w:tcPr>
            <w:tcW w:w="25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9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5C72E8">
        <w:trPr>
          <w:cantSplit/>
          <w:trHeight w:val="330"/>
        </w:trPr>
        <w:tc>
          <w:tcPr>
            <w:tcW w:w="25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imes New Roman Bold" w:hAnsi="Times New Roman Bold"/>
                <w:sz w:val="22"/>
              </w:rPr>
            </w:pPr>
            <w:r w:rsidRPr="009C45A8">
              <w:rPr>
                <w:rFonts w:ascii="Arial" w:hAnsi="Arial" w:cs="Arial"/>
                <w:b/>
                <w:szCs w:val="24"/>
              </w:rPr>
              <w:t>Project</w:t>
            </w:r>
          </w:p>
        </w:tc>
        <w:tc>
          <w:tcPr>
            <w:tcW w:w="79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sz w:val="22"/>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p>
        </w:tc>
      </w:tr>
    </w:tbl>
    <w:p w:rsidR="0080528B" w:rsidRDefault="0080528B">
      <w:pPr>
        <w:pStyle w:val="FreeForm"/>
        <w:ind w:left="5"/>
        <w:rPr>
          <w:rFonts w:ascii="Times New Roman Bold" w:hAnsi="Times New Roman Bold"/>
          <w:sz w:val="22"/>
        </w:rPr>
      </w:pPr>
    </w:p>
    <w:p w:rsidR="0080528B" w:rsidRDefault="0080528B">
      <w:pPr>
        <w:pStyle w:val="FreeFormA"/>
        <w:rPr>
          <w:rFonts w:ascii="Times New Roman Bold" w:hAnsi="Times New Roman Bold"/>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F18FC" w:rsidP="00666F1A">
      <w:pPr>
        <w:pStyle w:val="Heading3AA"/>
      </w:pPr>
      <w:r>
        <w:br w:type="page"/>
      </w:r>
      <w:bookmarkStart w:id="29" w:name="_Toc300126423"/>
      <w:r w:rsidR="002F2292">
        <w:rPr>
          <w:rFonts w:ascii="Times New Roman" w:hAnsi="Times New Roman"/>
        </w:rPr>
        <w:lastRenderedPageBreak/>
        <w:t>5</w:t>
      </w:r>
      <w:r w:rsidR="0080528B" w:rsidRPr="00666F1A">
        <w:rPr>
          <w:rFonts w:ascii="Times New Roman" w:hAnsi="Times New Roman"/>
        </w:rPr>
        <w:t>.2.7   Rank Projects</w:t>
      </w:r>
      <w:bookmarkEnd w:id="29"/>
    </w:p>
    <w:p w:rsidR="0080528B" w:rsidRDefault="0080528B">
      <w:pPr>
        <w:pStyle w:val="Default"/>
        <w:rPr>
          <w:sz w:val="22"/>
        </w:rPr>
      </w:pPr>
      <w:r w:rsidRPr="009C45A8">
        <w:rPr>
          <w:rFonts w:ascii="Arial" w:hAnsi="Arial" w:cs="Arial"/>
          <w:b/>
          <w:szCs w:val="24"/>
        </w:rPr>
        <w:t>Identifier: UC18</w:t>
      </w:r>
    </w:p>
    <w:p w:rsidR="0080528B" w:rsidRDefault="0080528B">
      <w:pPr>
        <w:pStyle w:val="Default"/>
        <w:rPr>
          <w:sz w:val="22"/>
        </w:rPr>
      </w:pPr>
    </w:p>
    <w:p w:rsidR="0080528B" w:rsidRDefault="0080528B">
      <w:pPr>
        <w:pStyle w:val="Default"/>
        <w:rPr>
          <w:sz w:val="22"/>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actor, the team leader, to rank projects.</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30" w:name="TOC423410239"/>
      <w:bookmarkEnd w:id="30"/>
      <w:r w:rsidRPr="009C45A8">
        <w:rPr>
          <w:rFonts w:ascii="Arial" w:hAnsi="Arial" w:cs="Arial"/>
          <w:b/>
          <w:szCs w:val="24"/>
        </w:rPr>
        <w:t>Section 1: Business Rule(s):</w:t>
      </w:r>
    </w:p>
    <w:p w:rsidR="00FC608A" w:rsidRDefault="0080528B" w:rsidP="00FC608A">
      <w:pPr>
        <w:pStyle w:val="Default"/>
        <w:rPr>
          <w:rFonts w:ascii="Arial" w:hAnsi="Arial" w:cs="Arial"/>
        </w:rPr>
      </w:pPr>
      <w:r w:rsidRPr="00227D20">
        <w:rPr>
          <w:rFonts w:ascii="Arial" w:eastAsia="Times New Roman" w:hAnsi="Arial" w:cs="Arial"/>
          <w:color w:val="auto"/>
          <w:szCs w:val="24"/>
          <w:lang w:eastAsia="en-US"/>
        </w:rPr>
        <w:t xml:space="preserve">BR#04: </w:t>
      </w:r>
      <w:r w:rsidR="00FC608A" w:rsidRPr="00691C91">
        <w:rPr>
          <w:rFonts w:ascii="Arial" w:hAnsi="Arial" w:cs="Arial"/>
        </w:rPr>
        <w:t xml:space="preserve">All team and project ranking must be done </w:t>
      </w:r>
      <w:r w:rsidR="00FC608A">
        <w:rPr>
          <w:rFonts w:ascii="Arial" w:hAnsi="Arial" w:cs="Arial"/>
        </w:rPr>
        <w:t>more than once up to the matching initiation process</w:t>
      </w:r>
      <w:r w:rsidR="00FC608A" w:rsidRPr="00691C91">
        <w:rPr>
          <w:rFonts w:ascii="Arial" w:hAnsi="Arial" w:cs="Arial"/>
        </w:rPr>
        <w:t>.</w:t>
      </w:r>
    </w:p>
    <w:p w:rsidR="0080528B" w:rsidRPr="00227D20" w:rsidRDefault="0080528B" w:rsidP="00FC608A">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BR#05: In case there are more projects available then teams, team leaders must rank the same amount of project as there are teams in the particular semester</w:t>
      </w:r>
    </w:p>
    <w:p w:rsidR="0080528B" w:rsidRPr="00227D20"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BR#06: Each team/project must be ranked with a different ranking number (sequentially).</w:t>
      </w:r>
    </w:p>
    <w:p w:rsidR="0080528B"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BR#21: </w:t>
      </w:r>
      <w:r w:rsidR="00FC608A">
        <w:rPr>
          <w:rFonts w:ascii="Arial" w:eastAsia="Times New Roman" w:hAnsi="Arial" w:cs="Arial"/>
          <w:color w:val="auto"/>
          <w:szCs w:val="24"/>
          <w:lang w:eastAsia="en-US"/>
        </w:rPr>
        <w:t>Instructor</w:t>
      </w:r>
      <w:r w:rsidRPr="00227D20">
        <w:rPr>
          <w:rFonts w:ascii="Arial" w:eastAsia="Times New Roman" w:hAnsi="Arial" w:cs="Arial"/>
          <w:color w:val="auto"/>
          <w:szCs w:val="24"/>
          <w:lang w:eastAsia="en-US"/>
        </w:rPr>
        <w:t xml:space="preserve"> should be able to notify all parties when it is time to do ranking</w:t>
      </w:r>
    </w:p>
    <w:p w:rsidR="00E422D0" w:rsidRPr="00227D20" w:rsidRDefault="00E422D0">
      <w:pPr>
        <w:pStyle w:val="Default"/>
        <w:ind w:left="851" w:hanging="851"/>
        <w:rPr>
          <w:rFonts w:ascii="Arial" w:eastAsia="Times New Roman" w:hAnsi="Arial" w:cs="Arial"/>
          <w:color w:val="auto"/>
          <w:szCs w:val="24"/>
          <w:lang w:eastAsia="en-US"/>
        </w:rPr>
      </w:pPr>
      <w:r>
        <w:rPr>
          <w:rFonts w:ascii="Arial" w:eastAsia="Times New Roman" w:hAnsi="Arial" w:cs="Arial"/>
          <w:color w:val="auto"/>
          <w:szCs w:val="24"/>
          <w:lang w:eastAsia="en-US"/>
        </w:rPr>
        <w:t xml:space="preserve">BR#28: </w:t>
      </w:r>
      <w:r w:rsidRPr="00691C91">
        <w:rPr>
          <w:rFonts w:ascii="Arial" w:hAnsi="Arial" w:cs="Arial"/>
        </w:rPr>
        <w:t>Team Leaders and Company Representatives should be able to do ranking more th</w:t>
      </w:r>
      <w:r>
        <w:rPr>
          <w:rFonts w:ascii="Arial" w:hAnsi="Arial" w:cs="Arial"/>
        </w:rPr>
        <w:t>a</w:t>
      </w:r>
      <w:r w:rsidRPr="00691C91">
        <w:rPr>
          <w:rFonts w:ascii="Arial" w:hAnsi="Arial" w:cs="Arial"/>
        </w:rPr>
        <w:t>n once (overriding the old results).</w:t>
      </w:r>
    </w:p>
    <w:p w:rsidR="0080528B" w:rsidRDefault="0080528B">
      <w:pPr>
        <w:pStyle w:val="Default"/>
        <w:rPr>
          <w:sz w:val="22"/>
        </w:rPr>
      </w:pPr>
    </w:p>
    <w:p w:rsidR="0080528B" w:rsidRPr="009C45A8" w:rsidRDefault="0080528B" w:rsidP="009C45A8">
      <w:pPr>
        <w:pStyle w:val="Default"/>
        <w:rPr>
          <w:rFonts w:ascii="Arial" w:hAnsi="Arial" w:cs="Arial"/>
          <w:b/>
          <w:szCs w:val="24"/>
        </w:rPr>
      </w:pPr>
      <w:bookmarkStart w:id="31" w:name="TOC423410241"/>
      <w:bookmarkEnd w:id="31"/>
      <w:r w:rsidRPr="009C45A8">
        <w:rPr>
          <w:rFonts w:ascii="Arial" w:hAnsi="Arial" w:cs="Arial"/>
          <w:b/>
          <w:szCs w:val="24"/>
        </w:rPr>
        <w:t>Section 2: All Scenarios (HD):</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Rank Projects</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Preconditions</w:t>
      </w:r>
      <w:r w:rsidRPr="00227D20">
        <w:rPr>
          <w:rFonts w:ascii="Arial" w:eastAsia="Times New Roman" w:hAnsi="Arial" w:cs="Arial"/>
          <w:color w:val="auto"/>
          <w:szCs w:val="24"/>
          <w:lang w:eastAsia="en-US"/>
        </w:rPr>
        <w:t>: The system is displaying a Team Home Page screen</w:t>
      </w:r>
    </w:p>
    <w:p w:rsidR="0080528B" w:rsidRDefault="0080528B">
      <w:pPr>
        <w:pStyle w:val="Default"/>
        <w:rPr>
          <w:sz w:val="22"/>
        </w:rPr>
      </w:pPr>
      <w:r>
        <w:rPr>
          <w:sz w:val="22"/>
        </w:rPr>
        <w:t xml:space="preserve">                          </w:t>
      </w:r>
      <w:r w:rsidRPr="00227D20">
        <w:rPr>
          <w:rFonts w:ascii="Arial" w:eastAsia="Times New Roman" w:hAnsi="Arial" w:cs="Arial"/>
          <w:color w:val="auto"/>
          <w:szCs w:val="24"/>
          <w:lang w:eastAsia="en-US"/>
        </w:rPr>
        <w:t>Team Leader has been notified that it is time to rank</w:t>
      </w:r>
    </w:p>
    <w:tbl>
      <w:tblPr>
        <w:tblW w:w="0" w:type="auto"/>
        <w:tblInd w:w="5" w:type="dxa"/>
        <w:shd w:val="clear" w:color="auto" w:fill="FFFFFF"/>
        <w:tblLayout w:type="fixed"/>
        <w:tblLook w:val="0000"/>
      </w:tblPr>
      <w:tblGrid>
        <w:gridCol w:w="2807"/>
        <w:gridCol w:w="5110"/>
        <w:gridCol w:w="2268"/>
      </w:tblGrid>
      <w:tr w:rsidR="0080528B" w:rsidTr="000D1124">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51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0D1124">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“rank projects” option</w:t>
            </w:r>
          </w:p>
        </w:tc>
        <w:tc>
          <w:tcPr>
            <w:tcW w:w="51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w:t>
            </w:r>
            <w:r w:rsidR="008C0AEC">
              <w:rPr>
                <w:rFonts w:ascii="Arial" w:eastAsia="Times New Roman" w:hAnsi="Arial" w:cs="Arial"/>
                <w:color w:val="auto"/>
                <w:szCs w:val="24"/>
                <w:lang w:eastAsia="en-US"/>
              </w:rPr>
              <w:t xml:space="preserve"> displays the rank project screen and checks if it is not the first time ranking</w:t>
            </w:r>
            <w:r w:rsidRPr="00227D20">
              <w:rPr>
                <w:rFonts w:ascii="Arial" w:eastAsia="Times New Roman" w:hAnsi="Arial" w:cs="Arial"/>
                <w:color w:val="auto"/>
                <w:szCs w:val="24"/>
                <w:lang w:eastAsia="en-US"/>
              </w:rPr>
              <w:t xml:space="preserve"> </w:t>
            </w:r>
            <w:r w:rsidR="008C0AEC">
              <w:rPr>
                <w:rFonts w:ascii="Arial" w:eastAsia="Times New Roman" w:hAnsi="Arial" w:cs="Arial"/>
                <w:color w:val="auto"/>
                <w:szCs w:val="24"/>
                <w:lang w:eastAsia="en-US"/>
              </w:rPr>
              <w:t>and displays previous ranking also</w:t>
            </w:r>
            <w:r w:rsidRPr="00227D20">
              <w:rPr>
                <w:rFonts w:ascii="Arial" w:eastAsia="Times New Roman" w:hAnsi="Arial" w:cs="Arial"/>
                <w:color w:val="auto"/>
                <w:szCs w:val="24"/>
                <w:lang w:eastAsia="en-US"/>
              </w:rPr>
              <w:t xml:space="preserve"> </w:t>
            </w:r>
          </w:p>
          <w:p w:rsidR="0080528B" w:rsidRPr="00227D20" w:rsidRDefault="0080528B">
            <w:pPr>
              <w:pStyle w:val="Default"/>
              <w:rPr>
                <w:rFonts w:ascii="Arial" w:eastAsia="Times New Roman" w:hAnsi="Arial" w:cs="Arial"/>
                <w:color w:val="auto"/>
                <w:szCs w:val="24"/>
                <w:lang w:eastAsia="en-US"/>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0D1124">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enters a ranking number for a project</w:t>
            </w:r>
          </w:p>
        </w:tc>
        <w:tc>
          <w:tcPr>
            <w:tcW w:w="51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validates the ranking number</w:t>
            </w:r>
          </w:p>
          <w:p w:rsidR="0080528B" w:rsidRPr="00227D20" w:rsidRDefault="0080528B">
            <w:pPr>
              <w:pStyle w:val="Default"/>
              <w:rPr>
                <w:rFonts w:ascii="Arial" w:eastAsia="Times New Roman" w:hAnsi="Arial" w:cs="Arial"/>
                <w:color w:val="auto"/>
                <w:szCs w:val="24"/>
                <w:lang w:eastAsia="en-US"/>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rankingNumber</w:t>
            </w:r>
            <w:proofErr w:type="spellEnd"/>
          </w:p>
        </w:tc>
      </w:tr>
      <w:tr w:rsidR="0080528B" w:rsidTr="000D1124">
        <w:trPr>
          <w:cantSplit/>
          <w:trHeight w:val="14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repeats entering ranking until the appropriate number of projects are ranked</w:t>
            </w:r>
          </w:p>
        </w:tc>
        <w:tc>
          <w:tcPr>
            <w:tcW w:w="51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validates the ranking number and total number of ranked projects</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rankingNumber</w:t>
            </w:r>
            <w:proofErr w:type="spellEnd"/>
          </w:p>
        </w:tc>
      </w:tr>
      <w:tr w:rsidR="0080528B" w:rsidTr="000D1124">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submits the ranking</w:t>
            </w:r>
          </w:p>
        </w:tc>
        <w:tc>
          <w:tcPr>
            <w:tcW w:w="51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validates information, and asks for acknowledgement </w:t>
            </w:r>
          </w:p>
          <w:p w:rsidR="0080528B" w:rsidRPr="00227D20" w:rsidRDefault="0080528B">
            <w:pPr>
              <w:pStyle w:val="Default"/>
              <w:rPr>
                <w:rFonts w:ascii="Arial" w:eastAsia="Times New Roman" w:hAnsi="Arial" w:cs="Arial"/>
                <w:color w:val="auto"/>
                <w:szCs w:val="24"/>
                <w:lang w:eastAsia="en-US"/>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rankingNumber</w:t>
            </w:r>
            <w:proofErr w:type="spellEnd"/>
          </w:p>
        </w:tc>
      </w:tr>
      <w:tr w:rsidR="0080528B" w:rsidTr="000D1124">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confirms the ranking</w:t>
            </w:r>
          </w:p>
        </w:tc>
        <w:tc>
          <w:tcPr>
            <w:tcW w:w="51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saves the ranking </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rankingNumber</w:t>
            </w:r>
            <w:proofErr w:type="spellEnd"/>
          </w:p>
        </w:tc>
      </w:tr>
    </w:tbl>
    <w:p w:rsidR="0080528B" w:rsidRDefault="0080528B" w:rsidP="00F15423"/>
    <w:p w:rsidR="0080528B" w:rsidRDefault="0080528B" w:rsidP="00F15423">
      <w:pPr>
        <w:rPr>
          <w:rFonts w:ascii="Times New Roman Bold" w:hAnsi="Times New Roman Bold"/>
        </w:rPr>
      </w:pPr>
      <w:r w:rsidRPr="009C45A8">
        <w:rPr>
          <w:rFonts w:ascii="Arial" w:hAnsi="Arial" w:cs="Arial"/>
          <w:b/>
        </w:rPr>
        <w:t>Successful Post conditions:</w:t>
      </w:r>
      <w:r>
        <w:rPr>
          <w:rFonts w:ascii="Times New Roman Bold" w:hAnsi="Times New Roman Bold"/>
        </w:rPr>
        <w:t xml:space="preserve"> </w:t>
      </w:r>
      <w:r w:rsidRPr="00227D20">
        <w:rPr>
          <w:rFonts w:ascii="Arial" w:hAnsi="Arial" w:cs="Arial"/>
        </w:rPr>
        <w:t>The projects are ranked and ranking is saved.</w:t>
      </w:r>
      <w:r>
        <w:rPr>
          <w:rFonts w:ascii="Times New Roman Bold" w:hAnsi="Times New Roman Bold"/>
        </w:rPr>
        <w:t xml:space="preserve">                                  </w:t>
      </w:r>
    </w:p>
    <w:p w:rsidR="0080528B" w:rsidRDefault="0080528B" w:rsidP="00F15423"/>
    <w:p w:rsidR="00EC1B1D" w:rsidRDefault="00EC1B1D" w:rsidP="00F15423"/>
    <w:p w:rsidR="00EC1B1D" w:rsidRDefault="00EC1B1D" w:rsidP="00F15423"/>
    <w:p w:rsidR="00EC1B1D" w:rsidRDefault="00EC1B1D" w:rsidP="00F15423"/>
    <w:p w:rsidR="00EC1B1D" w:rsidRDefault="00EC1B1D" w:rsidP="00F15423"/>
    <w:p w:rsidR="00EC1B1D" w:rsidRDefault="00EC1B1D" w:rsidP="00F15423"/>
    <w:p w:rsidR="0080528B" w:rsidRPr="009C45A8" w:rsidRDefault="0080528B" w:rsidP="00F15423">
      <w:pPr>
        <w:rPr>
          <w:rFonts w:ascii="Arial" w:hAnsi="Arial" w:cs="Arial"/>
          <w:b/>
        </w:rPr>
      </w:pPr>
      <w:r w:rsidRPr="009C45A8">
        <w:rPr>
          <w:rFonts w:ascii="Arial" w:hAnsi="Arial" w:cs="Arial"/>
          <w:b/>
        </w:rPr>
        <w:lastRenderedPageBreak/>
        <w:t>Section 3: Classes/Attributes identified:</w:t>
      </w:r>
    </w:p>
    <w:tbl>
      <w:tblPr>
        <w:tblW w:w="0" w:type="auto"/>
        <w:tblInd w:w="5" w:type="dxa"/>
        <w:shd w:val="clear" w:color="auto" w:fill="FFFFFF"/>
        <w:tblLayout w:type="fixed"/>
        <w:tblLook w:val="0000"/>
      </w:tblPr>
      <w:tblGrid>
        <w:gridCol w:w="2563"/>
        <w:gridCol w:w="7622"/>
      </w:tblGrid>
      <w:tr w:rsidR="0080528B" w:rsidTr="000D1124">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6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0D1124">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Teams</w:t>
            </w:r>
          </w:p>
        </w:tc>
        <w:tc>
          <w:tcPr>
            <w:tcW w:w="76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p>
        </w:tc>
      </w:tr>
      <w:tr w:rsidR="0080528B" w:rsidTr="000D1124">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Company</w:t>
            </w:r>
          </w:p>
        </w:tc>
        <w:tc>
          <w:tcPr>
            <w:tcW w:w="76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p>
        </w:tc>
      </w:tr>
      <w:tr w:rsidR="0080528B" w:rsidTr="000D1124">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9C45A8">
              <w:rPr>
                <w:rFonts w:ascii="Arial" w:hAnsi="Arial" w:cs="Arial"/>
                <w:b/>
                <w:szCs w:val="24"/>
              </w:rPr>
              <w:t>TeamProjectRanking</w:t>
            </w:r>
            <w:proofErr w:type="spellEnd"/>
          </w:p>
        </w:tc>
        <w:tc>
          <w:tcPr>
            <w:tcW w:w="76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rankingNumber</w:t>
            </w:r>
            <w:proofErr w:type="spellEnd"/>
          </w:p>
        </w:tc>
      </w:tr>
    </w:tbl>
    <w:p w:rsidR="0080528B" w:rsidRPr="0080528B" w:rsidRDefault="002F18FC" w:rsidP="00666F1A">
      <w:pPr>
        <w:pStyle w:val="Heading3AA"/>
      </w:pPr>
      <w:r>
        <w:br w:type="page"/>
      </w:r>
      <w:bookmarkStart w:id="32" w:name="_Toc300126424"/>
      <w:r w:rsidR="002F2292">
        <w:rPr>
          <w:rFonts w:ascii="Times New Roman" w:hAnsi="Times New Roman"/>
        </w:rPr>
        <w:lastRenderedPageBreak/>
        <w:t>5</w:t>
      </w:r>
      <w:r w:rsidR="0080528B" w:rsidRPr="00666F1A">
        <w:rPr>
          <w:rFonts w:ascii="Times New Roman" w:hAnsi="Times New Roman"/>
        </w:rPr>
        <w:t>.2.8   Rank Teams</w:t>
      </w:r>
      <w:bookmarkEnd w:id="32"/>
    </w:p>
    <w:p w:rsidR="0080528B" w:rsidRPr="009C45A8" w:rsidRDefault="0080528B">
      <w:pPr>
        <w:pStyle w:val="Default"/>
        <w:rPr>
          <w:rFonts w:ascii="Arial" w:hAnsi="Arial" w:cs="Arial"/>
          <w:b/>
          <w:szCs w:val="24"/>
        </w:rPr>
      </w:pPr>
      <w:r w:rsidRPr="009C45A8">
        <w:rPr>
          <w:rFonts w:ascii="Arial" w:hAnsi="Arial" w:cs="Arial"/>
          <w:b/>
          <w:szCs w:val="24"/>
        </w:rPr>
        <w:t>Identifier: UC02</w:t>
      </w:r>
    </w:p>
    <w:p w:rsidR="0080528B" w:rsidRDefault="0080528B">
      <w:pPr>
        <w:pStyle w:val="Default"/>
        <w:rPr>
          <w:sz w:val="22"/>
        </w:rPr>
      </w:pPr>
    </w:p>
    <w:p w:rsidR="0080528B" w:rsidRDefault="0080528B">
      <w:pPr>
        <w:pStyle w:val="Default"/>
        <w:rPr>
          <w:sz w:val="22"/>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actor, the company representative, to rank all teams.</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33" w:name="TOC4234102391"/>
      <w:bookmarkEnd w:id="33"/>
      <w:r w:rsidRPr="009C45A8">
        <w:rPr>
          <w:rFonts w:ascii="Arial" w:hAnsi="Arial" w:cs="Arial"/>
          <w:b/>
          <w:szCs w:val="24"/>
        </w:rPr>
        <w:t>Section 1: Business Rule(s):</w:t>
      </w:r>
    </w:p>
    <w:p w:rsidR="00FC608A" w:rsidRDefault="0080528B" w:rsidP="00FC608A">
      <w:pPr>
        <w:pStyle w:val="Default"/>
        <w:rPr>
          <w:rFonts w:ascii="Arial" w:hAnsi="Arial" w:cs="Arial"/>
        </w:rPr>
      </w:pPr>
      <w:r w:rsidRPr="00227D20">
        <w:rPr>
          <w:rFonts w:ascii="Arial" w:eastAsia="Times New Roman" w:hAnsi="Arial" w:cs="Arial"/>
          <w:color w:val="auto"/>
          <w:szCs w:val="24"/>
          <w:lang w:eastAsia="en-US"/>
        </w:rPr>
        <w:t xml:space="preserve">BR#04: </w:t>
      </w:r>
      <w:r w:rsidR="00FC608A" w:rsidRPr="00691C91">
        <w:rPr>
          <w:rFonts w:ascii="Arial" w:hAnsi="Arial" w:cs="Arial"/>
        </w:rPr>
        <w:t xml:space="preserve">All team and project ranking must be done </w:t>
      </w:r>
      <w:r w:rsidR="00FC608A">
        <w:rPr>
          <w:rFonts w:ascii="Arial" w:hAnsi="Arial" w:cs="Arial"/>
        </w:rPr>
        <w:t>more than once up to the matching initiation process</w:t>
      </w:r>
      <w:r w:rsidR="00FC608A" w:rsidRPr="00691C91">
        <w:rPr>
          <w:rFonts w:ascii="Arial" w:hAnsi="Arial" w:cs="Arial"/>
        </w:rPr>
        <w:t>.</w:t>
      </w:r>
    </w:p>
    <w:p w:rsidR="0080528B" w:rsidRPr="00227D20" w:rsidRDefault="0080528B" w:rsidP="00FC608A">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BR#06: Each team/project must be ranked with a different ranking number (sequentially).</w:t>
      </w:r>
    </w:p>
    <w:p w:rsidR="0080528B"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BR#21: Appointed site administrator should be able to notify all parties when it is time to do ranking</w:t>
      </w:r>
    </w:p>
    <w:p w:rsidR="00E422D0" w:rsidRPr="00227D20" w:rsidRDefault="00E422D0">
      <w:pPr>
        <w:pStyle w:val="Default"/>
        <w:ind w:left="851" w:hanging="851"/>
        <w:rPr>
          <w:rFonts w:ascii="Arial" w:eastAsia="Times New Roman" w:hAnsi="Arial" w:cs="Arial"/>
          <w:color w:val="auto"/>
          <w:szCs w:val="24"/>
          <w:lang w:eastAsia="en-US"/>
        </w:rPr>
      </w:pPr>
      <w:r>
        <w:rPr>
          <w:rFonts w:ascii="Arial" w:eastAsia="Times New Roman" w:hAnsi="Arial" w:cs="Arial"/>
          <w:color w:val="auto"/>
          <w:szCs w:val="24"/>
          <w:lang w:eastAsia="en-US"/>
        </w:rPr>
        <w:t xml:space="preserve">BR#28: </w:t>
      </w:r>
      <w:r w:rsidRPr="00691C91">
        <w:rPr>
          <w:rFonts w:ascii="Arial" w:hAnsi="Arial" w:cs="Arial"/>
        </w:rPr>
        <w:t>Team Leaders and Company Representatives should be able to do ranking more th</w:t>
      </w:r>
      <w:r>
        <w:rPr>
          <w:rFonts w:ascii="Arial" w:hAnsi="Arial" w:cs="Arial"/>
        </w:rPr>
        <w:t>a</w:t>
      </w:r>
      <w:r w:rsidRPr="00691C91">
        <w:rPr>
          <w:rFonts w:ascii="Arial" w:hAnsi="Arial" w:cs="Arial"/>
        </w:rPr>
        <w:t>n once (overriding the old results).</w:t>
      </w:r>
    </w:p>
    <w:p w:rsidR="0080528B" w:rsidRDefault="0080528B">
      <w:pPr>
        <w:pStyle w:val="Default"/>
        <w:rPr>
          <w:sz w:val="22"/>
        </w:rPr>
      </w:pPr>
    </w:p>
    <w:p w:rsidR="0080528B" w:rsidRPr="009C45A8" w:rsidRDefault="0080528B" w:rsidP="009C45A8">
      <w:pPr>
        <w:pStyle w:val="Default"/>
        <w:rPr>
          <w:rFonts w:ascii="Arial" w:hAnsi="Arial" w:cs="Arial"/>
          <w:b/>
          <w:szCs w:val="24"/>
        </w:rPr>
      </w:pPr>
      <w:bookmarkStart w:id="34" w:name="TOC4234102411"/>
      <w:bookmarkEnd w:id="34"/>
      <w:r w:rsidRPr="009C45A8">
        <w:rPr>
          <w:rFonts w:ascii="Arial" w:hAnsi="Arial" w:cs="Arial"/>
          <w:b/>
          <w:szCs w:val="24"/>
        </w:rPr>
        <w:t>Section 2: All Scenarios (HD):</w:t>
      </w:r>
    </w:p>
    <w:p w:rsidR="0080528B" w:rsidRPr="009C45A8" w:rsidRDefault="0080528B">
      <w:pPr>
        <w:pStyle w:val="Default"/>
        <w:rPr>
          <w:rFonts w:ascii="Arial" w:hAnsi="Arial" w:cs="Arial"/>
          <w:b/>
          <w:szCs w:val="24"/>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Rank Teams</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The system is displaying a Company Home Page screen</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                          Company representative has been notified that it is time to rank</w:t>
      </w:r>
    </w:p>
    <w:tbl>
      <w:tblPr>
        <w:tblW w:w="0" w:type="auto"/>
        <w:tblInd w:w="5" w:type="dxa"/>
        <w:shd w:val="clear" w:color="auto" w:fill="FFFFFF"/>
        <w:tblLayout w:type="fixed"/>
        <w:tblLook w:val="0000"/>
      </w:tblPr>
      <w:tblGrid>
        <w:gridCol w:w="2807"/>
        <w:gridCol w:w="4706"/>
        <w:gridCol w:w="2410"/>
      </w:tblGrid>
      <w:tr w:rsidR="0080528B" w:rsidTr="002F18FC">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47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2F18FC">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“rank teams” option</w:t>
            </w:r>
          </w:p>
        </w:tc>
        <w:tc>
          <w:tcPr>
            <w:tcW w:w="47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rank teams screen</w:t>
            </w:r>
            <w:r w:rsidR="008C0AEC">
              <w:rPr>
                <w:rFonts w:ascii="Arial" w:eastAsia="Times New Roman" w:hAnsi="Arial" w:cs="Arial"/>
                <w:color w:val="auto"/>
                <w:szCs w:val="24"/>
                <w:lang w:eastAsia="en-US"/>
              </w:rPr>
              <w:t xml:space="preserve"> and checks if it is not the first time ranking and displays previous ranking also</w:t>
            </w:r>
            <w:r w:rsidRPr="00227D20">
              <w:rPr>
                <w:rFonts w:ascii="Arial" w:eastAsia="Times New Roman" w:hAnsi="Arial" w:cs="Arial"/>
                <w:color w:val="auto"/>
                <w:szCs w:val="24"/>
                <w:lang w:eastAsia="en-US"/>
              </w:rPr>
              <w:t xml:space="preserve"> </w:t>
            </w:r>
          </w:p>
          <w:p w:rsidR="0080528B" w:rsidRPr="00227D20" w:rsidRDefault="0080528B">
            <w:pPr>
              <w:pStyle w:val="Default"/>
              <w:rPr>
                <w:rFonts w:ascii="Arial" w:eastAsia="Times New Roman" w:hAnsi="Arial" w:cs="Arial"/>
                <w:color w:val="auto"/>
                <w:szCs w:val="24"/>
                <w:lang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2F18FC">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actor enters a ranking number for a team </w:t>
            </w:r>
          </w:p>
        </w:tc>
        <w:tc>
          <w:tcPr>
            <w:tcW w:w="47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validates the ranking number</w:t>
            </w:r>
          </w:p>
          <w:p w:rsidR="0080528B" w:rsidRPr="00227D20" w:rsidRDefault="0080528B">
            <w:pPr>
              <w:pStyle w:val="Default"/>
              <w:rPr>
                <w:rFonts w:ascii="Arial" w:eastAsia="Times New Roman" w:hAnsi="Arial" w:cs="Arial"/>
                <w:color w:val="auto"/>
                <w:szCs w:val="24"/>
                <w:lang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rankingNumber</w:t>
            </w:r>
            <w:proofErr w:type="spellEnd"/>
          </w:p>
        </w:tc>
      </w:tr>
      <w:tr w:rsidR="0080528B" w:rsidTr="002F18FC">
        <w:trPr>
          <w:cantSplit/>
          <w:trHeight w:val="11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repeats entering ranking until all teams are ranked</w:t>
            </w:r>
          </w:p>
        </w:tc>
        <w:tc>
          <w:tcPr>
            <w:tcW w:w="47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validates the ranking number</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rankingNumber</w:t>
            </w:r>
            <w:proofErr w:type="spellEnd"/>
          </w:p>
        </w:tc>
      </w:tr>
      <w:tr w:rsidR="0080528B" w:rsidTr="002F18FC">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submits the ranking</w:t>
            </w:r>
          </w:p>
        </w:tc>
        <w:tc>
          <w:tcPr>
            <w:tcW w:w="47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validates information, and asks for acknowledgement </w:t>
            </w:r>
          </w:p>
          <w:p w:rsidR="0080528B" w:rsidRPr="00227D20" w:rsidRDefault="0080528B">
            <w:pPr>
              <w:pStyle w:val="Default"/>
              <w:rPr>
                <w:rFonts w:ascii="Arial" w:eastAsia="Times New Roman" w:hAnsi="Arial" w:cs="Arial"/>
                <w:color w:val="auto"/>
                <w:szCs w:val="24"/>
                <w:lang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rankingNumber</w:t>
            </w:r>
            <w:proofErr w:type="spellEnd"/>
          </w:p>
        </w:tc>
      </w:tr>
      <w:tr w:rsidR="0080528B" w:rsidTr="002F18FC">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confirms the ranking</w:t>
            </w:r>
          </w:p>
        </w:tc>
        <w:tc>
          <w:tcPr>
            <w:tcW w:w="47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saves the ranking </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rankingNumber</w:t>
            </w:r>
            <w:proofErr w:type="spellEnd"/>
          </w:p>
        </w:tc>
      </w:tr>
    </w:tbl>
    <w:p w:rsidR="0080528B" w:rsidRDefault="0080528B" w:rsidP="00F20F87"/>
    <w:p w:rsidR="0080528B" w:rsidRDefault="0080528B" w:rsidP="00F20F87">
      <w:r w:rsidRPr="009C45A8">
        <w:rPr>
          <w:rFonts w:ascii="Arial" w:hAnsi="Arial" w:cs="Arial"/>
          <w:b/>
        </w:rPr>
        <w:t xml:space="preserve">Successful Post conditions: </w:t>
      </w:r>
      <w:r w:rsidRPr="00227D20">
        <w:rPr>
          <w:rFonts w:ascii="Arial" w:hAnsi="Arial" w:cs="Arial"/>
        </w:rPr>
        <w:t>The teams are ranked and ranking is saved.</w:t>
      </w:r>
    </w:p>
    <w:p w:rsidR="0080528B" w:rsidRDefault="0080528B" w:rsidP="00F20F87">
      <w:r>
        <w:t xml:space="preserve">     </w:t>
      </w:r>
    </w:p>
    <w:p w:rsidR="0080528B" w:rsidRPr="009C45A8" w:rsidRDefault="0080528B" w:rsidP="00F20F87">
      <w:pPr>
        <w:rPr>
          <w:rFonts w:ascii="Arial" w:hAnsi="Arial" w:cs="Arial"/>
          <w:b/>
        </w:rPr>
      </w:pPr>
      <w:r w:rsidRPr="009C45A8">
        <w:rPr>
          <w:rFonts w:ascii="Arial" w:hAnsi="Arial" w:cs="Arial"/>
          <w:b/>
        </w:rPr>
        <w:t>Section 3: Classes/Attributes identified:</w:t>
      </w:r>
    </w:p>
    <w:tbl>
      <w:tblPr>
        <w:tblW w:w="0" w:type="auto"/>
        <w:tblInd w:w="5" w:type="dxa"/>
        <w:shd w:val="clear" w:color="auto" w:fill="FFFFFF"/>
        <w:tblLayout w:type="fixed"/>
        <w:tblLook w:val="0000"/>
      </w:tblPr>
      <w:tblGrid>
        <w:gridCol w:w="2835"/>
        <w:gridCol w:w="7088"/>
      </w:tblGrid>
      <w:tr w:rsidR="0080528B" w:rsidTr="00E422D0">
        <w:trPr>
          <w:cantSplit/>
          <w:trHeight w:val="330"/>
        </w:trPr>
        <w:tc>
          <w:tcPr>
            <w:tcW w:w="2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08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E422D0">
        <w:trPr>
          <w:cantSplit/>
          <w:trHeight w:val="330"/>
        </w:trPr>
        <w:tc>
          <w:tcPr>
            <w:tcW w:w="2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Teams</w:t>
            </w:r>
          </w:p>
        </w:tc>
        <w:tc>
          <w:tcPr>
            <w:tcW w:w="708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p>
        </w:tc>
      </w:tr>
      <w:tr w:rsidR="0080528B" w:rsidTr="00E422D0">
        <w:trPr>
          <w:cantSplit/>
          <w:trHeight w:val="330"/>
        </w:trPr>
        <w:tc>
          <w:tcPr>
            <w:tcW w:w="2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9C45A8">
              <w:rPr>
                <w:rFonts w:ascii="Arial" w:hAnsi="Arial" w:cs="Arial"/>
                <w:b/>
                <w:szCs w:val="24"/>
              </w:rPr>
              <w:t>CompanyTeamRanking</w:t>
            </w:r>
            <w:proofErr w:type="spellEnd"/>
          </w:p>
        </w:tc>
        <w:tc>
          <w:tcPr>
            <w:tcW w:w="708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rankingNumber</w:t>
            </w:r>
            <w:proofErr w:type="spellEnd"/>
          </w:p>
        </w:tc>
      </w:tr>
      <w:tr w:rsidR="0080528B" w:rsidTr="00E422D0">
        <w:trPr>
          <w:cantSplit/>
          <w:trHeight w:val="330"/>
        </w:trPr>
        <w:tc>
          <w:tcPr>
            <w:tcW w:w="2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Company</w:t>
            </w:r>
          </w:p>
        </w:tc>
        <w:tc>
          <w:tcPr>
            <w:tcW w:w="708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p>
        </w:tc>
      </w:tr>
    </w:tbl>
    <w:p w:rsidR="0080528B" w:rsidRPr="0080528B" w:rsidRDefault="002F18FC" w:rsidP="00666F1A">
      <w:pPr>
        <w:pStyle w:val="Heading3AA"/>
      </w:pPr>
      <w:r>
        <w:br w:type="page"/>
      </w:r>
      <w:bookmarkStart w:id="35" w:name="_Toc300126425"/>
      <w:r w:rsidR="002F2292">
        <w:rPr>
          <w:rFonts w:ascii="Times New Roman" w:hAnsi="Times New Roman"/>
        </w:rPr>
        <w:lastRenderedPageBreak/>
        <w:t>5</w:t>
      </w:r>
      <w:r w:rsidR="0080528B" w:rsidRPr="00666F1A">
        <w:rPr>
          <w:rFonts w:ascii="Times New Roman" w:hAnsi="Times New Roman"/>
        </w:rPr>
        <w:t>.2.9   Approve Project</w:t>
      </w:r>
      <w:bookmarkEnd w:id="35"/>
    </w:p>
    <w:p w:rsidR="0080528B" w:rsidRDefault="0080528B">
      <w:pPr>
        <w:pStyle w:val="Default"/>
        <w:rPr>
          <w:sz w:val="22"/>
        </w:rPr>
      </w:pPr>
      <w:r w:rsidRPr="009C45A8">
        <w:rPr>
          <w:rFonts w:ascii="Arial" w:hAnsi="Arial" w:cs="Arial"/>
          <w:b/>
          <w:szCs w:val="24"/>
        </w:rPr>
        <w:t>Identifier: UC10</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w:t>
      </w:r>
      <w:r w:rsidR="00934915">
        <w:rPr>
          <w:rFonts w:ascii="Arial" w:eastAsia="Times New Roman" w:hAnsi="Arial" w:cs="Arial"/>
          <w:color w:val="auto"/>
          <w:szCs w:val="24"/>
          <w:lang w:eastAsia="en-US"/>
        </w:rPr>
        <w:t>se case enables the actor, the I</w:t>
      </w:r>
      <w:r w:rsidRPr="00227D20">
        <w:rPr>
          <w:rFonts w:ascii="Arial" w:eastAsia="Times New Roman" w:hAnsi="Arial" w:cs="Arial"/>
          <w:color w:val="auto"/>
          <w:szCs w:val="24"/>
          <w:lang w:eastAsia="en-US"/>
        </w:rPr>
        <w:t>nstructor, to approve a project for a registered and new company.</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36" w:name="TOC4234102392"/>
      <w:bookmarkEnd w:id="36"/>
      <w:r w:rsidRPr="009C45A8">
        <w:rPr>
          <w:rFonts w:ascii="Arial" w:hAnsi="Arial" w:cs="Arial"/>
          <w:b/>
          <w:szCs w:val="24"/>
        </w:rPr>
        <w:t>Section 1: Business Rule(s):</w:t>
      </w:r>
    </w:p>
    <w:p w:rsidR="0080528B" w:rsidRPr="00227D20"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 1: Only proj</w:t>
      </w:r>
      <w:r w:rsidR="00934915">
        <w:rPr>
          <w:rFonts w:ascii="Arial" w:eastAsia="Times New Roman" w:hAnsi="Arial" w:cs="Arial"/>
          <w:color w:val="auto"/>
          <w:szCs w:val="24"/>
          <w:lang w:eastAsia="en-US"/>
        </w:rPr>
        <w:t>ects approved by I</w:t>
      </w:r>
      <w:r w:rsidRPr="00227D20">
        <w:rPr>
          <w:rFonts w:ascii="Arial" w:eastAsia="Times New Roman" w:hAnsi="Arial" w:cs="Arial"/>
          <w:color w:val="auto"/>
          <w:szCs w:val="24"/>
          <w:lang w:eastAsia="en-US"/>
        </w:rPr>
        <w:t>nstructor can become available for PRJ566 students.</w:t>
      </w:r>
    </w:p>
    <w:p w:rsidR="0080528B" w:rsidRPr="00227D20" w:rsidRDefault="00934915">
      <w:pPr>
        <w:pStyle w:val="Default"/>
        <w:ind w:left="851" w:hanging="851"/>
        <w:rPr>
          <w:rFonts w:ascii="Arial" w:eastAsia="Times New Roman" w:hAnsi="Arial" w:cs="Arial"/>
          <w:color w:val="auto"/>
          <w:szCs w:val="24"/>
          <w:lang w:eastAsia="en-US"/>
        </w:rPr>
      </w:pPr>
      <w:r>
        <w:rPr>
          <w:rFonts w:ascii="Arial" w:eastAsia="Times New Roman" w:hAnsi="Arial" w:cs="Arial"/>
          <w:color w:val="auto"/>
          <w:szCs w:val="24"/>
          <w:lang w:eastAsia="en-US"/>
        </w:rPr>
        <w:t>BR# 7: I</w:t>
      </w:r>
      <w:r w:rsidR="001F7280">
        <w:rPr>
          <w:rFonts w:ascii="Arial" w:eastAsia="Times New Roman" w:hAnsi="Arial" w:cs="Arial"/>
          <w:color w:val="auto"/>
          <w:szCs w:val="24"/>
          <w:lang w:eastAsia="en-US"/>
        </w:rPr>
        <w:t>n</w:t>
      </w:r>
      <w:r w:rsidR="0080528B" w:rsidRPr="00227D20">
        <w:rPr>
          <w:rFonts w:ascii="Arial" w:eastAsia="Times New Roman" w:hAnsi="Arial" w:cs="Arial"/>
          <w:color w:val="auto"/>
          <w:szCs w:val="24"/>
          <w:lang w:eastAsia="en-US"/>
        </w:rPr>
        <w:t>structor must be notified when a new project is proposed.</w:t>
      </w:r>
    </w:p>
    <w:p w:rsidR="0080528B" w:rsidRDefault="0080528B">
      <w:pPr>
        <w:pStyle w:val="Default"/>
        <w:rPr>
          <w:sz w:val="22"/>
        </w:rPr>
      </w:pPr>
    </w:p>
    <w:p w:rsidR="0080528B" w:rsidRPr="009C45A8" w:rsidRDefault="0080528B" w:rsidP="009C45A8">
      <w:pPr>
        <w:pStyle w:val="Default"/>
        <w:rPr>
          <w:rFonts w:ascii="Arial" w:hAnsi="Arial" w:cs="Arial"/>
          <w:b/>
          <w:szCs w:val="24"/>
        </w:rPr>
      </w:pPr>
      <w:bookmarkStart w:id="37" w:name="TOC4234102412"/>
      <w:bookmarkEnd w:id="37"/>
      <w:r w:rsidRPr="009C45A8">
        <w:rPr>
          <w:rFonts w:ascii="Arial" w:hAnsi="Arial" w:cs="Arial"/>
          <w:b/>
          <w:szCs w:val="24"/>
        </w:rPr>
        <w:t>Section 2: All Scenarios (HD):</w:t>
      </w:r>
    </w:p>
    <w:p w:rsidR="0080528B" w:rsidRDefault="0080528B">
      <w:pPr>
        <w:pStyle w:val="Default"/>
        <w:rPr>
          <w:sz w:val="22"/>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Approve project for a registered company</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The system is displaying </w:t>
      </w:r>
      <w:proofErr w:type="gramStart"/>
      <w:r w:rsidRPr="00227D20">
        <w:rPr>
          <w:rFonts w:ascii="Arial" w:eastAsia="Times New Roman" w:hAnsi="Arial" w:cs="Arial"/>
          <w:color w:val="auto"/>
          <w:szCs w:val="24"/>
          <w:lang w:eastAsia="en-US"/>
        </w:rPr>
        <w:t>a</w:t>
      </w:r>
      <w:proofErr w:type="gramEnd"/>
      <w:r w:rsidRPr="00227D20">
        <w:rPr>
          <w:rFonts w:ascii="Arial" w:eastAsia="Times New Roman" w:hAnsi="Arial" w:cs="Arial"/>
          <w:color w:val="auto"/>
          <w:szCs w:val="24"/>
          <w:lang w:eastAsia="en-US"/>
        </w:rPr>
        <w:t xml:space="preserve"> Instructor Home Page screen</w:t>
      </w:r>
    </w:p>
    <w:p w:rsidR="0080528B" w:rsidRPr="00227D20" w:rsidRDefault="00934915">
      <w:pPr>
        <w:pStyle w:val="Default"/>
        <w:rPr>
          <w:rFonts w:ascii="Arial" w:eastAsia="Times New Roman" w:hAnsi="Arial" w:cs="Arial"/>
          <w:color w:val="auto"/>
          <w:szCs w:val="24"/>
          <w:lang w:eastAsia="en-US"/>
        </w:rPr>
      </w:pPr>
      <w:r>
        <w:rPr>
          <w:rFonts w:ascii="Arial" w:eastAsia="Times New Roman" w:hAnsi="Arial" w:cs="Arial"/>
          <w:color w:val="auto"/>
          <w:szCs w:val="24"/>
          <w:lang w:eastAsia="en-US"/>
        </w:rPr>
        <w:t xml:space="preserve">                          An I</w:t>
      </w:r>
      <w:r w:rsidR="0080528B" w:rsidRPr="00227D20">
        <w:rPr>
          <w:rFonts w:ascii="Arial" w:eastAsia="Times New Roman" w:hAnsi="Arial" w:cs="Arial"/>
          <w:color w:val="auto"/>
          <w:szCs w:val="24"/>
          <w:lang w:eastAsia="en-US"/>
        </w:rPr>
        <w:t>nstructor was notified that new project has been proposed</w:t>
      </w:r>
    </w:p>
    <w:tbl>
      <w:tblPr>
        <w:tblW w:w="0" w:type="auto"/>
        <w:tblInd w:w="5" w:type="dxa"/>
        <w:shd w:val="clear" w:color="auto" w:fill="FFFFFF"/>
        <w:tblLayout w:type="fixed"/>
        <w:tblLook w:val="0000"/>
      </w:tblPr>
      <w:tblGrid>
        <w:gridCol w:w="2807"/>
        <w:gridCol w:w="4826"/>
        <w:gridCol w:w="2552"/>
      </w:tblGrid>
      <w:tr w:rsidR="0080528B" w:rsidTr="001F7280">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1F7280">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“view all proposed projects” option</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all projects pending for approval</w:t>
            </w:r>
          </w:p>
          <w:p w:rsidR="0080528B" w:rsidRPr="00227D20" w:rsidRDefault="0080528B">
            <w:pPr>
              <w:pStyle w:val="Default"/>
              <w:rPr>
                <w:rFonts w:ascii="Arial" w:eastAsia="Times New Roman" w:hAnsi="Arial" w:cs="Arial"/>
                <w:color w:val="auto"/>
                <w:szCs w:val="24"/>
                <w:lang w:eastAsia="en-US"/>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1F7280">
        <w:trPr>
          <w:cantSplit/>
          <w:trHeight w:val="20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a project</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company information: company name, contact name, and phone number; and project information: project description, project constraints</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companyContact</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companyPhoneNumber</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projectDescription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p>
        </w:tc>
      </w:tr>
      <w:tr w:rsidR="0080528B" w:rsidTr="001F7280">
        <w:trPr>
          <w:cantSplit/>
          <w:trHeight w:val="23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approves the project</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System changes the project status to approved and notifies the actor that a new project has been approved </w:t>
            </w:r>
          </w:p>
          <w:p w:rsidR="0080528B" w:rsidRPr="00227D20" w:rsidRDefault="0080528B">
            <w:pPr>
              <w:pStyle w:val="Default"/>
              <w:rPr>
                <w:rFonts w:ascii="Arial" w:eastAsia="Times New Roman" w:hAnsi="Arial" w:cs="Arial"/>
                <w:color w:val="auto"/>
                <w:szCs w:val="24"/>
                <w:lang w:eastAsia="en-US"/>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companyContact</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companyPhoneNumber</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projectDescription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projectStatus</w:t>
            </w:r>
            <w:proofErr w:type="spellEnd"/>
          </w:p>
        </w:tc>
      </w:tr>
      <w:tr w:rsidR="0080528B" w:rsidTr="001F7280">
        <w:trPr>
          <w:cantSplit/>
          <w:trHeight w:val="11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accepts the acknowledgment</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checks the company status and redirects the actor to the Site Administrator Home Page, and sends e-mail to the company </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companyStatus</w:t>
            </w:r>
            <w:proofErr w:type="spellEnd"/>
          </w:p>
        </w:tc>
      </w:tr>
    </w:tbl>
    <w:p w:rsidR="0080528B" w:rsidRDefault="0080528B" w:rsidP="001F7280"/>
    <w:p w:rsidR="0080528B" w:rsidRDefault="0080528B" w:rsidP="001F7280">
      <w:pPr>
        <w:rPr>
          <w:rFonts w:ascii="Times New Roman Bold" w:hAnsi="Times New Roman Bold"/>
        </w:rPr>
      </w:pPr>
      <w:r w:rsidRPr="009C45A8">
        <w:rPr>
          <w:rFonts w:ascii="Arial" w:hAnsi="Arial" w:cs="Arial"/>
          <w:b/>
        </w:rPr>
        <w:t>Successful Post conditions</w:t>
      </w:r>
      <w:r w:rsidRPr="00227D20">
        <w:rPr>
          <w:rFonts w:ascii="Arial" w:hAnsi="Arial" w:cs="Arial"/>
        </w:rPr>
        <w:t>: The proposed project is approved</w:t>
      </w:r>
      <w:r>
        <w:rPr>
          <w:rFonts w:ascii="Times New Roman Bold" w:hAnsi="Times New Roman Bold"/>
        </w:rPr>
        <w:t xml:space="preserve">                                              </w:t>
      </w:r>
    </w:p>
    <w:p w:rsidR="0080528B" w:rsidRDefault="0080528B" w:rsidP="001F7280"/>
    <w:p w:rsidR="0080528B" w:rsidRDefault="0080528B" w:rsidP="001F7280">
      <w:r w:rsidRPr="009C45A8">
        <w:rPr>
          <w:rFonts w:ascii="Arial" w:hAnsi="Arial" w:cs="Arial"/>
          <w:b/>
        </w:rPr>
        <w:t>Scenario 2:</w:t>
      </w:r>
      <w:r>
        <w:rPr>
          <w:rFonts w:ascii="Times New Roman Bold" w:hAnsi="Times New Roman Bold"/>
        </w:rPr>
        <w:t xml:space="preserve"> </w:t>
      </w:r>
      <w:r w:rsidRPr="00227D20">
        <w:rPr>
          <w:rFonts w:ascii="Arial" w:hAnsi="Arial" w:cs="Arial"/>
        </w:rPr>
        <w:t>Approve project for a new company</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The system is displaying </w:t>
      </w:r>
      <w:proofErr w:type="gramStart"/>
      <w:r w:rsidRPr="00227D20">
        <w:rPr>
          <w:rFonts w:ascii="Arial" w:eastAsia="Times New Roman" w:hAnsi="Arial" w:cs="Arial"/>
          <w:color w:val="auto"/>
          <w:szCs w:val="24"/>
          <w:lang w:eastAsia="en-US"/>
        </w:rPr>
        <w:t>a</w:t>
      </w:r>
      <w:proofErr w:type="gramEnd"/>
      <w:r w:rsidRPr="00227D20">
        <w:rPr>
          <w:rFonts w:ascii="Arial" w:eastAsia="Times New Roman" w:hAnsi="Arial" w:cs="Arial"/>
          <w:color w:val="auto"/>
          <w:szCs w:val="24"/>
          <w:lang w:eastAsia="en-US"/>
        </w:rPr>
        <w:t xml:space="preserve"> Instructor Home Page screen</w:t>
      </w:r>
    </w:p>
    <w:p w:rsidR="0080528B"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                          A</w:t>
      </w:r>
      <w:r w:rsidR="00934915">
        <w:rPr>
          <w:rFonts w:ascii="Arial" w:eastAsia="Times New Roman" w:hAnsi="Arial" w:cs="Arial"/>
          <w:color w:val="auto"/>
          <w:szCs w:val="24"/>
          <w:lang w:eastAsia="en-US"/>
        </w:rPr>
        <w:t>n I</w:t>
      </w:r>
      <w:r w:rsidRPr="00227D20">
        <w:rPr>
          <w:rFonts w:ascii="Arial" w:eastAsia="Times New Roman" w:hAnsi="Arial" w:cs="Arial"/>
          <w:color w:val="auto"/>
          <w:szCs w:val="24"/>
          <w:lang w:eastAsia="en-US"/>
        </w:rPr>
        <w:t>nstructor was notified that new project has been proposed</w:t>
      </w:r>
    </w:p>
    <w:p w:rsidR="000D1124" w:rsidRDefault="000D1124">
      <w:pPr>
        <w:pStyle w:val="Default"/>
        <w:rPr>
          <w:rFonts w:ascii="Arial" w:eastAsia="Times New Roman" w:hAnsi="Arial" w:cs="Arial"/>
          <w:color w:val="auto"/>
          <w:szCs w:val="24"/>
          <w:lang w:eastAsia="en-US"/>
        </w:rPr>
      </w:pPr>
    </w:p>
    <w:p w:rsidR="000D1124" w:rsidRDefault="000D1124">
      <w:pPr>
        <w:pStyle w:val="Default"/>
        <w:rPr>
          <w:sz w:val="22"/>
        </w:rPr>
      </w:pPr>
    </w:p>
    <w:tbl>
      <w:tblPr>
        <w:tblW w:w="0" w:type="auto"/>
        <w:tblInd w:w="5" w:type="dxa"/>
        <w:shd w:val="clear" w:color="auto" w:fill="FFFFFF"/>
        <w:tblLayout w:type="fixed"/>
        <w:tblLook w:val="0000"/>
      </w:tblPr>
      <w:tblGrid>
        <w:gridCol w:w="2807"/>
        <w:gridCol w:w="4826"/>
        <w:gridCol w:w="2552"/>
      </w:tblGrid>
      <w:tr w:rsidR="0080528B" w:rsidTr="00E35DBA">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lastRenderedPageBreak/>
              <w:t xml:space="preserve">Actor </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E35DBA">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“view all proposed projects” option</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all projects pending for approval</w:t>
            </w:r>
          </w:p>
          <w:p w:rsidR="0080528B" w:rsidRPr="00227D20" w:rsidRDefault="0080528B">
            <w:pPr>
              <w:pStyle w:val="Default"/>
              <w:rPr>
                <w:rFonts w:ascii="Arial" w:eastAsia="Times New Roman" w:hAnsi="Arial" w:cs="Arial"/>
                <w:color w:val="auto"/>
                <w:szCs w:val="24"/>
                <w:lang w:eastAsia="en-US"/>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E35DBA">
        <w:trPr>
          <w:cantSplit/>
          <w:trHeight w:val="20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a project</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company information: company name, contact name, and phone number; and project information: project description, project constraints</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companyContact</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companyPhoneNumber</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projectDescription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p>
        </w:tc>
      </w:tr>
      <w:tr w:rsidR="0080528B" w:rsidTr="00E35DBA">
        <w:trPr>
          <w:cantSplit/>
          <w:trHeight w:val="23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approves the project</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changes the project status to approved and notifies the actor that a new project has been approved</w:t>
            </w:r>
          </w:p>
          <w:p w:rsidR="0080528B" w:rsidRPr="00227D20" w:rsidRDefault="0080528B">
            <w:pPr>
              <w:pStyle w:val="Default"/>
              <w:rPr>
                <w:rFonts w:ascii="Arial" w:eastAsia="Times New Roman" w:hAnsi="Arial" w:cs="Arial"/>
                <w:color w:val="auto"/>
                <w:szCs w:val="24"/>
                <w:lang w:eastAsia="en-US"/>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companyContact</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companyPhoneNumber</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projectDescription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projectStatus</w:t>
            </w:r>
            <w:proofErr w:type="spellEnd"/>
          </w:p>
        </w:tc>
      </w:tr>
      <w:tr w:rsidR="0080528B" w:rsidTr="00E35DBA">
        <w:trPr>
          <w:cantSplit/>
          <w:trHeight w:val="8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accepts the acknowledgment</w:t>
            </w:r>
          </w:p>
        </w:tc>
        <w:tc>
          <w:tcPr>
            <w:tcW w:w="48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checks the company status and redirects the actor to the Create Company Account Page </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proofErr w:type="gramStart"/>
            <w:r w:rsidRPr="00227D20">
              <w:rPr>
                <w:rFonts w:ascii="Arial" w:eastAsia="Times New Roman" w:hAnsi="Arial" w:cs="Arial"/>
                <w:color w:val="auto"/>
                <w:szCs w:val="24"/>
                <w:lang w:eastAsia="en-US"/>
              </w:rPr>
              <w:t>companyStatus</w:t>
            </w:r>
            <w:proofErr w:type="spellEnd"/>
            <w:proofErr w:type="gram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companyId</w:t>
            </w:r>
            <w:proofErr w:type="spellEnd"/>
          </w:p>
        </w:tc>
      </w:tr>
    </w:tbl>
    <w:p w:rsidR="0080528B" w:rsidRDefault="0080528B" w:rsidP="00E35DBA"/>
    <w:p w:rsidR="0080528B" w:rsidRDefault="0080528B" w:rsidP="00E35DBA">
      <w:pPr>
        <w:rPr>
          <w:rFonts w:ascii="Times New Roman Bold" w:hAnsi="Times New Roman Bold"/>
        </w:rPr>
      </w:pPr>
      <w:r w:rsidRPr="009C45A8">
        <w:rPr>
          <w:rFonts w:ascii="Arial" w:hAnsi="Arial" w:cs="Arial"/>
          <w:b/>
        </w:rPr>
        <w:t>Successful Post conditions:</w:t>
      </w:r>
      <w:r>
        <w:rPr>
          <w:rFonts w:ascii="Times New Roman Bold" w:hAnsi="Times New Roman Bold"/>
        </w:rPr>
        <w:t xml:space="preserve"> </w:t>
      </w:r>
      <w:r w:rsidRPr="00227D20">
        <w:rPr>
          <w:rFonts w:ascii="Arial" w:hAnsi="Arial" w:cs="Arial"/>
        </w:rPr>
        <w:t>The proposed project is approved</w:t>
      </w:r>
      <w:r>
        <w:t xml:space="preserve"> </w:t>
      </w:r>
      <w:r>
        <w:rPr>
          <w:rFonts w:ascii="Times New Roman Bold" w:hAnsi="Times New Roman Bold"/>
        </w:rPr>
        <w:t xml:space="preserve">                                                       </w:t>
      </w:r>
    </w:p>
    <w:p w:rsidR="0080528B" w:rsidRDefault="0080528B" w:rsidP="00E35DBA"/>
    <w:p w:rsidR="0080528B" w:rsidRPr="009C45A8" w:rsidRDefault="0080528B" w:rsidP="00E35DBA">
      <w:pPr>
        <w:rPr>
          <w:rFonts w:ascii="Arial" w:hAnsi="Arial" w:cs="Arial"/>
          <w:b/>
        </w:rPr>
      </w:pPr>
      <w:r w:rsidRPr="009C45A8">
        <w:rPr>
          <w:rFonts w:ascii="Arial" w:hAnsi="Arial" w:cs="Arial"/>
          <w:b/>
        </w:rPr>
        <w:t>Section 3: Classes/Attributes identified:</w:t>
      </w:r>
    </w:p>
    <w:tbl>
      <w:tblPr>
        <w:tblW w:w="0" w:type="auto"/>
        <w:tblInd w:w="5" w:type="dxa"/>
        <w:shd w:val="clear" w:color="auto" w:fill="FFFFFF"/>
        <w:tblLayout w:type="fixed"/>
        <w:tblLook w:val="0000"/>
      </w:tblPr>
      <w:tblGrid>
        <w:gridCol w:w="2563"/>
        <w:gridCol w:w="7643"/>
      </w:tblGrid>
      <w:tr w:rsidR="0080528B" w:rsidTr="00E35DBA">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6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E35DBA">
        <w:trPr>
          <w:cantSplit/>
          <w:trHeight w:val="52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b/>
                <w:color w:val="auto"/>
                <w:szCs w:val="24"/>
                <w:lang w:eastAsia="en-US"/>
              </w:rPr>
            </w:pPr>
            <w:r w:rsidRPr="00227D20">
              <w:rPr>
                <w:rFonts w:ascii="Arial" w:eastAsia="Times New Roman" w:hAnsi="Arial" w:cs="Arial"/>
                <w:b/>
                <w:color w:val="auto"/>
                <w:szCs w:val="24"/>
                <w:lang w:eastAsia="en-US"/>
              </w:rPr>
              <w:t>Company</w:t>
            </w:r>
          </w:p>
        </w:tc>
        <w:tc>
          <w:tcPr>
            <w:tcW w:w="76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companyContact</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companyPhoneNumber</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companyStatus</w:t>
            </w:r>
            <w:proofErr w:type="spellEnd"/>
          </w:p>
        </w:tc>
      </w:tr>
      <w:tr w:rsidR="0080528B" w:rsidTr="00E35DBA">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b/>
                <w:color w:val="auto"/>
                <w:szCs w:val="24"/>
                <w:lang w:eastAsia="en-US"/>
              </w:rPr>
            </w:pPr>
            <w:r w:rsidRPr="00227D20">
              <w:rPr>
                <w:rFonts w:ascii="Arial" w:eastAsia="Times New Roman" w:hAnsi="Arial" w:cs="Arial"/>
                <w:b/>
                <w:color w:val="auto"/>
                <w:szCs w:val="24"/>
                <w:lang w:eastAsia="en-US"/>
              </w:rPr>
              <w:t>Projects</w:t>
            </w:r>
          </w:p>
        </w:tc>
        <w:tc>
          <w:tcPr>
            <w:tcW w:w="76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projected, </w:t>
            </w:r>
            <w:proofErr w:type="spellStart"/>
            <w:r w:rsidRPr="00227D20">
              <w:rPr>
                <w:rFonts w:ascii="Arial" w:eastAsia="Times New Roman" w:hAnsi="Arial" w:cs="Arial"/>
                <w:color w:val="auto"/>
                <w:szCs w:val="24"/>
                <w:lang w:eastAsia="en-US"/>
              </w:rPr>
              <w:t>projectDescription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2C0D73" w:rsidRDefault="002F18FC" w:rsidP="00666F1A">
      <w:pPr>
        <w:pStyle w:val="Heading3AA"/>
      </w:pPr>
      <w:r>
        <w:br w:type="page"/>
      </w:r>
      <w:bookmarkStart w:id="38" w:name="_Toc300126426"/>
      <w:r w:rsidR="002F2292">
        <w:rPr>
          <w:rFonts w:ascii="Times New Roman" w:hAnsi="Times New Roman"/>
        </w:rPr>
        <w:lastRenderedPageBreak/>
        <w:t>5</w:t>
      </w:r>
      <w:r w:rsidR="0080528B" w:rsidRPr="00666F1A">
        <w:rPr>
          <w:rFonts w:ascii="Times New Roman" w:hAnsi="Times New Roman"/>
        </w:rPr>
        <w:t>.2.10   Login</w:t>
      </w:r>
      <w:bookmarkEnd w:id="38"/>
    </w:p>
    <w:p w:rsidR="0080528B" w:rsidRDefault="0080528B">
      <w:pPr>
        <w:pStyle w:val="Default"/>
        <w:rPr>
          <w:sz w:val="22"/>
        </w:rPr>
      </w:pPr>
      <w:r w:rsidRPr="009C45A8">
        <w:rPr>
          <w:rFonts w:ascii="Arial" w:hAnsi="Arial" w:cs="Arial"/>
          <w:b/>
          <w:szCs w:val="24"/>
        </w:rPr>
        <w:t>Identifier: UC24</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actor, the site administrator/team leader/company representative, to login.</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39" w:name="TOC4234102393"/>
      <w:bookmarkEnd w:id="39"/>
      <w:r w:rsidRPr="009C45A8">
        <w:rPr>
          <w:rFonts w:ascii="Arial" w:hAnsi="Arial" w:cs="Arial"/>
          <w:b/>
          <w:szCs w:val="24"/>
        </w:rPr>
        <w:t>Section 1: Business Rule(s):</w:t>
      </w:r>
    </w:p>
    <w:p w:rsidR="0080528B" w:rsidRDefault="00AA2691">
      <w:pPr>
        <w:pStyle w:val="Default"/>
        <w:rPr>
          <w:sz w:val="22"/>
        </w:rPr>
      </w:pPr>
      <w:r w:rsidRPr="00AA2691">
        <w:rPr>
          <w:rFonts w:ascii="Arial" w:eastAsia="Times New Roman" w:hAnsi="Arial" w:cs="Arial"/>
          <w:color w:val="auto"/>
          <w:szCs w:val="24"/>
          <w:lang w:eastAsia="en-US"/>
        </w:rPr>
        <w:t>BR#37: Only users with appropriate credentials can login</w:t>
      </w:r>
      <w:r w:rsidR="00D27719">
        <w:rPr>
          <w:rFonts w:ascii="Arial" w:eastAsia="Times New Roman" w:hAnsi="Arial" w:cs="Arial"/>
          <w:color w:val="auto"/>
          <w:szCs w:val="24"/>
          <w:lang w:eastAsia="en-US"/>
        </w:rPr>
        <w:t xml:space="preserve"> and use the application</w:t>
      </w:r>
    </w:p>
    <w:p w:rsidR="00AA2691" w:rsidRDefault="00AA2691">
      <w:pPr>
        <w:pStyle w:val="Default"/>
        <w:rPr>
          <w:sz w:val="22"/>
        </w:rPr>
      </w:pPr>
    </w:p>
    <w:p w:rsidR="0080528B" w:rsidRPr="009C45A8" w:rsidRDefault="0080528B" w:rsidP="009C45A8">
      <w:pPr>
        <w:pStyle w:val="Default"/>
        <w:rPr>
          <w:rFonts w:ascii="Arial" w:hAnsi="Arial" w:cs="Arial"/>
          <w:b/>
          <w:szCs w:val="24"/>
        </w:rPr>
      </w:pPr>
      <w:bookmarkStart w:id="40" w:name="TOC4234102413"/>
      <w:bookmarkEnd w:id="40"/>
      <w:r w:rsidRPr="009C45A8">
        <w:rPr>
          <w:rFonts w:ascii="Arial" w:hAnsi="Arial" w:cs="Arial"/>
          <w:b/>
          <w:szCs w:val="24"/>
        </w:rPr>
        <w:t>Section 2: All Scenarios (HD):</w:t>
      </w:r>
    </w:p>
    <w:p w:rsidR="0080528B" w:rsidRDefault="0080528B">
      <w:pPr>
        <w:pStyle w:val="Default"/>
        <w:rPr>
          <w:sz w:val="22"/>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Login </w:t>
      </w:r>
    </w:p>
    <w:p w:rsidR="0080528B" w:rsidRDefault="0080528B">
      <w:pPr>
        <w:pStyle w:val="Default"/>
        <w:rPr>
          <w:sz w:val="22"/>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The system is displaying a Home Page screen</w:t>
      </w:r>
    </w:p>
    <w:tbl>
      <w:tblPr>
        <w:tblW w:w="10610" w:type="dxa"/>
        <w:tblInd w:w="5" w:type="dxa"/>
        <w:shd w:val="clear" w:color="auto" w:fill="FFFFFF"/>
        <w:tblLayout w:type="fixed"/>
        <w:tblLook w:val="0000"/>
      </w:tblPr>
      <w:tblGrid>
        <w:gridCol w:w="2807"/>
        <w:gridCol w:w="3600"/>
        <w:gridCol w:w="4203"/>
      </w:tblGrid>
      <w:tr w:rsidR="0080528B" w:rsidTr="00E35DBA">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420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E35DBA">
        <w:trPr>
          <w:cantSplit/>
          <w:trHeight w:val="14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enters the credentials</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checks the credentials entered, checks the actor’s role </w:t>
            </w:r>
            <w:r w:rsidR="00934915">
              <w:rPr>
                <w:rFonts w:ascii="Arial" w:eastAsia="Times New Roman" w:hAnsi="Arial" w:cs="Arial"/>
                <w:color w:val="auto"/>
                <w:szCs w:val="24"/>
                <w:lang w:eastAsia="en-US"/>
              </w:rPr>
              <w:t xml:space="preserve"> and identifier, </w:t>
            </w:r>
            <w:r w:rsidRPr="00227D20">
              <w:rPr>
                <w:rFonts w:ascii="Arial" w:eastAsia="Times New Roman" w:hAnsi="Arial" w:cs="Arial"/>
                <w:color w:val="auto"/>
                <w:szCs w:val="24"/>
                <w:lang w:eastAsia="en-US"/>
              </w:rPr>
              <w:t>and redirects user to appropriate home page</w:t>
            </w:r>
          </w:p>
          <w:p w:rsidR="0080528B" w:rsidRPr="00227D20" w:rsidRDefault="0080528B">
            <w:pPr>
              <w:pStyle w:val="Default"/>
              <w:rPr>
                <w:rFonts w:ascii="Arial" w:eastAsia="Times New Roman" w:hAnsi="Arial" w:cs="Arial"/>
                <w:color w:val="auto"/>
                <w:szCs w:val="24"/>
                <w:lang w:eastAsia="en-US"/>
              </w:rPr>
            </w:pPr>
          </w:p>
        </w:tc>
        <w:tc>
          <w:tcPr>
            <w:tcW w:w="420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userId</w:t>
            </w:r>
            <w:proofErr w:type="spellEnd"/>
            <w:r w:rsidRPr="00227D20">
              <w:rPr>
                <w:rFonts w:ascii="Arial" w:eastAsia="Times New Roman" w:hAnsi="Arial" w:cs="Arial"/>
                <w:color w:val="auto"/>
                <w:szCs w:val="24"/>
                <w:lang w:eastAsia="en-US"/>
              </w:rPr>
              <w:t xml:space="preserve">, password, </w:t>
            </w:r>
            <w:proofErr w:type="spellStart"/>
            <w:r w:rsidRPr="00227D20">
              <w:rPr>
                <w:rFonts w:ascii="Arial" w:eastAsia="Times New Roman" w:hAnsi="Arial" w:cs="Arial"/>
                <w:color w:val="auto"/>
                <w:szCs w:val="24"/>
                <w:lang w:eastAsia="en-US"/>
              </w:rPr>
              <w:t>userRole</w:t>
            </w:r>
            <w:proofErr w:type="spellEnd"/>
            <w:r w:rsidR="00934915">
              <w:rPr>
                <w:rFonts w:ascii="Arial" w:eastAsia="Times New Roman" w:hAnsi="Arial" w:cs="Arial"/>
                <w:color w:val="auto"/>
                <w:szCs w:val="24"/>
                <w:lang w:eastAsia="en-US"/>
              </w:rPr>
              <w:t>, identifier</w:t>
            </w:r>
          </w:p>
        </w:tc>
      </w:tr>
    </w:tbl>
    <w:p w:rsidR="0080528B" w:rsidRDefault="0080528B" w:rsidP="001B368D"/>
    <w:p w:rsidR="0080528B" w:rsidRDefault="0080528B" w:rsidP="001B368D">
      <w:pPr>
        <w:rPr>
          <w:rFonts w:ascii="Times New Roman Bold" w:hAnsi="Times New Roman Bold"/>
        </w:rPr>
      </w:pPr>
      <w:r w:rsidRPr="009C45A8">
        <w:rPr>
          <w:rFonts w:ascii="Arial" w:hAnsi="Arial" w:cs="Arial"/>
          <w:b/>
        </w:rPr>
        <w:t>Successful Post conditions:</w:t>
      </w:r>
      <w:r>
        <w:rPr>
          <w:rFonts w:ascii="Times New Roman Bold" w:hAnsi="Times New Roman Bold"/>
        </w:rPr>
        <w:t xml:space="preserve"> </w:t>
      </w:r>
      <w:r w:rsidRPr="00227D20">
        <w:rPr>
          <w:rFonts w:ascii="Arial" w:hAnsi="Arial" w:cs="Arial"/>
        </w:rPr>
        <w:t>The user is logged in</w:t>
      </w:r>
      <w:r>
        <w:rPr>
          <w:rFonts w:ascii="Times New Roman Bold" w:hAnsi="Times New Roman Bold"/>
        </w:rPr>
        <w:t xml:space="preserve">                                                       </w:t>
      </w:r>
    </w:p>
    <w:p w:rsidR="0080528B" w:rsidRDefault="0080528B" w:rsidP="001B368D"/>
    <w:p w:rsidR="0080528B" w:rsidRPr="009C45A8" w:rsidRDefault="0080528B" w:rsidP="001B368D">
      <w:pPr>
        <w:rPr>
          <w:rFonts w:ascii="Arial" w:hAnsi="Arial" w:cs="Arial"/>
          <w:b/>
        </w:rPr>
      </w:pPr>
      <w:r w:rsidRPr="009C45A8">
        <w:rPr>
          <w:rFonts w:ascii="Arial" w:hAnsi="Arial" w:cs="Arial"/>
          <w:b/>
        </w:rPr>
        <w:t>Section 3: Classes/Attributes identified:</w:t>
      </w:r>
    </w:p>
    <w:tbl>
      <w:tblPr>
        <w:tblW w:w="10610" w:type="dxa"/>
        <w:tblInd w:w="5" w:type="dxa"/>
        <w:shd w:val="clear" w:color="auto" w:fill="FFFFFF"/>
        <w:tblLayout w:type="fixed"/>
        <w:tblLook w:val="0000"/>
      </w:tblPr>
      <w:tblGrid>
        <w:gridCol w:w="2563"/>
        <w:gridCol w:w="8047"/>
      </w:tblGrid>
      <w:tr w:rsidR="0080528B" w:rsidTr="00E35DBA">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8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E35DBA">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user</w:t>
            </w:r>
          </w:p>
        </w:tc>
        <w:tc>
          <w:tcPr>
            <w:tcW w:w="8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227D20">
              <w:rPr>
                <w:rFonts w:ascii="Arial" w:eastAsia="Times New Roman" w:hAnsi="Arial" w:cs="Arial"/>
                <w:color w:val="auto"/>
                <w:szCs w:val="24"/>
                <w:lang w:eastAsia="en-US"/>
              </w:rPr>
              <w:t>userId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userPassword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userRole</w:t>
            </w:r>
            <w:proofErr w:type="spellEnd"/>
            <w:r w:rsidR="00934915">
              <w:rPr>
                <w:rFonts w:ascii="Arial" w:eastAsia="Times New Roman" w:hAnsi="Arial" w:cs="Arial"/>
                <w:color w:val="auto"/>
                <w:szCs w:val="24"/>
                <w:lang w:eastAsia="en-US"/>
              </w:rPr>
              <w:t>, identifier</w:t>
            </w:r>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F18FC" w:rsidP="00666F1A">
      <w:pPr>
        <w:pStyle w:val="Heading3AA"/>
      </w:pPr>
      <w:r>
        <w:br w:type="page"/>
      </w:r>
      <w:bookmarkStart w:id="41" w:name="_Toc300126427"/>
      <w:r w:rsidR="002F2292">
        <w:rPr>
          <w:rFonts w:ascii="Times New Roman" w:hAnsi="Times New Roman"/>
        </w:rPr>
        <w:lastRenderedPageBreak/>
        <w:t>5</w:t>
      </w:r>
      <w:r w:rsidR="0080528B" w:rsidRPr="00666F1A">
        <w:rPr>
          <w:rFonts w:ascii="Times New Roman" w:hAnsi="Times New Roman"/>
        </w:rPr>
        <w:t>.2.11   Proceed Projects to Appropriate Semester</w:t>
      </w:r>
      <w:bookmarkEnd w:id="41"/>
    </w:p>
    <w:p w:rsidR="0080528B" w:rsidRDefault="0080528B">
      <w:pPr>
        <w:pStyle w:val="Default"/>
        <w:rPr>
          <w:rFonts w:ascii="Times New Roman Bold" w:hAnsi="Times New Roman Bold"/>
          <w:sz w:val="22"/>
        </w:rPr>
      </w:pPr>
      <w:r w:rsidRPr="009C45A8">
        <w:rPr>
          <w:rFonts w:ascii="Arial" w:hAnsi="Arial" w:cs="Arial"/>
          <w:b/>
          <w:szCs w:val="24"/>
        </w:rPr>
        <w:t>Identifier: UC12</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w:t>
      </w:r>
      <w:r w:rsidR="00934915">
        <w:rPr>
          <w:rFonts w:ascii="Arial" w:eastAsia="Times New Roman" w:hAnsi="Arial" w:cs="Arial"/>
          <w:color w:val="auto"/>
          <w:szCs w:val="24"/>
          <w:lang w:eastAsia="en-US"/>
        </w:rPr>
        <w:t>se case enables the actor, the I</w:t>
      </w:r>
      <w:r w:rsidRPr="00227D20">
        <w:rPr>
          <w:rFonts w:ascii="Arial" w:eastAsia="Times New Roman" w:hAnsi="Arial" w:cs="Arial"/>
          <w:color w:val="auto"/>
          <w:szCs w:val="24"/>
          <w:lang w:eastAsia="en-US"/>
        </w:rPr>
        <w:t xml:space="preserve">nstructor, to </w:t>
      </w:r>
      <w:proofErr w:type="gramStart"/>
      <w:r w:rsidRPr="00227D20">
        <w:rPr>
          <w:rFonts w:ascii="Arial" w:eastAsia="Times New Roman" w:hAnsi="Arial" w:cs="Arial"/>
          <w:color w:val="auto"/>
          <w:szCs w:val="24"/>
          <w:lang w:eastAsia="en-US"/>
        </w:rPr>
        <w:t>proceed</w:t>
      </w:r>
      <w:proofErr w:type="gramEnd"/>
      <w:r w:rsidRPr="00227D20">
        <w:rPr>
          <w:rFonts w:ascii="Arial" w:eastAsia="Times New Roman" w:hAnsi="Arial" w:cs="Arial"/>
          <w:color w:val="auto"/>
          <w:szCs w:val="24"/>
          <w:lang w:eastAsia="en-US"/>
        </w:rPr>
        <w:t xml:space="preserve"> matched projects to appropriate semester.</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42" w:name="TOC4234102394"/>
      <w:bookmarkEnd w:id="42"/>
      <w:r w:rsidRPr="009C45A8">
        <w:rPr>
          <w:rFonts w:ascii="Arial" w:hAnsi="Arial" w:cs="Arial"/>
          <w:b/>
          <w:szCs w:val="24"/>
        </w:rPr>
        <w:t>Section 1: Business Rule(s):</w:t>
      </w:r>
    </w:p>
    <w:p w:rsidR="0080528B" w:rsidRPr="00227D20"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w:t>
      </w:r>
      <w:r w:rsidR="00B834C5">
        <w:rPr>
          <w:rFonts w:ascii="Arial" w:eastAsia="Times New Roman" w:hAnsi="Arial" w:cs="Arial"/>
          <w:color w:val="auto"/>
          <w:szCs w:val="24"/>
          <w:lang w:eastAsia="en-US"/>
        </w:rPr>
        <w:t>3</w:t>
      </w:r>
      <w:r w:rsidRPr="00227D20">
        <w:rPr>
          <w:rFonts w:ascii="Arial" w:eastAsia="Times New Roman" w:hAnsi="Arial" w:cs="Arial"/>
          <w:color w:val="auto"/>
          <w:szCs w:val="24"/>
          <w:lang w:eastAsia="en-US"/>
        </w:rPr>
        <w:t>: When a particula</w:t>
      </w:r>
      <w:r w:rsidR="00934915">
        <w:rPr>
          <w:rFonts w:ascii="Arial" w:eastAsia="Times New Roman" w:hAnsi="Arial" w:cs="Arial"/>
          <w:color w:val="auto"/>
          <w:szCs w:val="24"/>
          <w:lang w:eastAsia="en-US"/>
        </w:rPr>
        <w:t>r PRJ566 semester is over, the I</w:t>
      </w:r>
      <w:r w:rsidRPr="00227D20">
        <w:rPr>
          <w:rFonts w:ascii="Arial" w:eastAsia="Times New Roman" w:hAnsi="Arial" w:cs="Arial"/>
          <w:color w:val="auto"/>
          <w:szCs w:val="24"/>
          <w:lang w:eastAsia="en-US"/>
        </w:rPr>
        <w:t xml:space="preserve">nstructor must </w:t>
      </w:r>
      <w:proofErr w:type="gramStart"/>
      <w:r w:rsidRPr="00227D20">
        <w:rPr>
          <w:rFonts w:ascii="Arial" w:eastAsia="Times New Roman" w:hAnsi="Arial" w:cs="Arial"/>
          <w:color w:val="auto"/>
          <w:szCs w:val="24"/>
          <w:lang w:eastAsia="en-US"/>
        </w:rPr>
        <w:t>proceed</w:t>
      </w:r>
      <w:proofErr w:type="gramEnd"/>
      <w:r w:rsidRPr="00227D20">
        <w:rPr>
          <w:rFonts w:ascii="Arial" w:eastAsia="Times New Roman" w:hAnsi="Arial" w:cs="Arial"/>
          <w:color w:val="auto"/>
          <w:szCs w:val="24"/>
          <w:lang w:eastAsia="en-US"/>
        </w:rPr>
        <w:t xml:space="preserve"> the matched projects to appropriate semester</w:t>
      </w:r>
    </w:p>
    <w:p w:rsidR="0080528B" w:rsidRDefault="0080528B">
      <w:pPr>
        <w:pStyle w:val="Default"/>
        <w:rPr>
          <w:sz w:val="22"/>
        </w:rPr>
      </w:pPr>
    </w:p>
    <w:p w:rsidR="0080528B" w:rsidRPr="009C45A8" w:rsidRDefault="0080528B" w:rsidP="009C45A8">
      <w:pPr>
        <w:pStyle w:val="Default"/>
        <w:rPr>
          <w:rFonts w:ascii="Arial" w:hAnsi="Arial" w:cs="Arial"/>
          <w:b/>
          <w:szCs w:val="24"/>
        </w:rPr>
      </w:pPr>
      <w:bookmarkStart w:id="43" w:name="TOC4234102414"/>
      <w:bookmarkEnd w:id="43"/>
      <w:r w:rsidRPr="009C45A8">
        <w:rPr>
          <w:rFonts w:ascii="Arial" w:hAnsi="Arial" w:cs="Arial"/>
          <w:b/>
          <w:szCs w:val="24"/>
        </w:rPr>
        <w:t>Section 2: All Scenarios (HD):</w:t>
      </w:r>
    </w:p>
    <w:p w:rsidR="0080528B" w:rsidRDefault="0080528B">
      <w:pPr>
        <w:pStyle w:val="Default"/>
        <w:rPr>
          <w:sz w:val="22"/>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Deactivate Accounts</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The system is displaying </w:t>
      </w:r>
      <w:proofErr w:type="gramStart"/>
      <w:r w:rsidRPr="00227D20">
        <w:rPr>
          <w:rFonts w:ascii="Arial" w:eastAsia="Times New Roman" w:hAnsi="Arial" w:cs="Arial"/>
          <w:color w:val="auto"/>
          <w:szCs w:val="24"/>
          <w:lang w:eastAsia="en-US"/>
        </w:rPr>
        <w:t>a</w:t>
      </w:r>
      <w:proofErr w:type="gramEnd"/>
      <w:r w:rsidRPr="00227D20">
        <w:rPr>
          <w:rFonts w:ascii="Arial" w:eastAsia="Times New Roman" w:hAnsi="Arial" w:cs="Arial"/>
          <w:color w:val="auto"/>
          <w:szCs w:val="24"/>
          <w:lang w:eastAsia="en-US"/>
        </w:rPr>
        <w:t xml:space="preserve"> Instructor Home Page screen</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                          A particular PRJ566 semester is over</w:t>
      </w:r>
    </w:p>
    <w:tbl>
      <w:tblPr>
        <w:tblW w:w="10490" w:type="dxa"/>
        <w:tblInd w:w="5" w:type="dxa"/>
        <w:shd w:val="clear" w:color="auto" w:fill="FFFFFF"/>
        <w:tblLayout w:type="fixed"/>
        <w:tblLook w:val="0000"/>
      </w:tblPr>
      <w:tblGrid>
        <w:gridCol w:w="2807"/>
        <w:gridCol w:w="5557"/>
        <w:gridCol w:w="2126"/>
      </w:tblGrid>
      <w:tr w:rsidR="0080528B" w:rsidTr="001B368D">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1B368D">
        <w:trPr>
          <w:cantSplit/>
          <w:trHeight w:val="17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“proceed projects” option</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Proceed Projects screen with the list of all matched projects for the semester and list available semesters(fall, winter, summer)</w:t>
            </w:r>
            <w:r w:rsidR="000C3908">
              <w:rPr>
                <w:rFonts w:ascii="Arial" w:eastAsia="Times New Roman" w:hAnsi="Arial" w:cs="Arial"/>
                <w:color w:val="auto"/>
                <w:szCs w:val="24"/>
                <w:lang w:eastAsia="en-US"/>
              </w:rPr>
              <w:t xml:space="preserve"> and year</w:t>
            </w:r>
          </w:p>
          <w:p w:rsidR="0080528B" w:rsidRPr="00227D20" w:rsidRDefault="0080528B">
            <w:pPr>
              <w:pStyle w:val="Default"/>
              <w:rPr>
                <w:rFonts w:ascii="Arial" w:eastAsia="Times New Roman" w:hAnsi="Arial" w:cs="Arial"/>
                <w:color w:val="auto"/>
                <w:szCs w:val="24"/>
                <w:lang w:eastAsia="en-US"/>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projectIdentifier</w:t>
            </w:r>
            <w:proofErr w:type="spellEnd"/>
          </w:p>
        </w:tc>
      </w:tr>
      <w:tr w:rsidR="0080528B" w:rsidTr="001B368D">
        <w:trPr>
          <w:cantSplit/>
          <w:trHeight w:val="14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semester for a project that it needs to be proceeded to, and repeats it until all projects are proceeded, and submits</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changes the project identifier (the semester part and course part), changes the project status to proceeded and notifies the actor of the changes</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projectNum</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projectIdentifier</w:t>
            </w:r>
            <w:proofErr w:type="spellEnd"/>
          </w:p>
        </w:tc>
      </w:tr>
      <w:tr w:rsidR="0080528B" w:rsidTr="001B368D">
        <w:trPr>
          <w:cantSplit/>
          <w:trHeight w:val="14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confirms the change</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saves the changes and redirects the actor to the Instructor Home Page</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bl>
    <w:p w:rsidR="0080528B" w:rsidRDefault="0080528B" w:rsidP="001B368D"/>
    <w:p w:rsidR="0080528B" w:rsidRDefault="0080528B" w:rsidP="001B368D">
      <w:pPr>
        <w:rPr>
          <w:rFonts w:ascii="Times New Roman Bold" w:hAnsi="Times New Roman Bold"/>
        </w:rPr>
      </w:pPr>
      <w:r w:rsidRPr="009C45A8">
        <w:rPr>
          <w:rFonts w:ascii="Arial" w:hAnsi="Arial" w:cs="Arial"/>
          <w:b/>
        </w:rPr>
        <w:t>Successful Post conditions:</w:t>
      </w:r>
      <w:r>
        <w:rPr>
          <w:rFonts w:ascii="Times New Roman Bold" w:hAnsi="Times New Roman Bold"/>
        </w:rPr>
        <w:t xml:space="preserve"> </w:t>
      </w:r>
      <w:r w:rsidRPr="00227D20">
        <w:rPr>
          <w:rFonts w:ascii="Arial" w:hAnsi="Arial" w:cs="Arial"/>
        </w:rPr>
        <w:t xml:space="preserve">The matched projects are </w:t>
      </w:r>
      <w:proofErr w:type="gramStart"/>
      <w:r w:rsidRPr="00227D20">
        <w:rPr>
          <w:rFonts w:ascii="Arial" w:hAnsi="Arial" w:cs="Arial"/>
        </w:rPr>
        <w:t>proceeded</w:t>
      </w:r>
      <w:proofErr w:type="gramEnd"/>
      <w:r w:rsidRPr="00227D20">
        <w:rPr>
          <w:rFonts w:ascii="Arial" w:hAnsi="Arial" w:cs="Arial"/>
        </w:rPr>
        <w:t xml:space="preserve"> to the appropriate semester.</w:t>
      </w:r>
      <w:r>
        <w:rPr>
          <w:rFonts w:ascii="Times New Roman Bold" w:hAnsi="Times New Roman Bold"/>
        </w:rPr>
        <w:t xml:space="preserve">                                                       </w:t>
      </w:r>
    </w:p>
    <w:p w:rsidR="0080528B" w:rsidRDefault="0080528B" w:rsidP="001B368D"/>
    <w:p w:rsidR="0080528B" w:rsidRPr="009C45A8" w:rsidRDefault="0080528B" w:rsidP="001B368D">
      <w:pPr>
        <w:rPr>
          <w:rFonts w:ascii="Arial" w:hAnsi="Arial" w:cs="Arial"/>
          <w:b/>
        </w:rPr>
      </w:pPr>
      <w:r w:rsidRPr="009C45A8">
        <w:rPr>
          <w:rFonts w:ascii="Arial" w:hAnsi="Arial" w:cs="Arial"/>
          <w:b/>
        </w:rPr>
        <w:t>Section 3: Classes/Attributes identified:</w:t>
      </w:r>
    </w:p>
    <w:tbl>
      <w:tblPr>
        <w:tblW w:w="0" w:type="auto"/>
        <w:tblInd w:w="5" w:type="dxa"/>
        <w:shd w:val="clear" w:color="auto" w:fill="FFFFFF"/>
        <w:tblLayout w:type="fixed"/>
        <w:tblLook w:val="0000"/>
      </w:tblPr>
      <w:tblGrid>
        <w:gridCol w:w="2563"/>
        <w:gridCol w:w="7785"/>
      </w:tblGrid>
      <w:tr w:rsidR="0080528B" w:rsidTr="001B368D">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8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Projects</w:t>
            </w:r>
          </w:p>
        </w:tc>
        <w:tc>
          <w:tcPr>
            <w:tcW w:w="778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227D20">
              <w:rPr>
                <w:rFonts w:ascii="Arial" w:eastAsia="Times New Roman" w:hAnsi="Arial" w:cs="Arial"/>
                <w:color w:val="auto"/>
                <w:szCs w:val="24"/>
                <w:lang w:eastAsia="en-US"/>
              </w:rPr>
              <w:t>projectNum</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projectIdentifier</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F18FC" w:rsidP="00666F1A">
      <w:pPr>
        <w:pStyle w:val="Heading3AA"/>
      </w:pPr>
      <w:r>
        <w:br w:type="page"/>
      </w:r>
      <w:bookmarkStart w:id="44" w:name="_Toc300126428"/>
      <w:r w:rsidR="002F2292">
        <w:rPr>
          <w:rFonts w:ascii="Times New Roman" w:hAnsi="Times New Roman"/>
        </w:rPr>
        <w:lastRenderedPageBreak/>
        <w:t>5</w:t>
      </w:r>
      <w:r w:rsidR="0080528B" w:rsidRPr="00666F1A">
        <w:rPr>
          <w:rFonts w:ascii="Times New Roman" w:hAnsi="Times New Roman"/>
        </w:rPr>
        <w:t>.2.12   Review Comment</w:t>
      </w:r>
      <w:bookmarkEnd w:id="44"/>
    </w:p>
    <w:p w:rsidR="0080528B" w:rsidRDefault="0080528B">
      <w:pPr>
        <w:pStyle w:val="Default"/>
        <w:rPr>
          <w:sz w:val="22"/>
        </w:rPr>
      </w:pPr>
      <w:r w:rsidRPr="009C45A8">
        <w:rPr>
          <w:rFonts w:ascii="Arial" w:hAnsi="Arial" w:cs="Arial"/>
          <w:b/>
          <w:szCs w:val="24"/>
        </w:rPr>
        <w:t>Identifier: UC23</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b/>
          <w:color w:val="auto"/>
          <w:szCs w:val="24"/>
          <w:lang w:eastAsia="en-US"/>
        </w:rPr>
        <w:t>Brief Description:</w:t>
      </w:r>
      <w:r w:rsidRPr="00227D20">
        <w:rPr>
          <w:rFonts w:ascii="Arial" w:eastAsia="Times New Roman" w:hAnsi="Arial" w:cs="Arial"/>
          <w:color w:val="auto"/>
          <w:szCs w:val="24"/>
          <w:lang w:eastAsia="en-US"/>
        </w:rPr>
        <w:t xml:space="preserve">  This use case enables the actor, the site administrator, to review a comment.</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45" w:name="TOC4234102395"/>
      <w:bookmarkEnd w:id="45"/>
      <w:r w:rsidRPr="009C45A8">
        <w:rPr>
          <w:rFonts w:ascii="Arial" w:hAnsi="Arial" w:cs="Arial"/>
          <w:b/>
          <w:szCs w:val="24"/>
        </w:rPr>
        <w:t>Section 1: Business Rule(s):</w:t>
      </w:r>
    </w:p>
    <w:p w:rsidR="0080528B" w:rsidRPr="00227D20"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BR#18: Company representative should be able to leave comments upon project completion. </w:t>
      </w:r>
    </w:p>
    <w:p w:rsidR="0080528B" w:rsidRPr="00227D20"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BR#20: Company comments can be viewed by site visitors only after appointed site administrator approval. </w:t>
      </w:r>
    </w:p>
    <w:p w:rsidR="0080528B" w:rsidRDefault="0080528B">
      <w:pPr>
        <w:pStyle w:val="Default"/>
        <w:rPr>
          <w:sz w:val="22"/>
        </w:rPr>
      </w:pPr>
    </w:p>
    <w:p w:rsidR="0080528B" w:rsidRPr="009C45A8" w:rsidRDefault="0080528B" w:rsidP="009C45A8">
      <w:pPr>
        <w:pStyle w:val="Default"/>
        <w:rPr>
          <w:rFonts w:ascii="Arial" w:hAnsi="Arial" w:cs="Arial"/>
          <w:b/>
          <w:szCs w:val="24"/>
        </w:rPr>
      </w:pPr>
      <w:bookmarkStart w:id="46" w:name="TOC4234102415"/>
      <w:bookmarkEnd w:id="46"/>
      <w:r w:rsidRPr="009C45A8">
        <w:rPr>
          <w:rFonts w:ascii="Arial" w:hAnsi="Arial" w:cs="Arial"/>
          <w:b/>
          <w:szCs w:val="24"/>
        </w:rPr>
        <w:t>Section 2: All Scenarios (HD):</w:t>
      </w:r>
    </w:p>
    <w:p w:rsidR="0080528B" w:rsidRDefault="0080528B">
      <w:pPr>
        <w:pStyle w:val="Default"/>
        <w:rPr>
          <w:sz w:val="22"/>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Review comment</w:t>
      </w:r>
    </w:p>
    <w:p w:rsidR="0080528B" w:rsidRDefault="0080528B">
      <w:pPr>
        <w:pStyle w:val="Default"/>
        <w:rPr>
          <w:sz w:val="22"/>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The system is displaying a Site Administrator Home Page</w:t>
      </w:r>
    </w:p>
    <w:p w:rsidR="0080528B" w:rsidRPr="00227D20" w:rsidRDefault="0080528B">
      <w:pPr>
        <w:pStyle w:val="Default"/>
        <w:rPr>
          <w:rFonts w:ascii="Arial" w:eastAsia="Times New Roman" w:hAnsi="Arial" w:cs="Arial"/>
          <w:color w:val="auto"/>
          <w:szCs w:val="24"/>
          <w:lang w:eastAsia="en-US"/>
        </w:rPr>
      </w:pPr>
      <w:r>
        <w:rPr>
          <w:sz w:val="22"/>
        </w:rPr>
        <w:t xml:space="preserve">                      </w:t>
      </w:r>
      <w:r w:rsidRPr="00227D20">
        <w:rPr>
          <w:rFonts w:ascii="Arial" w:eastAsia="Times New Roman" w:hAnsi="Arial" w:cs="Arial"/>
          <w:color w:val="auto"/>
          <w:szCs w:val="24"/>
          <w:lang w:eastAsia="en-US"/>
        </w:rPr>
        <w:t xml:space="preserve">    A site administrator has been notified that a comment has been left</w:t>
      </w:r>
    </w:p>
    <w:tbl>
      <w:tblPr>
        <w:tblW w:w="0" w:type="auto"/>
        <w:tblInd w:w="5" w:type="dxa"/>
        <w:shd w:val="clear" w:color="auto" w:fill="FFFFFF"/>
        <w:tblLayout w:type="fixed"/>
        <w:tblLook w:val="0000"/>
      </w:tblPr>
      <w:tblGrid>
        <w:gridCol w:w="2807"/>
        <w:gridCol w:w="4543"/>
        <w:gridCol w:w="2693"/>
      </w:tblGrid>
      <w:tr w:rsidR="0080528B" w:rsidTr="002D725D">
        <w:trPr>
          <w:cantSplit/>
          <w:trHeight w:val="425"/>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45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2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2D725D">
        <w:trPr>
          <w:cantSplit/>
          <w:trHeight w:val="984"/>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“view all pending comments” option</w:t>
            </w:r>
          </w:p>
        </w:tc>
        <w:tc>
          <w:tcPr>
            <w:tcW w:w="45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all project comments pending for approval</w:t>
            </w:r>
          </w:p>
          <w:p w:rsidR="0080528B" w:rsidRPr="00227D20" w:rsidRDefault="0080528B">
            <w:pPr>
              <w:pStyle w:val="Default"/>
              <w:rPr>
                <w:rFonts w:ascii="Arial" w:eastAsia="Times New Roman" w:hAnsi="Arial" w:cs="Arial"/>
                <w:color w:val="auto"/>
                <w:szCs w:val="24"/>
                <w:lang w:eastAsia="en-US"/>
              </w:rPr>
            </w:pPr>
          </w:p>
        </w:tc>
        <w:tc>
          <w:tcPr>
            <w:tcW w:w="2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commentId</w:t>
            </w:r>
            <w:proofErr w:type="spellEnd"/>
            <w:r w:rsidRPr="00227D20">
              <w:rPr>
                <w:rFonts w:ascii="Arial" w:eastAsia="Times New Roman" w:hAnsi="Arial" w:cs="Arial"/>
                <w:color w:val="auto"/>
                <w:szCs w:val="24"/>
                <w:lang w:eastAsia="en-US"/>
              </w:rPr>
              <w:t>, comment</w:t>
            </w:r>
          </w:p>
        </w:tc>
      </w:tr>
      <w:tr w:rsidR="0080528B" w:rsidTr="002D725D">
        <w:trPr>
          <w:cantSplit/>
          <w:trHeight w:val="1126"/>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makes a selection whether to approve the project</w:t>
            </w:r>
          </w:p>
        </w:tc>
        <w:tc>
          <w:tcPr>
            <w:tcW w:w="45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c>
          <w:tcPr>
            <w:tcW w:w="2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commentId</w:t>
            </w:r>
            <w:proofErr w:type="spellEnd"/>
            <w:r w:rsidRPr="00227D20">
              <w:rPr>
                <w:rFonts w:ascii="Arial" w:eastAsia="Times New Roman" w:hAnsi="Arial" w:cs="Arial"/>
                <w:color w:val="auto"/>
                <w:szCs w:val="24"/>
                <w:lang w:eastAsia="en-US"/>
              </w:rPr>
              <w:t>, comment</w:t>
            </w:r>
          </w:p>
        </w:tc>
      </w:tr>
      <w:tr w:rsidR="0080528B" w:rsidTr="002D725D">
        <w:trPr>
          <w:cantSplit/>
          <w:trHeight w:val="127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repeats making selection for all pending comments and submits</w:t>
            </w:r>
          </w:p>
        </w:tc>
        <w:tc>
          <w:tcPr>
            <w:tcW w:w="45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System changes the project’s comment status to approved or not approved and notifies the actor that comments statuses have been processed </w:t>
            </w:r>
          </w:p>
          <w:p w:rsidR="0080528B" w:rsidRPr="00227D20" w:rsidRDefault="0080528B">
            <w:pPr>
              <w:pStyle w:val="Default"/>
              <w:rPr>
                <w:rFonts w:ascii="Arial" w:eastAsia="Times New Roman" w:hAnsi="Arial" w:cs="Arial"/>
                <w:color w:val="auto"/>
                <w:szCs w:val="24"/>
                <w:lang w:eastAsia="en-US"/>
              </w:rPr>
            </w:pPr>
          </w:p>
        </w:tc>
        <w:tc>
          <w:tcPr>
            <w:tcW w:w="2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commentId</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commentStatus</w:t>
            </w:r>
            <w:proofErr w:type="spellEnd"/>
          </w:p>
        </w:tc>
      </w:tr>
      <w:tr w:rsidR="0080528B" w:rsidTr="002D725D">
        <w:trPr>
          <w:cantSplit/>
          <w:trHeight w:val="1148"/>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accepts the acknowledgment</w:t>
            </w:r>
          </w:p>
        </w:tc>
        <w:tc>
          <w:tcPr>
            <w:tcW w:w="45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The system saves the changes and redirects actor to the Site Administrator Home Page </w:t>
            </w:r>
          </w:p>
        </w:tc>
        <w:tc>
          <w:tcPr>
            <w:tcW w:w="2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commentId</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commentStatus</w:t>
            </w:r>
            <w:proofErr w:type="spellEnd"/>
          </w:p>
        </w:tc>
      </w:tr>
    </w:tbl>
    <w:p w:rsidR="0080528B" w:rsidRDefault="0080528B" w:rsidP="00477EA3"/>
    <w:p w:rsidR="0080528B" w:rsidRDefault="0080528B" w:rsidP="00477EA3">
      <w:pPr>
        <w:rPr>
          <w:rFonts w:ascii="Times New Roman Bold" w:hAnsi="Times New Roman Bold"/>
        </w:rPr>
      </w:pPr>
      <w:r w:rsidRPr="009C45A8">
        <w:rPr>
          <w:rFonts w:ascii="Arial" w:hAnsi="Arial" w:cs="Arial"/>
          <w:b/>
        </w:rPr>
        <w:t>Successful Post conditions:</w:t>
      </w:r>
      <w:r>
        <w:rPr>
          <w:rFonts w:ascii="Times New Roman Bold" w:hAnsi="Times New Roman Bold"/>
        </w:rPr>
        <w:t xml:space="preserve"> </w:t>
      </w:r>
      <w:r w:rsidRPr="00227D20">
        <w:rPr>
          <w:rFonts w:ascii="Arial" w:hAnsi="Arial" w:cs="Arial"/>
        </w:rPr>
        <w:t>The project’s comment has been reviewed</w:t>
      </w:r>
      <w:r>
        <w:rPr>
          <w:rFonts w:ascii="Times New Roman Bold" w:hAnsi="Times New Roman Bold"/>
        </w:rPr>
        <w:t xml:space="preserve">   </w:t>
      </w:r>
    </w:p>
    <w:p w:rsidR="0080528B" w:rsidRDefault="0080528B" w:rsidP="00477EA3"/>
    <w:p w:rsidR="0080528B" w:rsidRPr="009C45A8" w:rsidRDefault="0080528B" w:rsidP="00477EA3">
      <w:pPr>
        <w:rPr>
          <w:rFonts w:ascii="Arial" w:hAnsi="Arial" w:cs="Arial"/>
          <w:b/>
        </w:rPr>
      </w:pPr>
      <w:r w:rsidRPr="009C45A8">
        <w:rPr>
          <w:rFonts w:ascii="Arial" w:hAnsi="Arial" w:cs="Arial"/>
          <w:b/>
        </w:rPr>
        <w:t>Section 3: Classes/Attributes identified:</w:t>
      </w:r>
    </w:p>
    <w:tbl>
      <w:tblPr>
        <w:tblW w:w="0" w:type="auto"/>
        <w:tblInd w:w="5" w:type="dxa"/>
        <w:shd w:val="clear" w:color="auto" w:fill="FFFFFF"/>
        <w:tblLayout w:type="fixed"/>
        <w:tblLook w:val="0000"/>
      </w:tblPr>
      <w:tblGrid>
        <w:gridCol w:w="2563"/>
        <w:gridCol w:w="7480"/>
      </w:tblGrid>
      <w:tr w:rsidR="0080528B" w:rsidTr="001B368D">
        <w:trPr>
          <w:cantSplit/>
          <w:trHeight w:val="418"/>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579"/>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Projects</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p>
        </w:tc>
      </w:tr>
      <w:tr w:rsidR="0080528B" w:rsidTr="001B368D">
        <w:trPr>
          <w:cantSplit/>
          <w:trHeight w:val="559"/>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Comments</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commentId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commentStatus</w:t>
            </w:r>
            <w:proofErr w:type="spellEnd"/>
            <w:r w:rsidRPr="00227D20">
              <w:rPr>
                <w:rFonts w:ascii="Arial" w:eastAsia="Times New Roman" w:hAnsi="Arial" w:cs="Arial"/>
                <w:color w:val="auto"/>
                <w:szCs w:val="24"/>
                <w:lang w:eastAsia="en-US"/>
              </w:rPr>
              <w:t>, comment</w:t>
            </w:r>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D725D" w:rsidP="00666F1A">
      <w:pPr>
        <w:pStyle w:val="Heading3AA"/>
      </w:pPr>
      <w:r>
        <w:br w:type="page"/>
      </w:r>
      <w:bookmarkStart w:id="47" w:name="_Toc300126429"/>
      <w:r w:rsidR="002F2292">
        <w:rPr>
          <w:rFonts w:ascii="Times New Roman" w:hAnsi="Times New Roman"/>
        </w:rPr>
        <w:lastRenderedPageBreak/>
        <w:t>5</w:t>
      </w:r>
      <w:r w:rsidR="0080528B" w:rsidRPr="00666F1A">
        <w:rPr>
          <w:rFonts w:ascii="Times New Roman" w:hAnsi="Times New Roman"/>
        </w:rPr>
        <w:t>.2.13   Deactivate Accounts</w:t>
      </w:r>
      <w:bookmarkEnd w:id="47"/>
    </w:p>
    <w:p w:rsidR="0080528B" w:rsidRDefault="0080528B">
      <w:pPr>
        <w:pStyle w:val="Default"/>
        <w:rPr>
          <w:sz w:val="22"/>
        </w:rPr>
      </w:pPr>
      <w:r w:rsidRPr="009C45A8">
        <w:rPr>
          <w:rFonts w:ascii="Arial" w:hAnsi="Arial" w:cs="Arial"/>
          <w:b/>
          <w:szCs w:val="24"/>
        </w:rPr>
        <w:t>Identifier: UC15</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actor, the site administrator, to deactivate team accounts.</w:t>
      </w:r>
    </w:p>
    <w:p w:rsidR="0080528B" w:rsidRDefault="0080528B">
      <w:pPr>
        <w:pStyle w:val="Default"/>
        <w:rPr>
          <w:rFonts w:ascii="Times New Roman Bold" w:hAnsi="Times New Roman Bold"/>
          <w:sz w:val="22"/>
        </w:rPr>
      </w:pPr>
    </w:p>
    <w:p w:rsidR="0080528B" w:rsidRPr="009C45A8" w:rsidRDefault="0080528B" w:rsidP="009C45A8">
      <w:pPr>
        <w:pStyle w:val="Default"/>
        <w:rPr>
          <w:rFonts w:ascii="Arial" w:hAnsi="Arial" w:cs="Arial"/>
          <w:b/>
          <w:szCs w:val="24"/>
        </w:rPr>
      </w:pPr>
      <w:bookmarkStart w:id="48" w:name="TOC4234102396"/>
      <w:bookmarkEnd w:id="48"/>
      <w:r w:rsidRPr="009C45A8">
        <w:rPr>
          <w:rFonts w:ascii="Arial" w:hAnsi="Arial" w:cs="Arial"/>
          <w:b/>
          <w:szCs w:val="24"/>
        </w:rPr>
        <w:t>Section 1: Business Rule(s):</w:t>
      </w:r>
    </w:p>
    <w:p w:rsidR="0080528B" w:rsidRPr="00227D20" w:rsidRDefault="0080528B">
      <w:pPr>
        <w:pStyle w:val="Default"/>
        <w:ind w:left="851" w:hanging="851"/>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BR#22: When a particular PRJ566 sem</w:t>
      </w:r>
      <w:r w:rsidR="00934915">
        <w:rPr>
          <w:rFonts w:ascii="Arial" w:eastAsia="Times New Roman" w:hAnsi="Arial" w:cs="Arial"/>
          <w:color w:val="auto"/>
          <w:szCs w:val="24"/>
          <w:lang w:eastAsia="en-US"/>
        </w:rPr>
        <w:t>ester is over, the I</w:t>
      </w:r>
      <w:r w:rsidRPr="00227D20">
        <w:rPr>
          <w:rFonts w:ascii="Arial" w:eastAsia="Times New Roman" w:hAnsi="Arial" w:cs="Arial"/>
          <w:color w:val="auto"/>
          <w:szCs w:val="24"/>
          <w:lang w:eastAsia="en-US"/>
        </w:rPr>
        <w:t>nstructor must deactivate all current team accounts</w:t>
      </w:r>
    </w:p>
    <w:p w:rsidR="0080528B" w:rsidRDefault="0080528B">
      <w:pPr>
        <w:pStyle w:val="Default"/>
        <w:rPr>
          <w:sz w:val="22"/>
        </w:rPr>
      </w:pPr>
    </w:p>
    <w:p w:rsidR="0080528B" w:rsidRPr="009C45A8" w:rsidRDefault="0080528B" w:rsidP="009C45A8">
      <w:pPr>
        <w:pStyle w:val="Default"/>
        <w:rPr>
          <w:rFonts w:ascii="Arial" w:hAnsi="Arial" w:cs="Arial"/>
          <w:b/>
          <w:szCs w:val="24"/>
        </w:rPr>
      </w:pPr>
      <w:bookmarkStart w:id="49" w:name="TOC4234102416"/>
      <w:bookmarkEnd w:id="49"/>
      <w:r w:rsidRPr="009C45A8">
        <w:rPr>
          <w:rFonts w:ascii="Arial" w:hAnsi="Arial" w:cs="Arial"/>
          <w:b/>
          <w:szCs w:val="24"/>
        </w:rPr>
        <w:t>Section 2: All Scenarios (HD):</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Deactivate Accounts</w:t>
      </w: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The system is displaying a Site Administrator Home Page screen</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                          A particular PRJ566 semester is over</w:t>
      </w:r>
    </w:p>
    <w:tbl>
      <w:tblPr>
        <w:tblW w:w="0" w:type="auto"/>
        <w:tblInd w:w="5" w:type="dxa"/>
        <w:shd w:val="clear" w:color="auto" w:fill="FFFFFF"/>
        <w:tblLayout w:type="fixed"/>
        <w:tblLook w:val="0000"/>
      </w:tblPr>
      <w:tblGrid>
        <w:gridCol w:w="2807"/>
        <w:gridCol w:w="5557"/>
        <w:gridCol w:w="1842"/>
      </w:tblGrid>
      <w:tr w:rsidR="0080528B" w:rsidTr="001B368D">
        <w:trPr>
          <w:cantSplit/>
          <w:trHeight w:val="35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 xml:space="preserve">Actor </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System</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Data Used</w:t>
            </w:r>
          </w:p>
        </w:tc>
      </w:tr>
      <w:tr w:rsidR="0080528B" w:rsidTr="001B368D">
        <w:trPr>
          <w:cantSplit/>
          <w:trHeight w:val="11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the “deactivate team accounts” option</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displays deactivate accounts screen with the list of all current teams</w:t>
            </w:r>
          </w:p>
          <w:p w:rsidR="0080528B" w:rsidRPr="00227D20" w:rsidRDefault="0080528B">
            <w:pPr>
              <w:pStyle w:val="Default"/>
              <w:rPr>
                <w:rFonts w:ascii="Arial" w:eastAsia="Times New Roman" w:hAnsi="Arial" w:cs="Arial"/>
                <w:color w:val="auto"/>
                <w:szCs w:val="24"/>
                <w:lang w:eastAsia="en-US"/>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1B368D">
        <w:trPr>
          <w:cantSplit/>
          <w:trHeight w:val="14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selects all teams accounts that need to be deactivated and submits for deactivation</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sets all selected accounts status to inactive and informs the actor what team accounts were deactivated</w:t>
            </w:r>
          </w:p>
          <w:p w:rsidR="0080528B" w:rsidRPr="00227D20" w:rsidRDefault="0080528B">
            <w:pPr>
              <w:pStyle w:val="Default"/>
              <w:rPr>
                <w:rFonts w:ascii="Arial" w:eastAsia="Times New Roman" w:hAnsi="Arial" w:cs="Arial"/>
                <w:color w:val="auto"/>
                <w:szCs w:val="24"/>
                <w:lang w:eastAsia="en-US"/>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teamId</w:t>
            </w:r>
            <w:proofErr w:type="spellEnd"/>
            <w:r w:rsidR="00227D20">
              <w:rPr>
                <w:rFonts w:ascii="Arial" w:eastAsia="Times New Roman" w:hAnsi="Arial" w:cs="Arial"/>
                <w:color w:val="auto"/>
                <w:szCs w:val="24"/>
                <w:lang w:eastAsia="en-US"/>
              </w:rPr>
              <w:t xml:space="preserve">, </w:t>
            </w:r>
            <w:proofErr w:type="spellStart"/>
            <w:r w:rsidR="00227D20">
              <w:rPr>
                <w:rFonts w:ascii="Arial" w:eastAsia="Times New Roman" w:hAnsi="Arial" w:cs="Arial"/>
                <w:color w:val="auto"/>
                <w:szCs w:val="24"/>
                <w:lang w:eastAsia="en-US"/>
              </w:rPr>
              <w:t>teamStatus</w:t>
            </w:r>
            <w:proofErr w:type="spellEnd"/>
          </w:p>
        </w:tc>
      </w:tr>
      <w:tr w:rsidR="0080528B" w:rsidTr="001B368D">
        <w:trPr>
          <w:cantSplit/>
          <w:trHeight w:val="1180"/>
        </w:trPr>
        <w:tc>
          <w:tcPr>
            <w:tcW w:w="28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actor confirms the massage</w:t>
            </w:r>
          </w:p>
        </w:tc>
        <w:tc>
          <w:tcPr>
            <w:tcW w:w="55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The system redirects the actor to the Site Administrator Home Page</w:t>
            </w:r>
          </w:p>
          <w:p w:rsidR="0080528B" w:rsidRPr="00227D20" w:rsidRDefault="0080528B">
            <w:pPr>
              <w:pStyle w:val="Default"/>
              <w:rPr>
                <w:rFonts w:ascii="Arial" w:eastAsia="Times New Roman" w:hAnsi="Arial" w:cs="Arial"/>
                <w:color w:val="auto"/>
                <w:szCs w:val="24"/>
                <w:lang w:eastAsia="en-US"/>
              </w:rPr>
            </w:pPr>
          </w:p>
          <w:p w:rsidR="0080528B" w:rsidRPr="00227D20" w:rsidRDefault="0080528B">
            <w:pPr>
              <w:pStyle w:val="Default"/>
              <w:rPr>
                <w:rFonts w:ascii="Arial" w:eastAsia="Times New Roman" w:hAnsi="Arial" w:cs="Arial"/>
                <w:color w:val="auto"/>
                <w:szCs w:val="24"/>
                <w:lang w:eastAsia="en-US"/>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bl>
    <w:p w:rsidR="0080528B" w:rsidRDefault="0080528B" w:rsidP="00EA4834"/>
    <w:p w:rsidR="0080528B" w:rsidRDefault="0080528B" w:rsidP="00EA4834">
      <w:pPr>
        <w:rPr>
          <w:rFonts w:ascii="Times New Roman Bold" w:hAnsi="Times New Roman Bold"/>
        </w:rPr>
      </w:pPr>
      <w:r w:rsidRPr="009C45A8">
        <w:rPr>
          <w:rFonts w:ascii="Arial" w:hAnsi="Arial" w:cs="Arial"/>
          <w:b/>
        </w:rPr>
        <w:t>Successful Post conditions:</w:t>
      </w:r>
      <w:r>
        <w:rPr>
          <w:rFonts w:ascii="Times New Roman Bold" w:hAnsi="Times New Roman Bold"/>
        </w:rPr>
        <w:t xml:space="preserve"> </w:t>
      </w:r>
      <w:r w:rsidRPr="00227D20">
        <w:rPr>
          <w:rFonts w:ascii="Arial" w:hAnsi="Arial" w:cs="Arial"/>
        </w:rPr>
        <w:t>The appropriate team accounts are deactivated.</w:t>
      </w:r>
      <w:r>
        <w:rPr>
          <w:rFonts w:ascii="Times New Roman Bold" w:hAnsi="Times New Roman Bold"/>
        </w:rPr>
        <w:t xml:space="preserve">                                                       </w:t>
      </w:r>
    </w:p>
    <w:p w:rsidR="0080528B" w:rsidRDefault="0080528B" w:rsidP="00EA4834"/>
    <w:p w:rsidR="0080528B" w:rsidRPr="009C45A8" w:rsidRDefault="0080528B" w:rsidP="00EA4834">
      <w:pPr>
        <w:rPr>
          <w:rFonts w:ascii="Arial" w:hAnsi="Arial" w:cs="Arial"/>
          <w:b/>
        </w:rPr>
      </w:pPr>
      <w:r w:rsidRPr="009C45A8">
        <w:rPr>
          <w:rFonts w:ascii="Arial" w:hAnsi="Arial" w:cs="Arial"/>
          <w:b/>
        </w:rPr>
        <w:t>Section 3: Classes/Attributes identified:</w:t>
      </w:r>
    </w:p>
    <w:tbl>
      <w:tblPr>
        <w:tblW w:w="0" w:type="auto"/>
        <w:tblInd w:w="5" w:type="dxa"/>
        <w:shd w:val="clear" w:color="auto" w:fill="FFFFFF"/>
        <w:tblLayout w:type="fixed"/>
        <w:tblLook w:val="0000"/>
      </w:tblPr>
      <w:tblGrid>
        <w:gridCol w:w="2563"/>
        <w:gridCol w:w="7643"/>
      </w:tblGrid>
      <w:tr w:rsidR="0080528B" w:rsidTr="001B368D">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6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330"/>
        </w:trPr>
        <w:tc>
          <w:tcPr>
            <w:tcW w:w="25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Teams</w:t>
            </w:r>
          </w:p>
        </w:tc>
        <w:tc>
          <w:tcPr>
            <w:tcW w:w="76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teamStatus</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D725D" w:rsidP="00666F1A">
      <w:pPr>
        <w:pStyle w:val="Heading3AA"/>
      </w:pPr>
      <w:r>
        <w:br w:type="page"/>
      </w:r>
      <w:bookmarkStart w:id="50" w:name="_Toc300126430"/>
      <w:r w:rsidR="002F2292">
        <w:rPr>
          <w:rFonts w:ascii="Times New Roman" w:hAnsi="Times New Roman"/>
        </w:rPr>
        <w:lastRenderedPageBreak/>
        <w:t>5</w:t>
      </w:r>
      <w:r w:rsidR="0080528B" w:rsidRPr="00666F1A">
        <w:rPr>
          <w:rFonts w:ascii="Times New Roman" w:hAnsi="Times New Roman"/>
        </w:rPr>
        <w:t>.2.14   View Calendar</w:t>
      </w:r>
      <w:bookmarkEnd w:id="50"/>
    </w:p>
    <w:p w:rsidR="0080528B" w:rsidRPr="009C45A8" w:rsidRDefault="0080528B">
      <w:pPr>
        <w:pStyle w:val="Default"/>
        <w:rPr>
          <w:rFonts w:ascii="Arial" w:hAnsi="Arial" w:cs="Arial"/>
          <w:b/>
          <w:szCs w:val="24"/>
        </w:rPr>
      </w:pPr>
      <w:r w:rsidRPr="009C45A8">
        <w:rPr>
          <w:rFonts w:ascii="Arial" w:hAnsi="Arial" w:cs="Arial"/>
          <w:b/>
          <w:szCs w:val="24"/>
        </w:rPr>
        <w:t>Identifier:  UC04</w:t>
      </w:r>
    </w:p>
    <w:p w:rsidR="0080528B" w:rsidRDefault="0080528B">
      <w:pPr>
        <w:pStyle w:val="Default"/>
        <w:rPr>
          <w:sz w:val="22"/>
        </w:rPr>
      </w:pPr>
    </w:p>
    <w:p w:rsidR="0080528B" w:rsidRDefault="0080528B">
      <w:pPr>
        <w:pStyle w:val="Default"/>
        <w:rPr>
          <w:sz w:val="22"/>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Company Rep to view the semester calendar.</w:t>
      </w:r>
      <w:r>
        <w:rPr>
          <w:sz w:val="22"/>
        </w:rPr>
        <w:t xml:space="preserve"> </w:t>
      </w:r>
    </w:p>
    <w:p w:rsidR="00D27719" w:rsidRDefault="00D27719">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Default="00D27719">
      <w:pPr>
        <w:pStyle w:val="Default"/>
        <w:rPr>
          <w:rFonts w:ascii="Arial" w:eastAsia="Times New Roman" w:hAnsi="Arial" w:cs="Arial"/>
          <w:color w:val="auto"/>
          <w:szCs w:val="24"/>
          <w:lang w:eastAsia="en-US"/>
        </w:rPr>
      </w:pPr>
      <w:r w:rsidRPr="00D27719">
        <w:rPr>
          <w:rFonts w:ascii="Arial" w:eastAsia="Times New Roman" w:hAnsi="Arial" w:cs="Arial"/>
          <w:color w:val="auto"/>
          <w:szCs w:val="24"/>
          <w:lang w:eastAsia="en-US"/>
        </w:rPr>
        <w:t xml:space="preserve">BR#38: </w:t>
      </w:r>
      <w:r>
        <w:rPr>
          <w:rFonts w:ascii="Arial" w:eastAsia="Times New Roman" w:hAnsi="Arial" w:cs="Arial"/>
          <w:color w:val="auto"/>
          <w:szCs w:val="24"/>
          <w:lang w:eastAsia="en-US"/>
        </w:rPr>
        <w:t>Company representative should be able to view the semester calendar with standard starting and ending dates and default project milestones</w:t>
      </w:r>
    </w:p>
    <w:p w:rsidR="00D27719" w:rsidRDefault="00D27719">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View Calendar</w:t>
      </w:r>
    </w:p>
    <w:p w:rsidR="0080528B" w:rsidRDefault="0080528B">
      <w:pPr>
        <w:pStyle w:val="Default"/>
        <w:rPr>
          <w:sz w:val="22"/>
        </w:rPr>
      </w:pPr>
    </w:p>
    <w:p w:rsidR="0080528B" w:rsidRDefault="0080528B">
      <w:pPr>
        <w:pStyle w:val="Default"/>
        <w:rPr>
          <w:rFonts w:ascii="Times New Roman Bold" w:hAnsi="Times New Roman Bold"/>
          <w:sz w:val="22"/>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View Calendar</w:t>
      </w:r>
    </w:p>
    <w:p w:rsidR="0080528B" w:rsidRDefault="0080528B">
      <w:pPr>
        <w:pStyle w:val="Default"/>
        <w:rPr>
          <w:rFonts w:ascii="Times New Roman Bold" w:hAnsi="Times New Roman Bold"/>
          <w:sz w:val="22"/>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Company Rep is logged in and is on their home page.</w:t>
      </w:r>
    </w:p>
    <w:tbl>
      <w:tblPr>
        <w:tblW w:w="0" w:type="auto"/>
        <w:tblInd w:w="5" w:type="dxa"/>
        <w:shd w:val="clear" w:color="auto" w:fill="FFFFFF"/>
        <w:tblLayout w:type="fixed"/>
        <w:tblLook w:val="0000"/>
      </w:tblPr>
      <w:tblGrid>
        <w:gridCol w:w="2520"/>
        <w:gridCol w:w="5538"/>
        <w:gridCol w:w="2268"/>
      </w:tblGrid>
      <w:tr w:rsidR="0080528B" w:rsidTr="001B368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1B368D">
        <w:trPr>
          <w:cantSplit/>
          <w:trHeight w:val="194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the View Semester Calendar</w:t>
            </w:r>
          </w:p>
        </w:tc>
        <w:tc>
          <w:tcPr>
            <w:tcW w:w="5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D27719">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Displays a new page that lists all the important dates for the current semester</w:t>
            </w:r>
            <w:r w:rsidR="00D27719">
              <w:rPr>
                <w:rFonts w:ascii="Arial" w:eastAsia="Times New Roman" w:hAnsi="Arial" w:cs="Arial"/>
                <w:color w:val="auto"/>
                <w:szCs w:val="24"/>
                <w:lang w:eastAsia="en-US"/>
              </w:rPr>
              <w:t xml:space="preserve"> and default project milestones</w:t>
            </w:r>
            <w:r w:rsidRPr="00227D20">
              <w:rPr>
                <w:rFonts w:ascii="Arial" w:eastAsia="Times New Roman" w:hAnsi="Arial" w:cs="Arial"/>
                <w:color w:val="auto"/>
                <w:szCs w:val="24"/>
                <w:lang w:eastAsia="en-US"/>
              </w:rPr>
              <w: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proofErr w:type="spellStart"/>
            <w:r w:rsidRPr="001B368D">
              <w:rPr>
                <w:rFonts w:ascii="Arial" w:hAnsi="Arial" w:cs="Arial"/>
              </w:rPr>
              <w:t>SemesterStartDate</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SemesterEndDate</w:t>
            </w:r>
            <w:proofErr w:type="spellEnd"/>
            <w:r w:rsidRPr="001B368D">
              <w:rPr>
                <w:rFonts w:ascii="Arial" w:hAnsi="Arial" w:cs="Arial"/>
              </w:rPr>
              <w:t>,</w:t>
            </w:r>
          </w:p>
          <w:p w:rsidR="0080528B" w:rsidRDefault="00D27719" w:rsidP="00D27719">
            <w:pPr>
              <w:rPr>
                <w:rFonts w:ascii="Arial" w:hAnsi="Arial" w:cs="Arial"/>
              </w:rPr>
            </w:pPr>
            <w:proofErr w:type="spellStart"/>
            <w:r>
              <w:rPr>
                <w:rFonts w:ascii="Arial" w:hAnsi="Arial" w:cs="Arial"/>
              </w:rPr>
              <w:t>defaultMilestoneId</w:t>
            </w:r>
            <w:proofErr w:type="spellEnd"/>
            <w:r>
              <w:rPr>
                <w:rFonts w:ascii="Arial" w:hAnsi="Arial" w:cs="Arial"/>
              </w:rPr>
              <w:t>,</w:t>
            </w:r>
          </w:p>
          <w:p w:rsidR="00D27719" w:rsidRDefault="00D27719" w:rsidP="00D27719">
            <w:pPr>
              <w:rPr>
                <w:rFonts w:ascii="Arial" w:hAnsi="Arial" w:cs="Arial"/>
              </w:rPr>
            </w:pPr>
            <w:proofErr w:type="spellStart"/>
            <w:r>
              <w:rPr>
                <w:rFonts w:ascii="Arial" w:hAnsi="Arial" w:cs="Arial"/>
              </w:rPr>
              <w:t>defaultMilestones</w:t>
            </w:r>
            <w:proofErr w:type="spellEnd"/>
            <w:r>
              <w:rPr>
                <w:rFonts w:ascii="Arial" w:hAnsi="Arial" w:cs="Arial"/>
              </w:rPr>
              <w:t>,</w:t>
            </w:r>
          </w:p>
          <w:p w:rsidR="00D27719" w:rsidRPr="00227D20" w:rsidRDefault="00D27719" w:rsidP="00D27719">
            <w:proofErr w:type="spellStart"/>
            <w:r>
              <w:rPr>
                <w:rFonts w:ascii="Arial" w:hAnsi="Arial" w:cs="Arial"/>
              </w:rPr>
              <w:t>dueDate</w:t>
            </w:r>
            <w:proofErr w:type="spellEnd"/>
          </w:p>
        </w:tc>
      </w:tr>
    </w:tbl>
    <w:p w:rsidR="002D725D" w:rsidRDefault="002D725D">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Post-Condition:</w:t>
      </w:r>
      <w:r>
        <w:rPr>
          <w:rFonts w:ascii="Times New Roman Bold" w:hAnsi="Times New Roman Bold"/>
          <w:sz w:val="22"/>
        </w:rPr>
        <w:t xml:space="preserve"> </w:t>
      </w:r>
      <w:r w:rsidRPr="00227D20">
        <w:rPr>
          <w:rFonts w:ascii="Arial" w:eastAsia="Times New Roman" w:hAnsi="Arial" w:cs="Arial"/>
          <w:color w:val="auto"/>
          <w:szCs w:val="24"/>
          <w:lang w:eastAsia="en-US"/>
        </w:rPr>
        <w:t>The calendar is displayed with all the events and their respective dates.</w:t>
      </w:r>
    </w:p>
    <w:p w:rsidR="002D725D" w:rsidRDefault="002D725D" w:rsidP="009C45A8">
      <w:pPr>
        <w:pStyle w:val="Default"/>
        <w:rPr>
          <w:rFonts w:ascii="Arial" w:hAnsi="Arial" w:cs="Arial"/>
          <w:b/>
          <w:szCs w:val="24"/>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0" w:type="auto"/>
        <w:tblInd w:w="5" w:type="dxa"/>
        <w:shd w:val="clear" w:color="auto" w:fill="FFFFFF"/>
        <w:tblLayout w:type="fixed"/>
        <w:tblLook w:val="0000"/>
      </w:tblPr>
      <w:tblGrid>
        <w:gridCol w:w="2561"/>
        <w:gridCol w:w="7765"/>
      </w:tblGrid>
      <w:tr w:rsidR="0080528B" w:rsidTr="0063156A">
        <w:trPr>
          <w:cantSplit/>
          <w:trHeight w:val="330"/>
        </w:trPr>
        <w:tc>
          <w:tcPr>
            <w:tcW w:w="256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6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63156A">
        <w:trPr>
          <w:cantSplit/>
          <w:trHeight w:val="520"/>
        </w:trPr>
        <w:tc>
          <w:tcPr>
            <w:tcW w:w="256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Semester</w:t>
            </w:r>
          </w:p>
        </w:tc>
        <w:tc>
          <w:tcPr>
            <w:tcW w:w="776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rsidP="00D27719">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SemesterID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SemesterStartDate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SemesterEndDate</w:t>
            </w:r>
            <w:proofErr w:type="spellEnd"/>
            <w:r w:rsidRPr="00227D20">
              <w:rPr>
                <w:rFonts w:ascii="Arial" w:eastAsia="Times New Roman" w:hAnsi="Arial" w:cs="Arial"/>
                <w:color w:val="auto"/>
                <w:szCs w:val="24"/>
                <w:lang w:eastAsia="en-US"/>
              </w:rPr>
              <w:t xml:space="preserve">, </w:t>
            </w:r>
          </w:p>
        </w:tc>
      </w:tr>
      <w:tr w:rsidR="0080528B" w:rsidTr="0063156A">
        <w:trPr>
          <w:cantSplit/>
          <w:trHeight w:val="330"/>
        </w:trPr>
        <w:tc>
          <w:tcPr>
            <w:tcW w:w="256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D27719">
            <w:pPr>
              <w:pStyle w:val="Default"/>
              <w:rPr>
                <w:rFonts w:ascii="Tahoma" w:hAnsi="Tahoma"/>
                <w:sz w:val="22"/>
              </w:rPr>
            </w:pPr>
            <w:r>
              <w:rPr>
                <w:rFonts w:ascii="Arial" w:hAnsi="Arial" w:cs="Arial"/>
                <w:b/>
                <w:szCs w:val="24"/>
              </w:rPr>
              <w:t>Milestones</w:t>
            </w:r>
          </w:p>
        </w:tc>
        <w:tc>
          <w:tcPr>
            <w:tcW w:w="776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D27719">
            <w:pPr>
              <w:pStyle w:val="Default"/>
              <w:rPr>
                <w:rFonts w:ascii="Arial" w:eastAsia="Times New Roman" w:hAnsi="Arial" w:cs="Arial"/>
                <w:color w:val="auto"/>
                <w:szCs w:val="24"/>
                <w:lang w:eastAsia="en-US"/>
              </w:rPr>
            </w:pPr>
            <w:proofErr w:type="spellStart"/>
            <w:r>
              <w:rPr>
                <w:rFonts w:ascii="Arial" w:eastAsia="Times New Roman" w:hAnsi="Arial" w:cs="Arial"/>
                <w:color w:val="auto"/>
                <w:szCs w:val="24"/>
                <w:lang w:eastAsia="en-US"/>
              </w:rPr>
              <w:t>defaultMilestoneId</w:t>
            </w:r>
            <w:proofErr w:type="spellEnd"/>
            <w:r>
              <w:rPr>
                <w:rFonts w:ascii="Arial" w:eastAsia="Times New Roman" w:hAnsi="Arial" w:cs="Arial"/>
                <w:color w:val="auto"/>
                <w:szCs w:val="24"/>
                <w:lang w:eastAsia="en-US"/>
              </w:rPr>
              <w:t xml:space="preserve">, </w:t>
            </w:r>
            <w:proofErr w:type="spellStart"/>
            <w:r>
              <w:rPr>
                <w:rFonts w:ascii="Arial" w:eastAsia="Times New Roman" w:hAnsi="Arial" w:cs="Arial"/>
                <w:color w:val="auto"/>
                <w:szCs w:val="24"/>
                <w:lang w:eastAsia="en-US"/>
              </w:rPr>
              <w:t>defaultMilestone</w:t>
            </w:r>
            <w:proofErr w:type="spellEnd"/>
            <w:r>
              <w:rPr>
                <w:rFonts w:ascii="Arial" w:eastAsia="Times New Roman" w:hAnsi="Arial" w:cs="Arial"/>
                <w:color w:val="auto"/>
                <w:szCs w:val="24"/>
                <w:lang w:eastAsia="en-US"/>
              </w:rPr>
              <w:t xml:space="preserve">, </w:t>
            </w:r>
            <w:proofErr w:type="spellStart"/>
            <w:r>
              <w:rPr>
                <w:rFonts w:ascii="Arial" w:eastAsia="Times New Roman" w:hAnsi="Arial" w:cs="Arial"/>
                <w:color w:val="auto"/>
                <w:szCs w:val="24"/>
                <w:lang w:eastAsia="en-US"/>
              </w:rPr>
              <w:t>dueDate</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D725D" w:rsidP="00666F1A">
      <w:pPr>
        <w:pStyle w:val="Heading3AA"/>
      </w:pPr>
      <w:r>
        <w:br w:type="page"/>
      </w:r>
      <w:bookmarkStart w:id="51" w:name="_Toc300126431"/>
      <w:r w:rsidR="002F2292">
        <w:rPr>
          <w:rFonts w:ascii="Times New Roman" w:hAnsi="Times New Roman"/>
        </w:rPr>
        <w:lastRenderedPageBreak/>
        <w:t>5</w:t>
      </w:r>
      <w:r w:rsidR="0080528B" w:rsidRPr="00666F1A">
        <w:rPr>
          <w:rFonts w:ascii="Times New Roman" w:hAnsi="Times New Roman"/>
        </w:rPr>
        <w:t>.2.15   View All Teams Page</w:t>
      </w:r>
      <w:bookmarkEnd w:id="51"/>
    </w:p>
    <w:p w:rsidR="0080528B" w:rsidRPr="009C45A8" w:rsidRDefault="0080528B">
      <w:pPr>
        <w:pStyle w:val="Default"/>
        <w:rPr>
          <w:rFonts w:ascii="Arial" w:hAnsi="Arial" w:cs="Arial"/>
          <w:b/>
          <w:szCs w:val="24"/>
        </w:rPr>
      </w:pPr>
      <w:r w:rsidRPr="009C45A8">
        <w:rPr>
          <w:rFonts w:ascii="Arial" w:hAnsi="Arial" w:cs="Arial"/>
          <w:b/>
          <w:szCs w:val="24"/>
        </w:rPr>
        <w:t>Identifier:  UC05</w:t>
      </w:r>
    </w:p>
    <w:p w:rsidR="0080528B" w:rsidRDefault="0080528B">
      <w:pPr>
        <w:pStyle w:val="Default"/>
        <w:rPr>
          <w:sz w:val="22"/>
        </w:rPr>
      </w:pPr>
    </w:p>
    <w:p w:rsidR="0080528B"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Company Rep to view the current semester’s available teams.</w:t>
      </w:r>
    </w:p>
    <w:p w:rsidR="00934915" w:rsidRDefault="00934915">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BR#10: Team Page must be created from a template. </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BR#11: Team Leader must specify the team constraints when publishing the page.</w:t>
      </w: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Default="0080528B">
      <w:pPr>
        <w:pStyle w:val="Default"/>
        <w:rPr>
          <w:sz w:val="22"/>
        </w:rPr>
      </w:pPr>
    </w:p>
    <w:p w:rsidR="0080528B" w:rsidRDefault="0080528B">
      <w:pPr>
        <w:pStyle w:val="Default"/>
        <w:rPr>
          <w:rFonts w:ascii="Times New Roman Bold" w:hAnsi="Times New Roman Bold"/>
          <w:sz w:val="22"/>
        </w:rPr>
      </w:pPr>
      <w:r w:rsidRPr="009C45A8">
        <w:rPr>
          <w:rFonts w:ascii="Arial" w:hAnsi="Arial" w:cs="Arial"/>
          <w:b/>
          <w:szCs w:val="24"/>
        </w:rPr>
        <w:t>Scenario 1:</w:t>
      </w:r>
      <w:r>
        <w:rPr>
          <w:rFonts w:ascii="Times New Roman Bold" w:hAnsi="Times New Roman Bold"/>
          <w:sz w:val="22"/>
        </w:rPr>
        <w:t xml:space="preserve"> </w:t>
      </w:r>
      <w:r w:rsidRPr="00227D20">
        <w:rPr>
          <w:rFonts w:ascii="Arial" w:eastAsia="Times New Roman" w:hAnsi="Arial" w:cs="Arial"/>
          <w:color w:val="auto"/>
          <w:szCs w:val="24"/>
          <w:lang w:eastAsia="en-US"/>
        </w:rPr>
        <w:t>View Active Teams Page</w:t>
      </w:r>
    </w:p>
    <w:p w:rsidR="0080528B" w:rsidRDefault="0080528B">
      <w:pPr>
        <w:pStyle w:val="Default"/>
        <w:rPr>
          <w:rFonts w:ascii="Times New Roman Bold" w:hAnsi="Times New Roman Bold"/>
          <w:sz w:val="22"/>
        </w:rPr>
      </w:pPr>
      <w:r w:rsidRPr="009C45A8">
        <w:rPr>
          <w:rFonts w:ascii="Arial" w:hAnsi="Arial" w:cs="Arial"/>
          <w:b/>
          <w:szCs w:val="24"/>
        </w:rPr>
        <w:t xml:space="preserve">Preconditions: </w:t>
      </w:r>
      <w:r w:rsidRPr="00227D20">
        <w:rPr>
          <w:rFonts w:ascii="Arial" w:eastAsia="Times New Roman" w:hAnsi="Arial" w:cs="Arial"/>
          <w:color w:val="auto"/>
          <w:szCs w:val="24"/>
          <w:lang w:eastAsia="en-US"/>
        </w:rPr>
        <w:t>The company rep must be logged in and on the company user home page.</w:t>
      </w:r>
    </w:p>
    <w:tbl>
      <w:tblPr>
        <w:tblW w:w="0" w:type="auto"/>
        <w:tblInd w:w="5" w:type="dxa"/>
        <w:shd w:val="clear" w:color="auto" w:fill="FFFFFF"/>
        <w:tblLayout w:type="fixed"/>
        <w:tblLook w:val="0000"/>
      </w:tblPr>
      <w:tblGrid>
        <w:gridCol w:w="2520"/>
        <w:gridCol w:w="5702"/>
        <w:gridCol w:w="2126"/>
      </w:tblGrid>
      <w:tr w:rsidR="0080528B" w:rsidTr="001B368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1B368D">
        <w:trPr>
          <w:cantSplit/>
          <w:trHeight w:val="12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View Active Team List Page.</w:t>
            </w:r>
          </w:p>
        </w:tc>
        <w:tc>
          <w:tcPr>
            <w:tcW w:w="5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New Page is displayed with a list of all the active teams for the current semester.</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proofErr w:type="spellStart"/>
            <w:r w:rsidRPr="001B368D">
              <w:rPr>
                <w:rFonts w:ascii="Arial" w:hAnsi="Arial" w:cs="Arial"/>
              </w:rPr>
              <w:t>TeamID</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TeamStatus</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TeamName</w:t>
            </w:r>
            <w:proofErr w:type="spellEnd"/>
            <w:r w:rsidRPr="001B368D">
              <w:rPr>
                <w:rFonts w:ascii="Arial" w:hAnsi="Arial" w:cs="Arial"/>
              </w:rPr>
              <w:t>,</w:t>
            </w:r>
          </w:p>
          <w:p w:rsidR="0080528B" w:rsidRPr="00227D20" w:rsidRDefault="0080528B" w:rsidP="001B368D">
            <w:proofErr w:type="spellStart"/>
            <w:r w:rsidRPr="001B368D">
              <w:rPr>
                <w:rFonts w:ascii="Arial" w:hAnsi="Arial" w:cs="Arial"/>
              </w:rPr>
              <w:t>TeamDesc</w:t>
            </w:r>
            <w:proofErr w:type="spellEnd"/>
          </w:p>
        </w:tc>
      </w:tr>
    </w:tbl>
    <w:p w:rsidR="002D725D" w:rsidRDefault="002D725D">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Post-Condition:</w:t>
      </w:r>
      <w:r>
        <w:rPr>
          <w:rFonts w:ascii="Times New Roman Bold" w:hAnsi="Times New Roman Bold"/>
          <w:sz w:val="22"/>
        </w:rPr>
        <w:t xml:space="preserve"> </w:t>
      </w:r>
      <w:r w:rsidRPr="00227D20">
        <w:rPr>
          <w:rFonts w:ascii="Arial" w:eastAsia="Times New Roman" w:hAnsi="Arial" w:cs="Arial"/>
          <w:color w:val="auto"/>
          <w:szCs w:val="24"/>
          <w:lang w:eastAsia="en-US"/>
        </w:rPr>
        <w:t>A list of the active teams is displayed.</w:t>
      </w:r>
    </w:p>
    <w:p w:rsidR="002D725D" w:rsidRDefault="002D725D" w:rsidP="009C45A8">
      <w:pPr>
        <w:pStyle w:val="Default"/>
        <w:rPr>
          <w:rFonts w:ascii="Arial" w:hAnsi="Arial" w:cs="Arial"/>
          <w:b/>
          <w:szCs w:val="24"/>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0" w:type="auto"/>
        <w:tblInd w:w="5" w:type="dxa"/>
        <w:shd w:val="clear" w:color="auto" w:fill="FFFFFF"/>
        <w:tblLayout w:type="fixed"/>
        <w:tblLook w:val="0000"/>
      </w:tblPr>
      <w:tblGrid>
        <w:gridCol w:w="2561"/>
        <w:gridCol w:w="7787"/>
      </w:tblGrid>
      <w:tr w:rsidR="0080528B" w:rsidTr="001B368D">
        <w:trPr>
          <w:cantSplit/>
          <w:trHeight w:val="330"/>
        </w:trPr>
        <w:tc>
          <w:tcPr>
            <w:tcW w:w="256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330"/>
        </w:trPr>
        <w:tc>
          <w:tcPr>
            <w:tcW w:w="256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Team</w:t>
            </w:r>
          </w:p>
        </w:tc>
        <w:tc>
          <w:tcPr>
            <w:tcW w:w="77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227D20">
              <w:rPr>
                <w:rFonts w:ascii="Arial" w:eastAsia="Times New Roman" w:hAnsi="Arial" w:cs="Arial"/>
                <w:color w:val="auto"/>
                <w:szCs w:val="24"/>
                <w:lang w:eastAsia="en-US"/>
              </w:rPr>
              <w:t>TeamID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TeamStatus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TeamDesc</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D725D" w:rsidP="00666F1A">
      <w:pPr>
        <w:pStyle w:val="Heading3AA"/>
      </w:pPr>
      <w:r>
        <w:br w:type="page"/>
      </w:r>
      <w:bookmarkStart w:id="52" w:name="_Toc300126432"/>
      <w:r w:rsidR="002F2292">
        <w:rPr>
          <w:rFonts w:ascii="Times New Roman" w:hAnsi="Times New Roman"/>
        </w:rPr>
        <w:lastRenderedPageBreak/>
        <w:t>5</w:t>
      </w:r>
      <w:r w:rsidR="0080528B" w:rsidRPr="00666F1A">
        <w:rPr>
          <w:rFonts w:ascii="Times New Roman" w:hAnsi="Times New Roman"/>
        </w:rPr>
        <w:t>.2.16   Manage Company Page</w:t>
      </w:r>
      <w:bookmarkEnd w:id="52"/>
    </w:p>
    <w:p w:rsidR="0080528B" w:rsidRPr="009C45A8" w:rsidRDefault="0080528B">
      <w:pPr>
        <w:pStyle w:val="Default"/>
        <w:rPr>
          <w:rFonts w:ascii="Arial" w:hAnsi="Arial" w:cs="Arial"/>
          <w:b/>
          <w:szCs w:val="24"/>
        </w:rPr>
      </w:pPr>
      <w:r w:rsidRPr="009C45A8">
        <w:rPr>
          <w:rFonts w:ascii="Arial" w:hAnsi="Arial" w:cs="Arial"/>
          <w:b/>
          <w:szCs w:val="24"/>
        </w:rPr>
        <w:t>Identifier:  UC06</w:t>
      </w:r>
    </w:p>
    <w:p w:rsidR="0080528B" w:rsidRDefault="0080528B">
      <w:pPr>
        <w:pStyle w:val="Default"/>
        <w:rPr>
          <w:sz w:val="22"/>
        </w:rPr>
      </w:pPr>
    </w:p>
    <w:p w:rsidR="00934915" w:rsidRDefault="0080528B" w:rsidP="00934915">
      <w:pPr>
        <w:pStyle w:val="Default"/>
        <w:rPr>
          <w:sz w:val="22"/>
        </w:rPr>
      </w:pPr>
      <w:r w:rsidRPr="009C45A8">
        <w:rPr>
          <w:rFonts w:ascii="Arial" w:hAnsi="Arial" w:cs="Arial"/>
          <w:b/>
          <w:szCs w:val="24"/>
        </w:rPr>
        <w:t xml:space="preserve">Brief Description:  </w:t>
      </w:r>
      <w:r w:rsidR="00934915" w:rsidRPr="00227D20">
        <w:rPr>
          <w:rFonts w:ascii="Arial" w:eastAsia="Times New Roman" w:hAnsi="Arial" w:cs="Arial"/>
          <w:color w:val="auto"/>
          <w:szCs w:val="24"/>
          <w:lang w:eastAsia="en-US"/>
        </w:rPr>
        <w:t xml:space="preserve">This use case enables the Company Rep to </w:t>
      </w:r>
      <w:r w:rsidR="00934915">
        <w:rPr>
          <w:rFonts w:ascii="Arial" w:eastAsia="Times New Roman" w:hAnsi="Arial" w:cs="Arial"/>
          <w:color w:val="auto"/>
          <w:szCs w:val="24"/>
          <w:lang w:eastAsia="en-US"/>
        </w:rPr>
        <w:t>edit information on company page.</w:t>
      </w:r>
    </w:p>
    <w:p w:rsidR="0080528B" w:rsidRPr="009C45A8" w:rsidRDefault="0080528B">
      <w:pPr>
        <w:pStyle w:val="Default"/>
        <w:rPr>
          <w:rFonts w:ascii="Arial" w:hAnsi="Arial" w:cs="Arial"/>
          <w:b/>
          <w:szCs w:val="24"/>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Default="00301A32">
      <w:pPr>
        <w:pStyle w:val="Default"/>
        <w:rPr>
          <w:rFonts w:ascii="Arial" w:eastAsia="Times New Roman" w:hAnsi="Arial" w:cs="Arial"/>
          <w:color w:val="auto"/>
          <w:szCs w:val="24"/>
          <w:lang w:eastAsia="en-US"/>
        </w:rPr>
      </w:pPr>
      <w:r>
        <w:rPr>
          <w:rFonts w:ascii="Arial" w:eastAsia="Times New Roman" w:hAnsi="Arial" w:cs="Arial"/>
          <w:color w:val="auto"/>
          <w:szCs w:val="24"/>
          <w:lang w:eastAsia="en-US"/>
        </w:rPr>
        <w:t>BR#40</w:t>
      </w:r>
      <w:r w:rsidR="0080528B" w:rsidRPr="00227D20">
        <w:rPr>
          <w:rFonts w:ascii="Arial" w:eastAsia="Times New Roman" w:hAnsi="Arial" w:cs="Arial"/>
          <w:color w:val="auto"/>
          <w:szCs w:val="24"/>
          <w:lang w:eastAsia="en-US"/>
        </w:rPr>
        <w:t xml:space="preserve">: </w:t>
      </w:r>
      <w:r>
        <w:rPr>
          <w:rFonts w:ascii="Arial" w:eastAsia="Times New Roman" w:hAnsi="Arial" w:cs="Arial"/>
          <w:color w:val="auto"/>
          <w:szCs w:val="24"/>
          <w:lang w:eastAsia="en-US"/>
        </w:rPr>
        <w:t>Company Representative should be able to manage Company page</w:t>
      </w:r>
    </w:p>
    <w:p w:rsidR="00BB6F88" w:rsidRPr="00227D20" w:rsidRDefault="00BB6F88">
      <w:pPr>
        <w:pStyle w:val="Default"/>
        <w:rPr>
          <w:rFonts w:ascii="Arial" w:eastAsia="Times New Roman" w:hAnsi="Arial" w:cs="Arial"/>
          <w:color w:val="auto"/>
          <w:szCs w:val="24"/>
          <w:lang w:eastAsia="en-US"/>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Pr="00227D20" w:rsidRDefault="0080528B" w:rsidP="00934915">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Edit Company Page </w:t>
      </w: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 xml:space="preserve">Edit Company Page </w:t>
      </w:r>
    </w:p>
    <w:p w:rsidR="0080528B" w:rsidRDefault="0080528B">
      <w:pPr>
        <w:pStyle w:val="Default"/>
        <w:rPr>
          <w:rFonts w:ascii="Times New Roman Bold" w:hAnsi="Times New Roman Bold"/>
          <w:sz w:val="22"/>
        </w:rPr>
      </w:pPr>
      <w:r w:rsidRPr="009C45A8">
        <w:rPr>
          <w:rFonts w:ascii="Arial" w:hAnsi="Arial" w:cs="Arial"/>
          <w:b/>
          <w:szCs w:val="24"/>
        </w:rPr>
        <w:t>Preconditions:</w:t>
      </w:r>
      <w:r>
        <w:rPr>
          <w:sz w:val="22"/>
        </w:rPr>
        <w:t xml:space="preserve"> </w:t>
      </w:r>
      <w:r w:rsidRPr="00227D20">
        <w:rPr>
          <w:rFonts w:ascii="Arial" w:eastAsia="Times New Roman" w:hAnsi="Arial" w:cs="Arial"/>
          <w:color w:val="auto"/>
          <w:szCs w:val="24"/>
          <w:lang w:eastAsia="en-US"/>
        </w:rPr>
        <w:t>Company Rep is logged in on their home page.</w:t>
      </w:r>
    </w:p>
    <w:tbl>
      <w:tblPr>
        <w:tblW w:w="10468" w:type="dxa"/>
        <w:tblInd w:w="5" w:type="dxa"/>
        <w:shd w:val="clear" w:color="auto" w:fill="FFFFFF"/>
        <w:tblLayout w:type="fixed"/>
        <w:tblLook w:val="0000"/>
      </w:tblPr>
      <w:tblGrid>
        <w:gridCol w:w="2520"/>
        <w:gridCol w:w="5680"/>
        <w:gridCol w:w="2268"/>
      </w:tblGrid>
      <w:tr w:rsidR="0080528B" w:rsidTr="001B368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6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1B368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Edit Company Info from menu.</w:t>
            </w:r>
          </w:p>
        </w:tc>
        <w:tc>
          <w:tcPr>
            <w:tcW w:w="56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r w:rsidRPr="001B368D">
              <w:rPr>
                <w:rFonts w:ascii="Arial" w:hAnsi="Arial" w:cs="Arial"/>
              </w:rPr>
              <w:t>A new page is displayed with an editable form for company info.</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proofErr w:type="spellStart"/>
            <w:r w:rsidRPr="001B368D">
              <w:rPr>
                <w:rFonts w:ascii="Arial" w:hAnsi="Arial" w:cs="Arial"/>
              </w:rPr>
              <w:t>companyID</w:t>
            </w:r>
            <w:proofErr w:type="spellEnd"/>
          </w:p>
        </w:tc>
      </w:tr>
      <w:tr w:rsidR="0080528B" w:rsidTr="001B368D">
        <w:trPr>
          <w:cantSplit/>
          <w:trHeight w:val="2280"/>
        </w:trPr>
        <w:tc>
          <w:tcPr>
            <w:tcW w:w="25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80528B" w:rsidRPr="00227D20" w:rsidRDefault="0080528B" w:rsidP="002D725D">
            <w:pPr>
              <w:pStyle w:val="Default"/>
              <w:spacing w:after="100"/>
              <w:contextualSpacing/>
              <w:rPr>
                <w:rFonts w:ascii="Arial" w:eastAsia="Times New Roman" w:hAnsi="Arial" w:cs="Arial"/>
                <w:color w:val="auto"/>
                <w:szCs w:val="24"/>
                <w:lang w:eastAsia="en-US"/>
              </w:rPr>
            </w:pPr>
            <w:r w:rsidRPr="00227D20">
              <w:rPr>
                <w:rFonts w:ascii="Arial" w:eastAsia="Times New Roman" w:hAnsi="Arial" w:cs="Arial"/>
                <w:color w:val="auto"/>
                <w:szCs w:val="24"/>
                <w:lang w:eastAsia="en-US"/>
              </w:rPr>
              <w:t>Edits required info and selects Save Changes.</w:t>
            </w:r>
          </w:p>
        </w:tc>
        <w:tc>
          <w:tcPr>
            <w:tcW w:w="56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80528B" w:rsidRPr="001B368D" w:rsidRDefault="0080528B" w:rsidP="001B368D">
            <w:pPr>
              <w:rPr>
                <w:rFonts w:ascii="Arial" w:hAnsi="Arial" w:cs="Arial"/>
              </w:rPr>
            </w:pPr>
            <w:r w:rsidRPr="001B368D">
              <w:rPr>
                <w:rFonts w:ascii="Arial" w:hAnsi="Arial" w:cs="Arial"/>
              </w:rPr>
              <w:t>Checks for required info. Saves the changes.</w:t>
            </w:r>
          </w:p>
          <w:p w:rsidR="0080528B" w:rsidRPr="001B368D" w:rsidRDefault="0080528B" w:rsidP="001B368D">
            <w:pPr>
              <w:rPr>
                <w:rFonts w:ascii="Arial" w:hAnsi="Arial" w:cs="Arial"/>
              </w:rPr>
            </w:pPr>
            <w:r w:rsidRPr="001B368D">
              <w:rPr>
                <w:rFonts w:ascii="Arial" w:hAnsi="Arial" w:cs="Arial"/>
              </w:rPr>
              <w:t>Displays an option to view the new page.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proofErr w:type="spellStart"/>
            <w:r w:rsidRPr="001B368D">
              <w:rPr>
                <w:rFonts w:ascii="Arial" w:hAnsi="Arial" w:cs="Arial"/>
              </w:rPr>
              <w:t>companyName</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companyLogo</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companyWeb</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companyDesc</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companyRepID</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companyRepEmail</w:t>
            </w:r>
            <w:proofErr w:type="spellEnd"/>
            <w:r w:rsidRPr="001B368D">
              <w:rPr>
                <w:rFonts w:ascii="Arial" w:hAnsi="Arial" w:cs="Arial"/>
              </w:rPr>
              <w:t>,</w:t>
            </w:r>
          </w:p>
          <w:p w:rsidR="0080528B" w:rsidRPr="001B368D" w:rsidRDefault="0080528B" w:rsidP="001B368D">
            <w:pPr>
              <w:rPr>
                <w:rFonts w:ascii="Arial" w:hAnsi="Arial" w:cs="Arial"/>
              </w:rPr>
            </w:pPr>
            <w:proofErr w:type="spellStart"/>
            <w:r w:rsidRPr="001B368D">
              <w:rPr>
                <w:rFonts w:ascii="Arial" w:hAnsi="Arial" w:cs="Arial"/>
              </w:rPr>
              <w:t>companyRepPhone</w:t>
            </w:r>
            <w:proofErr w:type="spellEnd"/>
          </w:p>
        </w:tc>
      </w:tr>
      <w:tr w:rsidR="0080528B" w:rsidTr="001B368D">
        <w:trPr>
          <w:cantSplit/>
          <w:trHeight w:val="7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c>
          <w:tcPr>
            <w:tcW w:w="56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1B368D" w:rsidRDefault="0080528B" w:rsidP="001B368D">
            <w:pPr>
              <w:rPr>
                <w:rFonts w:ascii="Arial" w:hAnsi="Arial" w:cs="Arial"/>
              </w:rPr>
            </w:pPr>
          </w:p>
        </w:tc>
      </w:tr>
    </w:tbl>
    <w:p w:rsidR="002D725D" w:rsidRDefault="002D725D">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Post-Condition:</w:t>
      </w:r>
      <w:r>
        <w:rPr>
          <w:sz w:val="22"/>
        </w:rPr>
        <w:t xml:space="preserve"> </w:t>
      </w:r>
      <w:r w:rsidRPr="00227D20">
        <w:rPr>
          <w:rFonts w:ascii="Arial" w:eastAsia="Times New Roman" w:hAnsi="Arial" w:cs="Arial"/>
          <w:color w:val="auto"/>
          <w:szCs w:val="24"/>
          <w:lang w:eastAsia="en-US"/>
        </w:rPr>
        <w:t xml:space="preserve">Company </w:t>
      </w:r>
      <w:r w:rsidR="00934915">
        <w:rPr>
          <w:rFonts w:ascii="Arial" w:eastAsia="Times New Roman" w:hAnsi="Arial" w:cs="Arial"/>
          <w:color w:val="auto"/>
          <w:szCs w:val="24"/>
          <w:lang w:eastAsia="en-US"/>
        </w:rPr>
        <w:t>page is edited</w:t>
      </w:r>
      <w:r w:rsidRPr="00227D20">
        <w:rPr>
          <w:rFonts w:ascii="Arial" w:eastAsia="Times New Roman" w:hAnsi="Arial" w:cs="Arial"/>
          <w:color w:val="auto"/>
          <w:szCs w:val="24"/>
          <w:lang w:eastAsia="en-US"/>
        </w:rPr>
        <w: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0" w:type="auto"/>
        <w:tblInd w:w="5" w:type="dxa"/>
        <w:shd w:val="clear" w:color="auto" w:fill="FFFFFF"/>
        <w:tblLayout w:type="fixed"/>
        <w:tblLook w:val="0000"/>
      </w:tblPr>
      <w:tblGrid>
        <w:gridCol w:w="2558"/>
        <w:gridCol w:w="7790"/>
      </w:tblGrid>
      <w:tr w:rsidR="0080528B" w:rsidTr="001B368D">
        <w:trPr>
          <w:cantSplit/>
          <w:trHeight w:val="33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52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Company</w:t>
            </w:r>
          </w:p>
        </w:tc>
        <w:tc>
          <w:tcPr>
            <w:tcW w:w="7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campanyDesc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companyLogo</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companyWeb</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companyRep:CompanyRep</w:t>
            </w:r>
            <w:proofErr w:type="spellEnd"/>
          </w:p>
        </w:tc>
      </w:tr>
      <w:tr w:rsidR="0080528B" w:rsidTr="001B368D">
        <w:trPr>
          <w:cantSplit/>
          <w:trHeight w:val="52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9C45A8">
              <w:rPr>
                <w:rFonts w:ascii="Arial" w:hAnsi="Arial" w:cs="Arial"/>
                <w:b/>
                <w:szCs w:val="24"/>
              </w:rPr>
              <w:t>CompanyRep</w:t>
            </w:r>
            <w:proofErr w:type="spellEnd"/>
          </w:p>
        </w:tc>
        <w:tc>
          <w:tcPr>
            <w:tcW w:w="7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companyRepID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companyRepEmail</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companyRepPhone</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D725D" w:rsidP="00666F1A">
      <w:pPr>
        <w:pStyle w:val="Heading3AA"/>
      </w:pPr>
      <w:r>
        <w:br w:type="page"/>
      </w:r>
      <w:bookmarkStart w:id="53" w:name="_Toc300126433"/>
      <w:r w:rsidR="002F2292">
        <w:rPr>
          <w:rFonts w:ascii="Times New Roman" w:hAnsi="Times New Roman"/>
        </w:rPr>
        <w:lastRenderedPageBreak/>
        <w:t>5</w:t>
      </w:r>
      <w:r w:rsidR="0080528B" w:rsidRPr="00666F1A">
        <w:rPr>
          <w:rFonts w:ascii="Times New Roman" w:hAnsi="Times New Roman"/>
        </w:rPr>
        <w:t>.2.17   Propose Project</w:t>
      </w:r>
      <w:bookmarkEnd w:id="53"/>
    </w:p>
    <w:p w:rsidR="0080528B" w:rsidRPr="009C45A8" w:rsidRDefault="0080528B">
      <w:pPr>
        <w:pStyle w:val="Default"/>
        <w:rPr>
          <w:rFonts w:ascii="Arial" w:hAnsi="Arial" w:cs="Arial"/>
          <w:b/>
          <w:szCs w:val="24"/>
        </w:rPr>
      </w:pPr>
      <w:r w:rsidRPr="009C45A8">
        <w:rPr>
          <w:rFonts w:ascii="Arial" w:hAnsi="Arial" w:cs="Arial"/>
          <w:b/>
          <w:szCs w:val="24"/>
        </w:rPr>
        <w:t>Identifier:  UC07</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w:t>
      </w:r>
      <w:r w:rsidR="00301A32">
        <w:rPr>
          <w:rFonts w:ascii="Arial" w:eastAsia="Times New Roman" w:hAnsi="Arial" w:cs="Arial"/>
          <w:color w:val="auto"/>
          <w:szCs w:val="24"/>
          <w:lang w:eastAsia="en-US"/>
        </w:rPr>
        <w:t xml:space="preserve"> enables the actor, </w:t>
      </w:r>
      <w:proofErr w:type="spellStart"/>
      <w:r w:rsidR="00301A32">
        <w:rPr>
          <w:rFonts w:ascii="Arial" w:eastAsia="Times New Roman" w:hAnsi="Arial" w:cs="Arial"/>
          <w:color w:val="auto"/>
          <w:szCs w:val="24"/>
          <w:lang w:eastAsia="en-US"/>
        </w:rPr>
        <w:t>CompanyRep</w:t>
      </w:r>
      <w:proofErr w:type="spellEnd"/>
      <w:r w:rsidR="00301A32">
        <w:rPr>
          <w:rFonts w:ascii="Arial" w:eastAsia="Times New Roman" w:hAnsi="Arial" w:cs="Arial"/>
          <w:color w:val="auto"/>
          <w:szCs w:val="24"/>
          <w:lang w:eastAsia="en-US"/>
        </w:rPr>
        <w:t xml:space="preserve"> and Public, to propose</w:t>
      </w:r>
      <w:r w:rsidRPr="00227D20">
        <w:rPr>
          <w:rFonts w:ascii="Arial" w:eastAsia="Times New Roman" w:hAnsi="Arial" w:cs="Arial"/>
          <w:color w:val="auto"/>
          <w:szCs w:val="24"/>
          <w:lang w:eastAsia="en-US"/>
        </w:rPr>
        <w:t xml:space="preserve"> a new project for approval by the administrator.</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 1:  Only projects approved by appointed site administrator can became available for PRJ566 students.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 7: Appointed site administrator must be notified when a new project is registered.</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 8: Before a company representative can register a company and a new project, he/she must acknowledge the Legal Agreement Contract. </w:t>
      </w:r>
    </w:p>
    <w:p w:rsidR="0080528B" w:rsidRDefault="0080528B">
      <w:pPr>
        <w:pStyle w:val="Default"/>
        <w:ind w:left="360"/>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Pr="00227D20" w:rsidRDefault="00301A32">
      <w:pPr>
        <w:pStyle w:val="Default"/>
        <w:rPr>
          <w:rFonts w:ascii="Arial" w:eastAsia="Times New Roman" w:hAnsi="Arial" w:cs="Arial"/>
          <w:color w:val="auto"/>
          <w:szCs w:val="24"/>
          <w:lang w:eastAsia="en-US"/>
        </w:rPr>
      </w:pPr>
      <w:r>
        <w:rPr>
          <w:rFonts w:ascii="Arial" w:eastAsia="Times New Roman" w:hAnsi="Arial" w:cs="Arial"/>
          <w:color w:val="auto"/>
          <w:szCs w:val="24"/>
          <w:lang w:eastAsia="en-US"/>
        </w:rPr>
        <w:t xml:space="preserve">Propose Project by </w:t>
      </w:r>
      <w:proofErr w:type="spellStart"/>
      <w:r>
        <w:rPr>
          <w:rFonts w:ascii="Arial" w:eastAsia="Times New Roman" w:hAnsi="Arial" w:cs="Arial"/>
          <w:color w:val="auto"/>
          <w:szCs w:val="24"/>
          <w:lang w:eastAsia="en-US"/>
        </w:rPr>
        <w:t>CompanyRep</w:t>
      </w:r>
      <w:proofErr w:type="spellEnd"/>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Propose Pr</w:t>
      </w:r>
      <w:r w:rsidR="00301A32">
        <w:rPr>
          <w:rFonts w:ascii="Arial" w:eastAsia="Times New Roman" w:hAnsi="Arial" w:cs="Arial"/>
          <w:color w:val="auto"/>
          <w:szCs w:val="24"/>
          <w:lang w:eastAsia="en-US"/>
        </w:rPr>
        <w:t>oject by Public</w:t>
      </w: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 xml:space="preserve">Propose Project </w:t>
      </w:r>
      <w:r w:rsidR="00301A32">
        <w:rPr>
          <w:rFonts w:ascii="Arial" w:eastAsia="Times New Roman" w:hAnsi="Arial" w:cs="Arial"/>
          <w:color w:val="auto"/>
          <w:szCs w:val="24"/>
          <w:lang w:eastAsia="en-US"/>
        </w:rPr>
        <w:t xml:space="preserve">by </w:t>
      </w:r>
      <w:proofErr w:type="spellStart"/>
      <w:r w:rsidR="00301A32">
        <w:rPr>
          <w:rFonts w:ascii="Arial" w:eastAsia="Times New Roman" w:hAnsi="Arial" w:cs="Arial"/>
          <w:color w:val="auto"/>
          <w:szCs w:val="24"/>
          <w:lang w:eastAsia="en-US"/>
        </w:rPr>
        <w:t>CompanyRep</w:t>
      </w:r>
      <w:proofErr w:type="spellEnd"/>
    </w:p>
    <w:p w:rsidR="0080528B" w:rsidRDefault="0080528B">
      <w:pPr>
        <w:pStyle w:val="Default"/>
        <w:rPr>
          <w:rFonts w:ascii="Times New Roman Bold" w:hAnsi="Times New Roman Bold"/>
          <w:sz w:val="22"/>
        </w:rPr>
      </w:pPr>
      <w:r w:rsidRPr="009C45A8">
        <w:rPr>
          <w:rFonts w:ascii="Arial" w:hAnsi="Arial" w:cs="Arial"/>
          <w:b/>
          <w:szCs w:val="24"/>
        </w:rPr>
        <w:t>Preconditions:</w:t>
      </w:r>
      <w:r>
        <w:rPr>
          <w:sz w:val="22"/>
        </w:rPr>
        <w:t xml:space="preserve"> </w:t>
      </w:r>
      <w:r w:rsidRPr="00227D20">
        <w:rPr>
          <w:rFonts w:ascii="Arial" w:eastAsia="Times New Roman" w:hAnsi="Arial" w:cs="Arial"/>
          <w:color w:val="auto"/>
          <w:szCs w:val="24"/>
          <w:lang w:eastAsia="en-US"/>
        </w:rPr>
        <w:t xml:space="preserve">User </w:t>
      </w:r>
      <w:r w:rsidR="00301A32">
        <w:rPr>
          <w:rFonts w:ascii="Arial" w:eastAsia="Times New Roman" w:hAnsi="Arial" w:cs="Arial"/>
          <w:color w:val="auto"/>
          <w:szCs w:val="24"/>
          <w:lang w:eastAsia="en-US"/>
        </w:rPr>
        <w:t>must be logged in with a company</w:t>
      </w:r>
      <w:r w:rsidRPr="00227D20">
        <w:rPr>
          <w:rFonts w:ascii="Arial" w:eastAsia="Times New Roman" w:hAnsi="Arial" w:cs="Arial"/>
          <w:color w:val="auto"/>
          <w:szCs w:val="24"/>
          <w:lang w:eastAsia="en-US"/>
        </w:rPr>
        <w:t xml:space="preserve"> account.</w:t>
      </w:r>
    </w:p>
    <w:tbl>
      <w:tblPr>
        <w:tblW w:w="0" w:type="auto"/>
        <w:tblInd w:w="5" w:type="dxa"/>
        <w:shd w:val="clear" w:color="auto" w:fill="FFFFFF"/>
        <w:tblLayout w:type="fixed"/>
        <w:tblLook w:val="0000"/>
      </w:tblPr>
      <w:tblGrid>
        <w:gridCol w:w="2520"/>
        <w:gridCol w:w="5397"/>
        <w:gridCol w:w="2409"/>
      </w:tblGrid>
      <w:tr w:rsidR="0080528B" w:rsidTr="002D725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2D725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new project from menu</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New page is displayed with a copy of the contract terms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r w:rsidR="0080528B" w:rsidTr="002D725D">
        <w:trPr>
          <w:cantSplit/>
          <w:trHeight w:val="9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the contract terms</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Acceptance of terms is logged as well as the Company Rep ID, and new Project ID, and Date/Time. A form for user entry is displayed on the page.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companyRepID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termsAccepted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dateTimeAccepted</w:t>
            </w:r>
            <w:proofErr w:type="spellEnd"/>
          </w:p>
        </w:tc>
      </w:tr>
      <w:tr w:rsidR="0080528B" w:rsidTr="002D725D">
        <w:trPr>
          <w:cantSplit/>
          <w:trHeight w:val="36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Enters the required project information and Submits for approval.</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checks for required fields: Project Name, Short Description (50 chars), Detailed description, if any files are to be uploaded and the Project Liaison Contact info. Data is saved along with acceptance of terms.</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then checks for optional fields like: Hardware requirements, Software Requirements, Constraints, Etc... Then saves this data.</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An email is sent to admin informing them of new project application.</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 notification is displayed to the user that the project has been submitted for approval.</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projectShortDesc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projectDetailDesc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projectFileList</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projectLiaisonPhone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projectLiaisonEmail</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projectHWReqs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projectSWReqs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r w:rsidRPr="00227D20">
              <w:rPr>
                <w:rFonts w:ascii="Arial" w:eastAsia="Times New Roman" w:hAnsi="Arial" w:cs="Arial"/>
                <w:color w:val="auto"/>
                <w:szCs w:val="24"/>
                <w:lang w:eastAsia="en-US"/>
              </w:rPr>
              <w:t xml:space="preserve"> = pending </w:t>
            </w:r>
          </w:p>
          <w:p w:rsidR="0080528B" w:rsidRPr="00227D20" w:rsidRDefault="0080528B">
            <w:pPr>
              <w:pStyle w:val="Default"/>
              <w:spacing w:after="100"/>
              <w:rPr>
                <w:rFonts w:ascii="Arial" w:eastAsia="Times New Roman" w:hAnsi="Arial" w:cs="Arial"/>
                <w:color w:val="auto"/>
                <w:szCs w:val="24"/>
                <w:lang w:eastAsia="en-US"/>
              </w:rPr>
            </w:pPr>
          </w:p>
        </w:tc>
      </w:tr>
      <w:tr w:rsidR="0080528B" w:rsidTr="002D725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notification</w:t>
            </w:r>
          </w:p>
        </w:tc>
        <w:tc>
          <w:tcPr>
            <w:tcW w:w="5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is redirects user to their Sponsor homepage.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bl>
    <w:p w:rsidR="002D725D" w:rsidRDefault="002D725D">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 conditions:</w:t>
      </w:r>
      <w:r>
        <w:rPr>
          <w:sz w:val="22"/>
        </w:rPr>
        <w:t xml:space="preserve"> </w:t>
      </w:r>
      <w:r w:rsidRPr="00227D20">
        <w:rPr>
          <w:rFonts w:ascii="Arial" w:eastAsia="Times New Roman" w:hAnsi="Arial" w:cs="Arial"/>
          <w:color w:val="auto"/>
          <w:szCs w:val="24"/>
          <w:lang w:eastAsia="en-US"/>
        </w:rPr>
        <w:t>A new pending project is created.</w:t>
      </w: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 xml:space="preserve">Scenario 2: </w:t>
      </w:r>
      <w:r w:rsidRPr="00227D20">
        <w:rPr>
          <w:rFonts w:ascii="Arial" w:eastAsia="Times New Roman" w:hAnsi="Arial" w:cs="Arial"/>
          <w:color w:val="auto"/>
          <w:szCs w:val="24"/>
          <w:lang w:eastAsia="en-US"/>
        </w:rPr>
        <w:t xml:space="preserve">Propose Project </w:t>
      </w:r>
      <w:r w:rsidR="00301A32">
        <w:rPr>
          <w:rFonts w:ascii="Arial" w:eastAsia="Times New Roman" w:hAnsi="Arial" w:cs="Arial"/>
          <w:color w:val="auto"/>
          <w:szCs w:val="24"/>
          <w:lang w:eastAsia="en-US"/>
        </w:rPr>
        <w:t>by Public</w:t>
      </w:r>
    </w:p>
    <w:p w:rsidR="0080528B" w:rsidRDefault="0080528B">
      <w:pPr>
        <w:pStyle w:val="Default"/>
        <w:rPr>
          <w:sz w:val="22"/>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User must have accepted the contract terms and all of the required </w:t>
      </w:r>
      <w:r w:rsidR="00301A32">
        <w:rPr>
          <w:rFonts w:ascii="Arial" w:eastAsia="Times New Roman" w:hAnsi="Arial" w:cs="Arial"/>
          <w:color w:val="auto"/>
          <w:szCs w:val="24"/>
          <w:lang w:eastAsia="en-US"/>
        </w:rPr>
        <w:t>company</w:t>
      </w:r>
      <w:r w:rsidRPr="00227D20">
        <w:rPr>
          <w:rFonts w:ascii="Arial" w:eastAsia="Times New Roman" w:hAnsi="Arial" w:cs="Arial"/>
          <w:color w:val="auto"/>
          <w:szCs w:val="24"/>
          <w:lang w:eastAsia="en-US"/>
        </w:rPr>
        <w:t xml:space="preserve"> information has been filled out.</w:t>
      </w:r>
    </w:p>
    <w:tbl>
      <w:tblPr>
        <w:tblW w:w="0" w:type="auto"/>
        <w:tblInd w:w="5" w:type="dxa"/>
        <w:shd w:val="clear" w:color="auto" w:fill="FFFFFF"/>
        <w:tblLayout w:type="fixed"/>
        <w:tblLook w:val="0000"/>
      </w:tblPr>
      <w:tblGrid>
        <w:gridCol w:w="2520"/>
        <w:gridCol w:w="5418"/>
        <w:gridCol w:w="2410"/>
      </w:tblGrid>
      <w:tr w:rsidR="0080528B" w:rsidTr="001B368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1B368D">
        <w:trPr>
          <w:cantSplit/>
          <w:trHeight w:val="490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Enters the required information for the project and submits the application.</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checks for required project fields.</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Data is saved along with acceptance of terms and the Company info.</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An email is sent to Administrator informing them of new Sponsor and project application.</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 notification is displayed to the user that their application has been submitted for approval.</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projectShortDesc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projectDetailDesc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projectFileList</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projectLiaisonPhone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projectLiaisonEmail</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r w:rsidRPr="00227D20">
              <w:rPr>
                <w:rFonts w:ascii="Arial" w:eastAsia="Times New Roman" w:hAnsi="Arial" w:cs="Arial"/>
                <w:color w:val="auto"/>
                <w:szCs w:val="24"/>
                <w:lang w:eastAsia="en-US"/>
              </w:rPr>
              <w:t xml:space="preserve"> = pending </w:t>
            </w:r>
            <w:proofErr w:type="spellStart"/>
            <w:r w:rsidRPr="00227D20">
              <w:rPr>
                <w:rFonts w:ascii="Arial" w:eastAsia="Times New Roman" w:hAnsi="Arial" w:cs="Arial"/>
                <w:color w:val="auto"/>
                <w:szCs w:val="24"/>
                <w:lang w:eastAsia="en-US"/>
              </w:rPr>
              <w:t>companyRepID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companyRepPhone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companyRepEmail</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companyWeb</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companyLogo</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companyStatus</w:t>
            </w:r>
            <w:proofErr w:type="spellEnd"/>
            <w:r w:rsidRPr="00227D20">
              <w:rPr>
                <w:rFonts w:ascii="Arial" w:eastAsia="Times New Roman" w:hAnsi="Arial" w:cs="Arial"/>
                <w:color w:val="auto"/>
                <w:szCs w:val="24"/>
                <w:lang w:eastAsia="en-US"/>
              </w:rPr>
              <w:t xml:space="preserve"> = pending, </w:t>
            </w:r>
            <w:proofErr w:type="spellStart"/>
            <w:r w:rsidRPr="00227D20">
              <w:rPr>
                <w:rFonts w:ascii="Arial" w:eastAsia="Times New Roman" w:hAnsi="Arial" w:cs="Arial"/>
                <w:color w:val="auto"/>
                <w:szCs w:val="24"/>
                <w:lang w:eastAsia="en-US"/>
              </w:rPr>
              <w:t>termsAccepted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dateTimeAccepted</w:t>
            </w:r>
            <w:proofErr w:type="spellEnd"/>
          </w:p>
          <w:p w:rsidR="0080528B" w:rsidRPr="00227D20" w:rsidRDefault="0080528B">
            <w:pPr>
              <w:pStyle w:val="Default"/>
              <w:spacing w:after="100"/>
              <w:rPr>
                <w:rFonts w:ascii="Arial" w:eastAsia="Times New Roman" w:hAnsi="Arial" w:cs="Arial"/>
                <w:color w:val="auto"/>
                <w:szCs w:val="24"/>
                <w:lang w:eastAsia="en-US"/>
              </w:rPr>
            </w:pPr>
          </w:p>
        </w:tc>
      </w:tr>
      <w:tr w:rsidR="0080528B" w:rsidTr="001B368D">
        <w:trPr>
          <w:cantSplit/>
          <w:trHeight w:val="31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notification</w:t>
            </w:r>
          </w:p>
        </w:tc>
        <w:tc>
          <w:tcPr>
            <w:tcW w:w="54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redirects user to homepage.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bl>
    <w:p w:rsidR="002D725D" w:rsidRDefault="002D725D">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 conditions:</w:t>
      </w:r>
      <w:r>
        <w:rPr>
          <w:sz w:val="22"/>
        </w:rPr>
        <w:t xml:space="preserve"> </w:t>
      </w:r>
      <w:r w:rsidRPr="00227D20">
        <w:rPr>
          <w:rFonts w:ascii="Arial" w:eastAsia="Times New Roman" w:hAnsi="Arial" w:cs="Arial"/>
          <w:color w:val="auto"/>
          <w:szCs w:val="24"/>
          <w:lang w:eastAsia="en-US"/>
        </w:rPr>
        <w:t>A new application is created.</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0" w:type="auto"/>
        <w:tblInd w:w="5" w:type="dxa"/>
        <w:shd w:val="clear" w:color="auto" w:fill="FFFFFF"/>
        <w:tblLayout w:type="fixed"/>
        <w:tblLook w:val="0000"/>
      </w:tblPr>
      <w:tblGrid>
        <w:gridCol w:w="2555"/>
        <w:gridCol w:w="7793"/>
      </w:tblGrid>
      <w:tr w:rsidR="0080528B" w:rsidTr="001B368D">
        <w:trPr>
          <w:cantSplit/>
          <w:trHeight w:val="330"/>
        </w:trPr>
        <w:tc>
          <w:tcPr>
            <w:tcW w:w="2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520"/>
        </w:trPr>
        <w:tc>
          <w:tcPr>
            <w:tcW w:w="2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Company</w:t>
            </w:r>
          </w:p>
        </w:tc>
        <w:tc>
          <w:tcPr>
            <w:tcW w:w="77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companyWeb</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companyLogo</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companyStatus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companyRep.CompanyRep</w:t>
            </w:r>
            <w:proofErr w:type="spellEnd"/>
            <w:r w:rsidRPr="00227D20">
              <w:rPr>
                <w:rFonts w:ascii="Arial" w:eastAsia="Times New Roman" w:hAnsi="Arial" w:cs="Arial"/>
                <w:color w:val="auto"/>
                <w:szCs w:val="24"/>
                <w:lang w:eastAsia="en-US"/>
              </w:rPr>
              <w:t>,</w:t>
            </w:r>
          </w:p>
        </w:tc>
      </w:tr>
      <w:tr w:rsidR="0080528B" w:rsidTr="001B368D">
        <w:trPr>
          <w:cantSplit/>
          <w:trHeight w:val="520"/>
        </w:trPr>
        <w:tc>
          <w:tcPr>
            <w:tcW w:w="2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9C45A8">
              <w:rPr>
                <w:rFonts w:ascii="Arial" w:hAnsi="Arial" w:cs="Arial"/>
                <w:b/>
                <w:szCs w:val="24"/>
              </w:rPr>
              <w:t>CompanyRep</w:t>
            </w:r>
            <w:proofErr w:type="spellEnd"/>
          </w:p>
        </w:tc>
        <w:tc>
          <w:tcPr>
            <w:tcW w:w="77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companyRepID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companyRepPhone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companyRepEmail</w:t>
            </w:r>
            <w:proofErr w:type="spellEnd"/>
            <w:r w:rsidRPr="00227D20">
              <w:rPr>
                <w:rFonts w:ascii="Arial" w:eastAsia="Times New Roman" w:hAnsi="Arial" w:cs="Arial"/>
                <w:color w:val="auto"/>
                <w:szCs w:val="24"/>
                <w:lang w:eastAsia="en-US"/>
              </w:rPr>
              <w:t>,</w:t>
            </w:r>
          </w:p>
        </w:tc>
      </w:tr>
      <w:tr w:rsidR="0080528B" w:rsidTr="001B368D">
        <w:trPr>
          <w:cantSplit/>
          <w:trHeight w:val="780"/>
        </w:trPr>
        <w:tc>
          <w:tcPr>
            <w:tcW w:w="2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Project</w:t>
            </w:r>
          </w:p>
        </w:tc>
        <w:tc>
          <w:tcPr>
            <w:tcW w:w="77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projectShortDesc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projectDetailDesc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projectFileList.UploadedFile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projectLiaison.ProjectLiaison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projectHWReqs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projectSWReqs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p>
        </w:tc>
      </w:tr>
      <w:tr w:rsidR="0080528B" w:rsidTr="001B368D">
        <w:trPr>
          <w:cantSplit/>
          <w:trHeight w:val="520"/>
        </w:trPr>
        <w:tc>
          <w:tcPr>
            <w:tcW w:w="2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9C45A8">
              <w:rPr>
                <w:rFonts w:ascii="Arial" w:hAnsi="Arial" w:cs="Arial"/>
                <w:b/>
                <w:szCs w:val="24"/>
              </w:rPr>
              <w:t>ProjectLiaison</w:t>
            </w:r>
            <w:proofErr w:type="spellEnd"/>
          </w:p>
        </w:tc>
        <w:tc>
          <w:tcPr>
            <w:tcW w:w="77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projectLiaisonID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projectLiaisonPhone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projectLiaisonEmail</w:t>
            </w:r>
            <w:proofErr w:type="spellEnd"/>
          </w:p>
        </w:tc>
      </w:tr>
      <w:tr w:rsidR="0080528B" w:rsidTr="001B368D">
        <w:trPr>
          <w:cantSplit/>
          <w:trHeight w:val="520"/>
        </w:trPr>
        <w:tc>
          <w:tcPr>
            <w:tcW w:w="255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lastRenderedPageBreak/>
              <w:t>Term Agreement</w:t>
            </w:r>
          </w:p>
        </w:tc>
        <w:tc>
          <w:tcPr>
            <w:tcW w:w="77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termsID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projectID.Project</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companyRepID.CompanyRep</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termsAccepted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dateTimeAccepted</w:t>
            </w:r>
            <w:proofErr w:type="spellEnd"/>
          </w:p>
        </w:tc>
      </w:tr>
    </w:tbl>
    <w:p w:rsidR="0080528B" w:rsidRPr="0080528B" w:rsidRDefault="002D725D" w:rsidP="00666F1A">
      <w:pPr>
        <w:pStyle w:val="Heading3AA"/>
      </w:pPr>
      <w:r>
        <w:br w:type="page"/>
      </w:r>
      <w:bookmarkStart w:id="54" w:name="_Toc300126434"/>
      <w:r w:rsidR="002F2292">
        <w:rPr>
          <w:rFonts w:ascii="Times New Roman" w:hAnsi="Times New Roman"/>
        </w:rPr>
        <w:lastRenderedPageBreak/>
        <w:t>5</w:t>
      </w:r>
      <w:r w:rsidR="0080528B" w:rsidRPr="00666F1A">
        <w:rPr>
          <w:rFonts w:ascii="Times New Roman" w:hAnsi="Times New Roman"/>
        </w:rPr>
        <w:t>.2.18   Leave Project Comment</w:t>
      </w:r>
      <w:bookmarkEnd w:id="54"/>
    </w:p>
    <w:p w:rsidR="0080528B" w:rsidRPr="009C45A8" w:rsidRDefault="0080528B">
      <w:pPr>
        <w:pStyle w:val="Default"/>
        <w:rPr>
          <w:rFonts w:ascii="Arial" w:hAnsi="Arial" w:cs="Arial"/>
          <w:b/>
          <w:szCs w:val="24"/>
        </w:rPr>
      </w:pPr>
      <w:r w:rsidRPr="009C45A8">
        <w:rPr>
          <w:rFonts w:ascii="Arial" w:hAnsi="Arial" w:cs="Arial"/>
          <w:b/>
          <w:szCs w:val="24"/>
        </w:rPr>
        <w:t>Identifier:  UC08</w:t>
      </w:r>
    </w:p>
    <w:p w:rsidR="0080528B" w:rsidRDefault="0080528B">
      <w:pPr>
        <w:pStyle w:val="Default"/>
        <w:rPr>
          <w:sz w:val="22"/>
        </w:rPr>
      </w:pPr>
    </w:p>
    <w:p w:rsidR="0080528B" w:rsidRDefault="0080528B">
      <w:pPr>
        <w:pStyle w:val="Default"/>
        <w:rPr>
          <w:sz w:val="22"/>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allows the company rep to add a comment to completed project.</w:t>
      </w: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BR#18: Company representative should be able to leave comments upon project completion.</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BR#19: Site administrator must be notified when a comment is left.</w:t>
      </w:r>
    </w:p>
    <w:p w:rsidR="0080528B"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BR#20: Company comments can be viewed by site visitors only after appointed site administrator approval.</w:t>
      </w:r>
    </w:p>
    <w:p w:rsidR="00BB6F88" w:rsidRPr="00227D20" w:rsidRDefault="00BB6F88">
      <w:pPr>
        <w:pStyle w:val="Default"/>
        <w:rPr>
          <w:rFonts w:ascii="Arial" w:eastAsia="Times New Roman" w:hAnsi="Arial" w:cs="Arial"/>
          <w:color w:val="auto"/>
          <w:szCs w:val="24"/>
          <w:lang w:eastAsia="en-US"/>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Add Comment to Project</w:t>
      </w:r>
    </w:p>
    <w:p w:rsidR="0080528B" w:rsidRDefault="0080528B">
      <w:pPr>
        <w:pStyle w:val="Default"/>
        <w:rPr>
          <w:sz w:val="22"/>
        </w:rPr>
      </w:pPr>
    </w:p>
    <w:p w:rsidR="0080528B" w:rsidRPr="009C45A8" w:rsidRDefault="0080528B">
      <w:pPr>
        <w:pStyle w:val="Default"/>
        <w:rPr>
          <w:rFonts w:ascii="Arial" w:hAnsi="Arial" w:cs="Arial"/>
          <w:b/>
          <w:szCs w:val="24"/>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Add Comment to project</w:t>
      </w:r>
    </w:p>
    <w:p w:rsidR="0080528B" w:rsidRDefault="0080528B">
      <w:pPr>
        <w:pStyle w:val="Default"/>
        <w:rPr>
          <w:rFonts w:ascii="Times New Roman Bold" w:hAnsi="Times New Roman Bold"/>
          <w:sz w:val="22"/>
        </w:rPr>
      </w:pPr>
      <w:r w:rsidRPr="009C45A8">
        <w:rPr>
          <w:rFonts w:ascii="Arial" w:hAnsi="Arial" w:cs="Arial"/>
          <w:b/>
          <w:szCs w:val="24"/>
        </w:rPr>
        <w:t>Preconditions:</w:t>
      </w:r>
      <w:r>
        <w:rPr>
          <w:sz w:val="22"/>
        </w:rPr>
        <w:t xml:space="preserve"> </w:t>
      </w:r>
      <w:r w:rsidRPr="00227D20">
        <w:rPr>
          <w:rFonts w:ascii="Arial" w:eastAsia="Times New Roman" w:hAnsi="Arial" w:cs="Arial"/>
          <w:color w:val="auto"/>
          <w:szCs w:val="24"/>
          <w:lang w:eastAsia="en-US"/>
        </w:rPr>
        <w:t>Company Rep has to be logged in on their home page.</w:t>
      </w:r>
    </w:p>
    <w:tbl>
      <w:tblPr>
        <w:tblW w:w="0" w:type="auto"/>
        <w:tblInd w:w="5" w:type="dxa"/>
        <w:shd w:val="clear" w:color="auto" w:fill="FFFFFF"/>
        <w:tblLayout w:type="fixed"/>
        <w:tblLook w:val="0000"/>
      </w:tblPr>
      <w:tblGrid>
        <w:gridCol w:w="2520"/>
        <w:gridCol w:w="5822"/>
        <w:gridCol w:w="1984"/>
      </w:tblGrid>
      <w:tr w:rsidR="0080528B" w:rsidTr="001B368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8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1B368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view your projects from menu.</w:t>
            </w:r>
          </w:p>
        </w:tc>
        <w:tc>
          <w:tcPr>
            <w:tcW w:w="58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Page is displayed with a list of the company’s projects.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Set of Projects.</w:t>
            </w:r>
          </w:p>
        </w:tc>
      </w:tr>
      <w:tr w:rsidR="0080528B" w:rsidTr="001B368D">
        <w:trPr>
          <w:cantSplit/>
          <w:trHeight w:val="106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a completed project.</w:t>
            </w:r>
          </w:p>
        </w:tc>
        <w:tc>
          <w:tcPr>
            <w:tcW w:w="58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Page is displayed with the completed project.</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An option is added to the page to leave a comment.</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projectStatus</w:t>
            </w:r>
            <w:proofErr w:type="spellEnd"/>
          </w:p>
          <w:p w:rsidR="0080528B" w:rsidRPr="00227D20" w:rsidRDefault="0080528B">
            <w:pPr>
              <w:pStyle w:val="Default"/>
              <w:spacing w:after="100"/>
              <w:rPr>
                <w:rFonts w:ascii="Arial" w:eastAsia="Times New Roman" w:hAnsi="Arial" w:cs="Arial"/>
                <w:color w:val="auto"/>
                <w:szCs w:val="24"/>
                <w:lang w:eastAsia="en-US"/>
              </w:rPr>
            </w:pPr>
          </w:p>
        </w:tc>
      </w:tr>
      <w:tr w:rsidR="0080528B" w:rsidTr="001B368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 the option to add a comment.</w:t>
            </w:r>
          </w:p>
        </w:tc>
        <w:tc>
          <w:tcPr>
            <w:tcW w:w="58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 new page is displayed with a form for text entry.</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r w:rsidR="0080528B" w:rsidTr="001B368D">
        <w:trPr>
          <w:cantSplit/>
          <w:trHeight w:val="130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Enters comment and selects submit.</w:t>
            </w:r>
          </w:p>
        </w:tc>
        <w:tc>
          <w:tcPr>
            <w:tcW w:w="58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Saves the comment and a notification of the comment is sent </w:t>
            </w:r>
            <w:r w:rsidR="00934915">
              <w:rPr>
                <w:rFonts w:ascii="Arial" w:eastAsia="Times New Roman" w:hAnsi="Arial" w:cs="Arial"/>
                <w:color w:val="auto"/>
                <w:szCs w:val="24"/>
                <w:lang w:eastAsia="en-US"/>
              </w:rPr>
              <w:t>to the associated course Admin/I</w:t>
            </w:r>
            <w:r w:rsidRPr="00227D20">
              <w:rPr>
                <w:rFonts w:ascii="Arial" w:eastAsia="Times New Roman" w:hAnsi="Arial" w:cs="Arial"/>
                <w:color w:val="auto"/>
                <w:szCs w:val="24"/>
                <w:lang w:eastAsia="en-US"/>
              </w:rPr>
              <w:t>nstructor.</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 notification is displayed that the comment has been added to the project.</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projectComment</w:t>
            </w:r>
            <w:proofErr w:type="spellEnd"/>
            <w:r w:rsidRPr="00227D20">
              <w:rPr>
                <w:rFonts w:ascii="Arial" w:eastAsia="Times New Roman" w:hAnsi="Arial" w:cs="Arial"/>
                <w:color w:val="auto"/>
                <w:szCs w:val="24"/>
                <w:lang w:eastAsia="en-US"/>
              </w:rPr>
              <w:t>,</w:t>
            </w:r>
          </w:p>
          <w:p w:rsidR="0080528B" w:rsidRPr="00227D20" w:rsidRDefault="0080528B">
            <w:pPr>
              <w:pStyle w:val="Default"/>
              <w:spacing w:after="100"/>
              <w:rPr>
                <w:rFonts w:ascii="Arial" w:eastAsia="Times New Roman" w:hAnsi="Arial" w:cs="Arial"/>
                <w:color w:val="auto"/>
                <w:szCs w:val="24"/>
                <w:lang w:eastAsia="en-US"/>
              </w:rPr>
            </w:pPr>
          </w:p>
        </w:tc>
      </w:tr>
      <w:tr w:rsidR="0080528B" w:rsidTr="001B368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the notification.</w:t>
            </w:r>
          </w:p>
        </w:tc>
        <w:tc>
          <w:tcPr>
            <w:tcW w:w="582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Detailed Project Page is displayed.</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bl>
    <w:p w:rsidR="002D725D" w:rsidRDefault="002D725D">
      <w:pPr>
        <w:pStyle w:val="Default"/>
        <w:rPr>
          <w:rFonts w:ascii="Arial" w:hAnsi="Arial" w:cs="Arial"/>
          <w:b/>
          <w:szCs w:val="24"/>
        </w:rPr>
      </w:pPr>
    </w:p>
    <w:p w:rsidR="0080528B" w:rsidRDefault="0080528B">
      <w:pPr>
        <w:pStyle w:val="Default"/>
        <w:rPr>
          <w:sz w:val="22"/>
        </w:rPr>
      </w:pPr>
      <w:r w:rsidRPr="009C45A8">
        <w:rPr>
          <w:rFonts w:ascii="Arial" w:hAnsi="Arial" w:cs="Arial"/>
          <w:b/>
          <w:szCs w:val="24"/>
        </w:rPr>
        <w:t>Successful Post-Condition:</w:t>
      </w:r>
      <w:r>
        <w:rPr>
          <w:sz w:val="22"/>
        </w:rPr>
        <w:t xml:space="preserve"> </w:t>
      </w:r>
      <w:r w:rsidRPr="00227D20">
        <w:rPr>
          <w:rFonts w:ascii="Arial" w:eastAsia="Times New Roman" w:hAnsi="Arial" w:cs="Arial"/>
          <w:color w:val="auto"/>
          <w:szCs w:val="24"/>
          <w:lang w:eastAsia="en-US"/>
        </w:rPr>
        <w:t>A new pending comment is added to a completed project.</w:t>
      </w:r>
    </w:p>
    <w:p w:rsidR="0080528B" w:rsidRDefault="0080528B">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3: Classes/Attributes identified:</w:t>
      </w:r>
    </w:p>
    <w:tbl>
      <w:tblPr>
        <w:tblW w:w="0" w:type="auto"/>
        <w:tblInd w:w="5" w:type="dxa"/>
        <w:shd w:val="clear" w:color="auto" w:fill="FFFFFF"/>
        <w:tblLayout w:type="fixed"/>
        <w:tblLook w:val="0000"/>
      </w:tblPr>
      <w:tblGrid>
        <w:gridCol w:w="2558"/>
        <w:gridCol w:w="7768"/>
      </w:tblGrid>
      <w:tr w:rsidR="0080528B" w:rsidTr="001B368D">
        <w:trPr>
          <w:cantSplit/>
          <w:trHeight w:val="33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Class</w:t>
            </w:r>
          </w:p>
        </w:tc>
        <w:tc>
          <w:tcPr>
            <w:tcW w:w="77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pPr>
              <w:pStyle w:val="Default"/>
              <w:rPr>
                <w:rFonts w:ascii="Arial" w:hAnsi="Arial" w:cs="Arial"/>
                <w:b/>
                <w:szCs w:val="24"/>
              </w:rPr>
            </w:pPr>
            <w:r w:rsidRPr="009C45A8">
              <w:rPr>
                <w:rFonts w:ascii="Arial" w:hAnsi="Arial" w:cs="Arial"/>
                <w:b/>
                <w:szCs w:val="24"/>
              </w:rPr>
              <w:t>Attribute of class</w:t>
            </w:r>
          </w:p>
        </w:tc>
      </w:tr>
      <w:tr w:rsidR="0080528B" w:rsidTr="001B368D">
        <w:trPr>
          <w:cantSplit/>
          <w:trHeight w:val="33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9C45A8">
              <w:rPr>
                <w:rFonts w:ascii="Arial" w:hAnsi="Arial" w:cs="Arial"/>
                <w:b/>
                <w:szCs w:val="24"/>
              </w:rPr>
              <w:t>Project</w:t>
            </w:r>
          </w:p>
        </w:tc>
        <w:tc>
          <w:tcPr>
            <w:tcW w:w="776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projectComment</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D725D" w:rsidP="00666F1A">
      <w:pPr>
        <w:pStyle w:val="Heading3AA"/>
      </w:pPr>
      <w:r>
        <w:br w:type="page"/>
      </w:r>
      <w:bookmarkStart w:id="55" w:name="_Toc300126435"/>
      <w:r w:rsidR="002F2292">
        <w:rPr>
          <w:rFonts w:ascii="Times New Roman" w:hAnsi="Times New Roman"/>
        </w:rPr>
        <w:lastRenderedPageBreak/>
        <w:t>5</w:t>
      </w:r>
      <w:r w:rsidR="0080528B" w:rsidRPr="00666F1A">
        <w:rPr>
          <w:rFonts w:ascii="Times New Roman" w:hAnsi="Times New Roman"/>
        </w:rPr>
        <w:t>.2.19   Create Company Account</w:t>
      </w:r>
      <w:bookmarkEnd w:id="55"/>
    </w:p>
    <w:p w:rsidR="0080528B" w:rsidRPr="009C45A8" w:rsidRDefault="0080528B">
      <w:pPr>
        <w:pStyle w:val="Default"/>
        <w:rPr>
          <w:rFonts w:ascii="Arial" w:hAnsi="Arial" w:cs="Arial"/>
          <w:b/>
          <w:szCs w:val="24"/>
        </w:rPr>
      </w:pPr>
      <w:r w:rsidRPr="009C45A8">
        <w:rPr>
          <w:rFonts w:ascii="Arial" w:hAnsi="Arial" w:cs="Arial"/>
          <w:b/>
          <w:szCs w:val="24"/>
        </w:rPr>
        <w:t>Identifier:  UC09</w:t>
      </w:r>
    </w:p>
    <w:p w:rsidR="0080528B" w:rsidRDefault="0080528B">
      <w:pPr>
        <w:pStyle w:val="Default"/>
        <w:rPr>
          <w:sz w:val="22"/>
        </w:rPr>
      </w:pPr>
    </w:p>
    <w:p w:rsidR="0080528B" w:rsidRDefault="0080528B">
      <w:pPr>
        <w:pStyle w:val="Default"/>
        <w:rPr>
          <w:sz w:val="22"/>
        </w:rPr>
      </w:pPr>
      <w:r w:rsidRPr="009C45A8">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admin to create a new company/sponsor/rep account</w:t>
      </w:r>
      <w:r>
        <w:rPr>
          <w:sz w:val="22"/>
        </w:rPr>
        <w:t>.</w:t>
      </w:r>
    </w:p>
    <w:p w:rsidR="00BB6F88" w:rsidRDefault="00BB6F88">
      <w:pPr>
        <w:pStyle w:val="Default"/>
        <w:rPr>
          <w:sz w:val="22"/>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BR#2: Company Representative and Team Leader accounts can only be created by the appointed site administrator.</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 9: Company page must be created during the company account creation (generated from a template).</w:t>
      </w:r>
    </w:p>
    <w:p w:rsidR="0080528B"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BR#17: All created accounts must have a temporary password generated by the system, and it must be change on first log in.</w:t>
      </w:r>
    </w:p>
    <w:p w:rsidR="00BB6F88" w:rsidRPr="00227D20" w:rsidRDefault="00BB6F88">
      <w:pPr>
        <w:pStyle w:val="Default"/>
        <w:rPr>
          <w:rFonts w:ascii="Arial" w:eastAsia="Times New Roman" w:hAnsi="Arial" w:cs="Arial"/>
          <w:color w:val="auto"/>
          <w:szCs w:val="24"/>
          <w:lang w:eastAsia="en-US"/>
        </w:rPr>
      </w:pPr>
    </w:p>
    <w:p w:rsidR="0080528B" w:rsidRPr="009C45A8" w:rsidRDefault="0080528B" w:rsidP="009C45A8">
      <w:pPr>
        <w:pStyle w:val="Default"/>
        <w:rPr>
          <w:rFonts w:ascii="Arial" w:hAnsi="Arial" w:cs="Arial"/>
          <w:b/>
          <w:szCs w:val="24"/>
        </w:rPr>
      </w:pPr>
      <w:r w:rsidRPr="009C45A8">
        <w:rPr>
          <w:rFonts w:ascii="Arial" w:hAnsi="Arial" w:cs="Arial"/>
          <w:b/>
          <w:szCs w:val="24"/>
        </w:rPr>
        <w:t>Section 2: All Scenarios (HD):</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Create new company account </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9C45A8">
        <w:rPr>
          <w:rFonts w:ascii="Arial" w:hAnsi="Arial" w:cs="Arial"/>
          <w:b/>
          <w:szCs w:val="24"/>
        </w:rPr>
        <w:t xml:space="preserve">Scenario 1: </w:t>
      </w:r>
      <w:r w:rsidRPr="00227D20">
        <w:rPr>
          <w:rFonts w:ascii="Arial" w:eastAsia="Times New Roman" w:hAnsi="Arial" w:cs="Arial"/>
          <w:color w:val="auto"/>
          <w:szCs w:val="24"/>
          <w:lang w:eastAsia="en-US"/>
        </w:rPr>
        <w:t>Create new company account</w:t>
      </w:r>
    </w:p>
    <w:p w:rsidR="0080528B" w:rsidRDefault="0080528B">
      <w:pPr>
        <w:pStyle w:val="Default"/>
        <w:rPr>
          <w:rFonts w:ascii="Times New Roman Bold" w:hAnsi="Times New Roman Bold"/>
          <w:sz w:val="22"/>
        </w:rPr>
      </w:pPr>
      <w:r w:rsidRPr="009C45A8">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An application must have been submitted by a sponsor/company rep. An email was sent to the admin informing them of the new application. Admin has logged into the website.</w:t>
      </w:r>
    </w:p>
    <w:tbl>
      <w:tblPr>
        <w:tblW w:w="0" w:type="auto"/>
        <w:tblInd w:w="5" w:type="dxa"/>
        <w:shd w:val="clear" w:color="auto" w:fill="FFFFFF"/>
        <w:tblLayout w:type="fixed"/>
        <w:tblLook w:val="0000"/>
      </w:tblPr>
      <w:tblGrid>
        <w:gridCol w:w="2520"/>
        <w:gridCol w:w="5560"/>
        <w:gridCol w:w="2126"/>
      </w:tblGrid>
      <w:tr w:rsidR="0080528B" w:rsidTr="002D725D">
        <w:trPr>
          <w:cantSplit/>
          <w:trHeight w:val="330"/>
          <w:tblHeader/>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Actor</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System</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9C45A8" w:rsidRDefault="0080528B" w:rsidP="009C45A8">
            <w:pPr>
              <w:pStyle w:val="Default"/>
              <w:rPr>
                <w:rFonts w:ascii="Arial" w:hAnsi="Arial" w:cs="Arial"/>
                <w:b/>
                <w:szCs w:val="24"/>
              </w:rPr>
            </w:pPr>
            <w:r w:rsidRPr="009C45A8">
              <w:rPr>
                <w:rFonts w:ascii="Arial" w:hAnsi="Arial" w:cs="Arial"/>
                <w:b/>
                <w:szCs w:val="24"/>
              </w:rPr>
              <w:t>Data Used</w:t>
            </w:r>
          </w:p>
        </w:tc>
      </w:tr>
      <w:tr w:rsidR="0080528B" w:rsidTr="002D725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option to go to Pending Applications Page</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New page is displayed with a list of pending applications.</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List of pending applications</w:t>
            </w:r>
          </w:p>
        </w:tc>
      </w:tr>
      <w:tr w:rsidR="0080528B" w:rsidTr="002D725D">
        <w:trPr>
          <w:cantSplit/>
          <w:trHeight w:val="72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an application from list.</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Displays detailed information about the application and the proposed project.</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All info pertaining to application and proposed project.</w:t>
            </w:r>
          </w:p>
        </w:tc>
      </w:tr>
      <w:tr w:rsidR="0080528B" w:rsidTr="002D725D">
        <w:trPr>
          <w:cantSplit/>
          <w:trHeight w:val="314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Approve.</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Changes status of application to active.</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Changes status of project to active.</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 new temporary password is generated depending on what the semester is.</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 new company page is created.</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An email notification is sent to the applicant that their account is now active with their temporary password and that their project has been approved. </w:t>
            </w:r>
          </w:p>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Notification is displayed to user that a new account was created.</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companyStatus</w:t>
            </w:r>
            <w:proofErr w:type="spellEnd"/>
            <w:r w:rsidRPr="00227D20">
              <w:rPr>
                <w:rFonts w:ascii="Arial" w:eastAsia="Times New Roman" w:hAnsi="Arial" w:cs="Arial"/>
                <w:color w:val="auto"/>
                <w:szCs w:val="24"/>
                <w:lang w:eastAsia="en-US"/>
              </w:rPr>
              <w:t xml:space="preserve"> = active</w:t>
            </w:r>
          </w:p>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projectStatus</w:t>
            </w:r>
            <w:proofErr w:type="spellEnd"/>
            <w:r w:rsidRPr="00227D20">
              <w:rPr>
                <w:rFonts w:ascii="Arial" w:eastAsia="Times New Roman" w:hAnsi="Arial" w:cs="Arial"/>
                <w:color w:val="auto"/>
                <w:szCs w:val="24"/>
                <w:lang w:eastAsia="en-US"/>
              </w:rPr>
              <w:t xml:space="preserve"> = active</w:t>
            </w:r>
          </w:p>
          <w:p w:rsidR="0080528B" w:rsidRPr="00227D20" w:rsidRDefault="0080528B">
            <w:pPr>
              <w:pStyle w:val="Default"/>
              <w:spacing w:after="100"/>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companyRepPassword</w:t>
            </w:r>
            <w:proofErr w:type="spellEnd"/>
          </w:p>
        </w:tc>
      </w:tr>
      <w:tr w:rsidR="0080528B" w:rsidTr="002D725D">
        <w:trPr>
          <w:cantSplit/>
          <w:trHeight w:val="480"/>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Acknowledges notification</w:t>
            </w:r>
          </w:p>
        </w:tc>
        <w:tc>
          <w:tcPr>
            <w:tcW w:w="5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r w:rsidRPr="00227D20">
              <w:rPr>
                <w:rFonts w:ascii="Arial" w:eastAsia="Times New Roman" w:hAnsi="Arial" w:cs="Arial"/>
                <w:color w:val="auto"/>
                <w:szCs w:val="24"/>
                <w:lang w:eastAsia="en-US"/>
              </w:rPr>
              <w:t>System Redirects user to Pending applications page.</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spacing w:after="100"/>
              <w:rPr>
                <w:rFonts w:ascii="Arial" w:eastAsia="Times New Roman" w:hAnsi="Arial" w:cs="Arial"/>
                <w:color w:val="auto"/>
                <w:szCs w:val="24"/>
                <w:lang w:eastAsia="en-US"/>
              </w:rPr>
            </w:pPr>
          </w:p>
        </w:tc>
      </w:tr>
    </w:tbl>
    <w:p w:rsidR="0080528B" w:rsidRDefault="0080528B">
      <w:pPr>
        <w:pStyle w:val="FreeForm"/>
        <w:ind w:left="5"/>
        <w:rPr>
          <w:rFonts w:ascii="Times New Roman Bold" w:hAnsi="Times New Roman Bold"/>
          <w:sz w:val="22"/>
        </w:rPr>
      </w:pPr>
    </w:p>
    <w:p w:rsidR="002F20DA" w:rsidRDefault="002F20DA">
      <w:pPr>
        <w:pStyle w:val="Default"/>
        <w:rPr>
          <w:rFonts w:ascii="Arial" w:hAnsi="Arial" w:cs="Arial"/>
          <w:b/>
          <w:szCs w:val="24"/>
        </w:rPr>
      </w:pPr>
    </w:p>
    <w:p w:rsidR="0080528B" w:rsidRDefault="002F20DA" w:rsidP="002F20DA">
      <w:pPr>
        <w:pStyle w:val="Default"/>
        <w:rPr>
          <w:rFonts w:ascii="Times New Roman Bold" w:hAnsi="Times New Roman Bold"/>
          <w:sz w:val="22"/>
        </w:rPr>
      </w:pPr>
      <w:r>
        <w:rPr>
          <w:rFonts w:ascii="Arial" w:hAnsi="Arial" w:cs="Arial"/>
          <w:b/>
          <w:szCs w:val="24"/>
        </w:rPr>
        <w:t>S</w:t>
      </w:r>
      <w:r w:rsidR="0080528B" w:rsidRPr="00ED51DB">
        <w:rPr>
          <w:rFonts w:ascii="Arial" w:hAnsi="Arial" w:cs="Arial"/>
          <w:b/>
          <w:szCs w:val="24"/>
        </w:rPr>
        <w:t>uccessful Post conditions:</w:t>
      </w:r>
      <w:r w:rsidR="0080528B">
        <w:rPr>
          <w:sz w:val="22"/>
        </w:rPr>
        <w:t xml:space="preserve"> </w:t>
      </w:r>
      <w:r w:rsidR="0080528B" w:rsidRPr="00227D20">
        <w:rPr>
          <w:rFonts w:ascii="Arial" w:eastAsia="Times New Roman" w:hAnsi="Arial" w:cs="Arial"/>
          <w:color w:val="auto"/>
          <w:szCs w:val="24"/>
          <w:lang w:eastAsia="en-US"/>
        </w:rPr>
        <w:t>A new company account is created and associated project is set to active.</w:t>
      </w:r>
    </w:p>
    <w:p w:rsidR="0080528B" w:rsidRDefault="0080528B">
      <w:pPr>
        <w:pStyle w:val="Heading1AA"/>
        <w:ind w:left="0" w:firstLine="0"/>
        <w:rPr>
          <w:rFonts w:ascii="Times New Roman Bold" w:hAnsi="Times New Roman Bold"/>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3: Classes/Attributes identified:</w:t>
      </w:r>
    </w:p>
    <w:tbl>
      <w:tblPr>
        <w:tblW w:w="0" w:type="auto"/>
        <w:tblInd w:w="5" w:type="dxa"/>
        <w:shd w:val="clear" w:color="auto" w:fill="FFFFFF"/>
        <w:tblLayout w:type="fixed"/>
        <w:tblLook w:val="0000"/>
      </w:tblPr>
      <w:tblGrid>
        <w:gridCol w:w="2558"/>
        <w:gridCol w:w="7627"/>
      </w:tblGrid>
      <w:tr w:rsidR="0080528B" w:rsidTr="001B368D">
        <w:trPr>
          <w:cantSplit/>
          <w:trHeight w:val="33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Bold" w:hAnsi="Tahoma Bold"/>
                <w:sz w:val="22"/>
              </w:rPr>
            </w:pPr>
            <w:r>
              <w:rPr>
                <w:rFonts w:ascii="Tahoma Bold" w:hAnsi="Tahoma Bold"/>
                <w:sz w:val="22"/>
              </w:rPr>
              <w:t>Class</w:t>
            </w:r>
          </w:p>
        </w:tc>
        <w:tc>
          <w:tcPr>
            <w:tcW w:w="7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Bold" w:hAnsi="Tahoma Bold"/>
                <w:sz w:val="22"/>
              </w:rPr>
            </w:pPr>
            <w:r>
              <w:rPr>
                <w:rFonts w:ascii="Tahoma Bold" w:hAnsi="Tahoma Bold"/>
                <w:sz w:val="22"/>
              </w:rPr>
              <w:t>Attribute of class</w:t>
            </w:r>
          </w:p>
        </w:tc>
      </w:tr>
      <w:tr w:rsidR="0080528B" w:rsidTr="001B368D">
        <w:trPr>
          <w:cantSplit/>
          <w:trHeight w:val="52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Pr>
                <w:rFonts w:ascii="Tahoma" w:hAnsi="Tahoma"/>
                <w:sz w:val="22"/>
              </w:rPr>
              <w:t>Company</w:t>
            </w:r>
          </w:p>
        </w:tc>
        <w:tc>
          <w:tcPr>
            <w:tcW w:w="7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companyWeb</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companyLogo</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companyStatus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companyRep.CompanyRep</w:t>
            </w:r>
            <w:proofErr w:type="spellEnd"/>
            <w:r w:rsidRPr="00227D20">
              <w:rPr>
                <w:rFonts w:ascii="Arial" w:eastAsia="Times New Roman" w:hAnsi="Arial" w:cs="Arial"/>
                <w:color w:val="auto"/>
                <w:szCs w:val="24"/>
                <w:lang w:eastAsia="en-US"/>
              </w:rPr>
              <w:t>,</w:t>
            </w:r>
          </w:p>
        </w:tc>
      </w:tr>
      <w:tr w:rsidR="0080528B" w:rsidTr="001B368D">
        <w:trPr>
          <w:cantSplit/>
          <w:trHeight w:val="52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proofErr w:type="spellStart"/>
            <w:r>
              <w:rPr>
                <w:rFonts w:ascii="Tahoma" w:hAnsi="Tahoma"/>
                <w:sz w:val="22"/>
              </w:rPr>
              <w:t>CompanyRep</w:t>
            </w:r>
            <w:proofErr w:type="spellEnd"/>
          </w:p>
        </w:tc>
        <w:tc>
          <w:tcPr>
            <w:tcW w:w="7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companyRepID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companyRepPhone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companyRepEmail</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companyRepPassword</w:t>
            </w:r>
            <w:proofErr w:type="spellEnd"/>
          </w:p>
        </w:tc>
      </w:tr>
      <w:tr w:rsidR="0080528B" w:rsidTr="001B368D">
        <w:trPr>
          <w:cantSplit/>
          <w:trHeight w:val="780"/>
        </w:trPr>
        <w:tc>
          <w:tcPr>
            <w:tcW w:w="2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Pr>
                <w:rFonts w:ascii="Tahoma" w:hAnsi="Tahoma"/>
                <w:sz w:val="22"/>
              </w:rPr>
              <w:t>Project</w:t>
            </w:r>
          </w:p>
        </w:tc>
        <w:tc>
          <w:tcPr>
            <w:tcW w:w="7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projectID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projectShortDesc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projectDetailDesc</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projectFileList.UploadedFile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projectLiaison.ProjectLiaison</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projectHWReqs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projectSWReqs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projectConstraints</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projectStatus</w:t>
            </w:r>
            <w:proofErr w:type="spellEnd"/>
          </w:p>
        </w:tc>
      </w:tr>
    </w:tbl>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80528B" w:rsidRDefault="002F20DA" w:rsidP="00666F1A">
      <w:pPr>
        <w:pStyle w:val="Heading3AA"/>
      </w:pPr>
      <w:r>
        <w:br w:type="page"/>
      </w:r>
      <w:bookmarkStart w:id="56" w:name="_Toc300126436"/>
      <w:r w:rsidR="002F2292">
        <w:rPr>
          <w:rFonts w:ascii="Times New Roman" w:hAnsi="Times New Roman"/>
        </w:rPr>
        <w:lastRenderedPageBreak/>
        <w:t>5</w:t>
      </w:r>
      <w:r w:rsidR="0080528B" w:rsidRPr="00666F1A">
        <w:rPr>
          <w:rFonts w:ascii="Times New Roman" w:hAnsi="Times New Roman"/>
        </w:rPr>
        <w:t>.2.20   Publish Team Page</w:t>
      </w:r>
      <w:bookmarkEnd w:id="56"/>
    </w:p>
    <w:p w:rsidR="0080528B" w:rsidRPr="00ED51DB" w:rsidRDefault="0080528B" w:rsidP="00ED51DB">
      <w:pPr>
        <w:pStyle w:val="Default"/>
        <w:rPr>
          <w:rFonts w:ascii="Arial" w:hAnsi="Arial" w:cs="Arial"/>
          <w:b/>
          <w:szCs w:val="24"/>
        </w:rPr>
      </w:pPr>
      <w:r w:rsidRPr="00ED51DB">
        <w:rPr>
          <w:rFonts w:ascii="Arial" w:hAnsi="Arial" w:cs="Arial"/>
          <w:b/>
          <w:szCs w:val="24"/>
        </w:rPr>
        <w:t>Identifier: UC19</w:t>
      </w:r>
    </w:p>
    <w:p w:rsidR="0080528B" w:rsidRDefault="0080528B">
      <w:pPr>
        <w:pStyle w:val="Default"/>
        <w:rPr>
          <w:sz w:val="22"/>
        </w:rPr>
      </w:pPr>
    </w:p>
    <w:p w:rsidR="0080528B" w:rsidRPr="00227D20" w:rsidRDefault="0080528B">
      <w:pPr>
        <w:pStyle w:val="Default"/>
        <w:rPr>
          <w:rFonts w:ascii="Arial" w:eastAsia="Times New Roman" w:hAnsi="Arial" w:cs="Arial"/>
          <w:color w:val="auto"/>
          <w:szCs w:val="24"/>
          <w:lang w:eastAsia="en-US"/>
        </w:rPr>
      </w:pPr>
      <w:r w:rsidRPr="00ED51DB">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actor, a team leader, to initially create their team page for the PRJ566 semester.</w:t>
      </w:r>
    </w:p>
    <w:p w:rsidR="0080528B" w:rsidRDefault="0080528B">
      <w:pPr>
        <w:pStyle w:val="Default"/>
        <w:rPr>
          <w:rFonts w:ascii="Times New Roman Bold" w:hAnsi="Times New Roman Bold"/>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BR#10: Team Page must be created from a template. </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BR#11: Team Leader must specify the team constraints when publishing the page. </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BR#17: All created accounts must have a temporary password generated by the system, and it must be change on first log in.</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BR#29: All team member e-mails must be Seneca learn e-mails</w:t>
      </w:r>
    </w:p>
    <w:p w:rsidR="0080528B" w:rsidRPr="00227D20" w:rsidRDefault="0080528B">
      <w:pPr>
        <w:pStyle w:val="Default"/>
        <w:rPr>
          <w:rFonts w:ascii="Arial" w:eastAsia="Times New Roman" w:hAnsi="Arial" w:cs="Arial"/>
          <w:color w:val="auto"/>
          <w:szCs w:val="24"/>
          <w:lang w:eastAsia="en-US"/>
        </w:rPr>
      </w:pPr>
    </w:p>
    <w:p w:rsidR="0080528B" w:rsidRPr="00ED51DB" w:rsidRDefault="0080528B">
      <w:pPr>
        <w:pStyle w:val="Default"/>
        <w:rPr>
          <w:rFonts w:ascii="Arial" w:hAnsi="Arial" w:cs="Arial"/>
          <w:b/>
          <w:szCs w:val="24"/>
        </w:rPr>
      </w:pPr>
      <w:r w:rsidRPr="00ED51DB">
        <w:rPr>
          <w:rFonts w:ascii="Arial" w:hAnsi="Arial" w:cs="Arial"/>
          <w:b/>
          <w:szCs w:val="24"/>
        </w:rPr>
        <w:t xml:space="preserve">Section 2: All Scenarios (HD): </w:t>
      </w:r>
    </w:p>
    <w:p w:rsidR="0080528B" w:rsidRDefault="0080528B">
      <w:pPr>
        <w:pStyle w:val="Default"/>
        <w:rPr>
          <w:rFonts w:ascii="Times New Roman Bold" w:hAnsi="Times New Roman Bold"/>
          <w:sz w:val="22"/>
        </w:rPr>
      </w:pPr>
    </w:p>
    <w:p w:rsidR="0080528B" w:rsidRDefault="0080528B">
      <w:pPr>
        <w:pStyle w:val="Default"/>
        <w:rPr>
          <w:rFonts w:ascii="Times New Roman Bold" w:hAnsi="Times New Roman Bold"/>
          <w:sz w:val="22"/>
        </w:rPr>
      </w:pPr>
      <w:r w:rsidRPr="00ED51DB">
        <w:rPr>
          <w:rFonts w:ascii="Arial" w:hAnsi="Arial" w:cs="Arial"/>
          <w:b/>
          <w:szCs w:val="24"/>
        </w:rPr>
        <w:t xml:space="preserve">Scenario 1:  </w:t>
      </w:r>
      <w:r w:rsidRPr="00227D20">
        <w:rPr>
          <w:rFonts w:ascii="Arial" w:eastAsia="Times New Roman" w:hAnsi="Arial" w:cs="Arial"/>
          <w:color w:val="auto"/>
          <w:szCs w:val="24"/>
          <w:lang w:eastAsia="en-US"/>
        </w:rPr>
        <w:t>Create Team Page</w:t>
      </w:r>
    </w:p>
    <w:p w:rsidR="0080528B" w:rsidRPr="00ED51DB" w:rsidRDefault="0080528B">
      <w:pPr>
        <w:pStyle w:val="Default"/>
        <w:rPr>
          <w:rFonts w:ascii="Arial" w:hAnsi="Arial" w:cs="Arial"/>
          <w:b/>
          <w:szCs w:val="24"/>
        </w:rPr>
      </w:pPr>
      <w:r w:rsidRPr="00ED51DB">
        <w:rPr>
          <w:rFonts w:ascii="Arial" w:hAnsi="Arial" w:cs="Arial"/>
          <w:b/>
          <w:szCs w:val="24"/>
        </w:rPr>
        <w:t xml:space="preserve">Preconditions: </w:t>
      </w:r>
      <w:r w:rsidRPr="00227D20">
        <w:rPr>
          <w:rFonts w:ascii="Arial" w:eastAsia="Times New Roman" w:hAnsi="Arial" w:cs="Arial"/>
          <w:color w:val="auto"/>
          <w:szCs w:val="24"/>
          <w:lang w:eastAsia="en-US"/>
        </w:rPr>
        <w:t>A log-in screen is displayed</w:t>
      </w:r>
    </w:p>
    <w:tbl>
      <w:tblPr>
        <w:tblW w:w="0" w:type="auto"/>
        <w:tblInd w:w="1" w:type="dxa"/>
        <w:shd w:val="clear" w:color="auto" w:fill="FFFFFF"/>
        <w:tblLayout w:type="fixed"/>
        <w:tblLook w:val="0000"/>
      </w:tblPr>
      <w:tblGrid>
        <w:gridCol w:w="2808"/>
        <w:gridCol w:w="5130"/>
        <w:gridCol w:w="1985"/>
      </w:tblGrid>
      <w:tr w:rsidR="0080528B" w:rsidTr="002F20DA">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Actor</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System</w:t>
            </w:r>
          </w:p>
        </w:tc>
        <w:tc>
          <w:tcPr>
            <w:tcW w:w="198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Data Used</w:t>
            </w:r>
          </w:p>
        </w:tc>
      </w:tr>
      <w:tr w:rsidR="0080528B" w:rsidTr="002F20DA">
        <w:trPr>
          <w:cantSplit/>
          <w:trHeight w:val="4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Logs in for the first time</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Displays a form for changing a password</w:t>
            </w:r>
          </w:p>
        </w:tc>
        <w:tc>
          <w:tcPr>
            <w:tcW w:w="198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2F20DA">
        <w:trPr>
          <w:cantSplit/>
          <w:trHeight w:val="4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Enters in the old password and the new password twice</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Validates the new password.  Displays form for team information.</w:t>
            </w:r>
          </w:p>
        </w:tc>
        <w:tc>
          <w:tcPr>
            <w:tcW w:w="198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oldPassword</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newPassword</w:t>
            </w:r>
            <w:proofErr w:type="spellEnd"/>
          </w:p>
        </w:tc>
      </w:tr>
      <w:tr w:rsidR="0080528B" w:rsidTr="002F20DA">
        <w:trPr>
          <w:cantSplit/>
          <w:trHeight w:val="120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Enters in name, description, an image, and an email for each team member as well as a team name and team logo</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Validates the information and displays the newly created team page</w:t>
            </w:r>
          </w:p>
        </w:tc>
        <w:tc>
          <w:tcPr>
            <w:tcW w:w="198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memberName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memberImage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memberDesc</w:t>
            </w:r>
            <w:proofErr w:type="spellEnd"/>
            <w:r w:rsidRPr="00227D20">
              <w:rPr>
                <w:rFonts w:ascii="Arial" w:eastAsia="Times New Roman" w:hAnsi="Arial" w:cs="Arial"/>
                <w:color w:val="auto"/>
                <w:szCs w:val="24"/>
                <w:lang w:eastAsia="en-US"/>
              </w:rPr>
              <w:t>,</w:t>
            </w:r>
          </w:p>
          <w:p w:rsidR="0080528B" w:rsidRPr="00227D20" w:rsidRDefault="0080528B">
            <w:pPr>
              <w:pStyle w:val="Default"/>
              <w:rPr>
                <w:rFonts w:ascii="Arial" w:eastAsia="Times New Roman" w:hAnsi="Arial" w:cs="Arial"/>
                <w:color w:val="auto"/>
                <w:szCs w:val="24"/>
                <w:lang w:eastAsia="en-US"/>
              </w:rPr>
            </w:pPr>
            <w:proofErr w:type="spellStart"/>
            <w:r w:rsidRPr="00227D20">
              <w:rPr>
                <w:rFonts w:ascii="Arial" w:eastAsia="Times New Roman" w:hAnsi="Arial" w:cs="Arial"/>
                <w:color w:val="auto"/>
                <w:szCs w:val="24"/>
                <w:lang w:eastAsia="en-US"/>
              </w:rPr>
              <w:t>memberEmail</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teamName</w:t>
            </w:r>
            <w:proofErr w:type="spellEnd"/>
            <w:r w:rsidRPr="00227D20">
              <w:rPr>
                <w:rFonts w:ascii="Arial" w:eastAsia="Times New Roman" w:hAnsi="Arial" w:cs="Arial"/>
                <w:color w:val="auto"/>
                <w:szCs w:val="24"/>
                <w:lang w:eastAsia="en-US"/>
              </w:rPr>
              <w:t xml:space="preserve">, </w:t>
            </w:r>
            <w:proofErr w:type="spellStart"/>
            <w:r w:rsidRPr="00227D20">
              <w:rPr>
                <w:rFonts w:ascii="Arial" w:eastAsia="Times New Roman" w:hAnsi="Arial" w:cs="Arial"/>
                <w:color w:val="auto"/>
                <w:szCs w:val="24"/>
                <w:lang w:eastAsia="en-US"/>
              </w:rPr>
              <w:t>teamLogo</w:t>
            </w:r>
            <w:proofErr w:type="spellEnd"/>
          </w:p>
        </w:tc>
      </w:tr>
    </w:tbl>
    <w:p w:rsidR="002F20DA" w:rsidRDefault="002F20DA">
      <w:pPr>
        <w:pStyle w:val="Default"/>
        <w:rPr>
          <w:rFonts w:ascii="Arial" w:hAnsi="Arial" w:cs="Arial"/>
          <w:b/>
          <w:szCs w:val="24"/>
        </w:rPr>
      </w:pPr>
    </w:p>
    <w:p w:rsidR="0080528B" w:rsidRPr="00227D20" w:rsidRDefault="0080528B">
      <w:pPr>
        <w:pStyle w:val="Default"/>
        <w:rPr>
          <w:rFonts w:ascii="Arial" w:eastAsia="Times New Roman" w:hAnsi="Arial" w:cs="Arial"/>
          <w:color w:val="auto"/>
          <w:szCs w:val="24"/>
          <w:lang w:eastAsia="en-US"/>
        </w:rPr>
      </w:pPr>
      <w:r w:rsidRPr="00ED51DB">
        <w:rPr>
          <w:rFonts w:ascii="Arial" w:hAnsi="Arial" w:cs="Arial"/>
          <w:b/>
          <w:szCs w:val="24"/>
        </w:rPr>
        <w:t xml:space="preserve">Successful Post condition: </w:t>
      </w:r>
      <w:r w:rsidRPr="00227D20">
        <w:rPr>
          <w:rFonts w:ascii="Arial" w:eastAsia="Times New Roman" w:hAnsi="Arial" w:cs="Arial"/>
          <w:color w:val="auto"/>
          <w:szCs w:val="24"/>
          <w:lang w:eastAsia="en-US"/>
        </w:rPr>
        <w:t>The team page is created and displayed with all the information.</w:t>
      </w:r>
    </w:p>
    <w:p w:rsidR="0080528B" w:rsidRDefault="0080528B">
      <w:pPr>
        <w:pStyle w:val="Default"/>
        <w:rPr>
          <w:sz w:val="22"/>
        </w:rPr>
      </w:pPr>
    </w:p>
    <w:p w:rsidR="0080528B" w:rsidRDefault="0080528B">
      <w:pPr>
        <w:pStyle w:val="Default"/>
        <w:rPr>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3: Classes/Attributes identified:</w:t>
      </w:r>
    </w:p>
    <w:tbl>
      <w:tblPr>
        <w:tblW w:w="0" w:type="auto"/>
        <w:tblInd w:w="1" w:type="dxa"/>
        <w:shd w:val="clear" w:color="auto" w:fill="FFFFFF"/>
        <w:tblLayout w:type="fixed"/>
        <w:tblLook w:val="0000"/>
      </w:tblPr>
      <w:tblGrid>
        <w:gridCol w:w="2565"/>
        <w:gridCol w:w="7358"/>
      </w:tblGrid>
      <w:tr w:rsidR="0080528B" w:rsidTr="001B368D">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Class</w:t>
            </w:r>
          </w:p>
        </w:tc>
        <w:tc>
          <w:tcPr>
            <w:tcW w:w="735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Attribute of class</w:t>
            </w:r>
          </w:p>
        </w:tc>
      </w:tr>
      <w:tr w:rsidR="0080528B" w:rsidTr="001B368D">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ED51DB">
              <w:rPr>
                <w:rFonts w:ascii="Arial" w:hAnsi="Arial" w:cs="Arial"/>
                <w:b/>
                <w:szCs w:val="24"/>
              </w:rPr>
              <w:t>Team</w:t>
            </w:r>
          </w:p>
        </w:tc>
        <w:tc>
          <w:tcPr>
            <w:tcW w:w="735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password, name, logo</w:t>
            </w:r>
          </w:p>
        </w:tc>
      </w:tr>
      <w:tr w:rsidR="0080528B" w:rsidTr="001B368D">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ED51DB">
              <w:rPr>
                <w:rFonts w:ascii="Arial" w:hAnsi="Arial" w:cs="Arial"/>
                <w:b/>
                <w:szCs w:val="24"/>
              </w:rPr>
              <w:t>Member</w:t>
            </w:r>
          </w:p>
        </w:tc>
        <w:tc>
          <w:tcPr>
            <w:tcW w:w="735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 xml:space="preserve">name, image, </w:t>
            </w:r>
            <w:proofErr w:type="spellStart"/>
            <w:r w:rsidRPr="00227D20">
              <w:rPr>
                <w:rFonts w:ascii="Arial" w:eastAsia="Times New Roman" w:hAnsi="Arial" w:cs="Arial"/>
                <w:color w:val="auto"/>
                <w:szCs w:val="24"/>
                <w:lang w:eastAsia="en-US"/>
              </w:rPr>
              <w:t>desc</w:t>
            </w:r>
            <w:proofErr w:type="spellEnd"/>
            <w:r w:rsidRPr="00227D20">
              <w:rPr>
                <w:rFonts w:ascii="Arial" w:eastAsia="Times New Roman" w:hAnsi="Arial" w:cs="Arial"/>
                <w:color w:val="auto"/>
                <w:szCs w:val="24"/>
                <w:lang w:eastAsia="en-US"/>
              </w:rPr>
              <w:t>, email</w:t>
            </w:r>
          </w:p>
        </w:tc>
      </w:tr>
    </w:tbl>
    <w:p w:rsidR="0080528B" w:rsidRDefault="0080528B">
      <w:pPr>
        <w:pStyle w:val="FreeForm"/>
        <w:ind w:left="1"/>
        <w:rPr>
          <w:rFonts w:ascii="Times New Roman Bold" w:hAnsi="Times New Roman Bold"/>
          <w:sz w:val="22"/>
        </w:rPr>
      </w:pPr>
    </w:p>
    <w:p w:rsidR="0080528B" w:rsidRDefault="0080528B">
      <w:pPr>
        <w:pStyle w:val="FreeFormA"/>
        <w:rPr>
          <w:rFonts w:ascii="Times New Roman Bold" w:hAnsi="Times New Roman Bold"/>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Pr="0080528B" w:rsidRDefault="002F20DA" w:rsidP="00666F1A">
      <w:pPr>
        <w:pStyle w:val="Heading3AA"/>
      </w:pPr>
      <w:r>
        <w:br w:type="page"/>
      </w:r>
      <w:bookmarkStart w:id="57" w:name="_Toc300126437"/>
      <w:r w:rsidR="002F2292">
        <w:rPr>
          <w:rFonts w:ascii="Times New Roman" w:hAnsi="Times New Roman"/>
        </w:rPr>
        <w:lastRenderedPageBreak/>
        <w:t>5</w:t>
      </w:r>
      <w:r w:rsidR="0080528B" w:rsidRPr="00666F1A">
        <w:rPr>
          <w:rFonts w:ascii="Times New Roman" w:hAnsi="Times New Roman"/>
        </w:rPr>
        <w:t>.2.21   Manage Milestones</w:t>
      </w:r>
      <w:bookmarkEnd w:id="57"/>
    </w:p>
    <w:p w:rsidR="0080528B" w:rsidRPr="00ED51DB" w:rsidRDefault="0080528B" w:rsidP="00ED51DB">
      <w:pPr>
        <w:pStyle w:val="Default"/>
        <w:rPr>
          <w:rFonts w:ascii="Arial" w:hAnsi="Arial" w:cs="Arial"/>
          <w:b/>
          <w:szCs w:val="24"/>
        </w:rPr>
      </w:pPr>
      <w:r w:rsidRPr="00ED51DB">
        <w:rPr>
          <w:rFonts w:ascii="Arial" w:hAnsi="Arial" w:cs="Arial"/>
          <w:b/>
          <w:szCs w:val="24"/>
        </w:rPr>
        <w:t>Identifier: UC17</w:t>
      </w:r>
    </w:p>
    <w:p w:rsidR="0080528B" w:rsidRDefault="0080528B">
      <w:pPr>
        <w:pStyle w:val="Default"/>
        <w:rPr>
          <w:sz w:val="22"/>
        </w:rPr>
      </w:pPr>
    </w:p>
    <w:p w:rsidR="0080528B" w:rsidRDefault="0080528B">
      <w:pPr>
        <w:pStyle w:val="Default"/>
        <w:rPr>
          <w:sz w:val="22"/>
        </w:rPr>
      </w:pPr>
      <w:r w:rsidRPr="00ED51DB">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This use case enables the actor, a team leader, to create and edit the status of their milestones</w:t>
      </w:r>
      <w:r>
        <w:rPr>
          <w:sz w:val="22"/>
        </w:rPr>
        <w:t xml:space="preserve"> </w:t>
      </w:r>
      <w:r w:rsidRPr="00227D20">
        <w:rPr>
          <w:rFonts w:ascii="Arial" w:eastAsia="Times New Roman" w:hAnsi="Arial" w:cs="Arial"/>
          <w:color w:val="auto"/>
          <w:szCs w:val="24"/>
          <w:lang w:eastAsia="en-US"/>
        </w:rPr>
        <w:t>for their project.</w:t>
      </w:r>
    </w:p>
    <w:p w:rsidR="0080528B" w:rsidRDefault="0080528B">
      <w:pPr>
        <w:pStyle w:val="Default"/>
        <w:rPr>
          <w:rFonts w:ascii="Times New Roman Bold" w:hAnsi="Times New Roman Bold"/>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1: Business Rule(s):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BR#16: Each project must have milestones with the appropriate status.</w:t>
      </w:r>
    </w:p>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BR#24: Team leader should be able to customize project milestones.</w:t>
      </w:r>
    </w:p>
    <w:p w:rsidR="0080528B" w:rsidRDefault="0080528B">
      <w:pPr>
        <w:pStyle w:val="Default"/>
        <w:rPr>
          <w:sz w:val="22"/>
        </w:rPr>
      </w:pPr>
    </w:p>
    <w:p w:rsidR="0080528B" w:rsidRPr="00ED51DB" w:rsidRDefault="0080528B">
      <w:pPr>
        <w:pStyle w:val="Default"/>
        <w:rPr>
          <w:rFonts w:ascii="Arial" w:hAnsi="Arial" w:cs="Arial"/>
          <w:b/>
          <w:szCs w:val="24"/>
        </w:rPr>
      </w:pPr>
      <w:r w:rsidRPr="00ED51DB">
        <w:rPr>
          <w:rFonts w:ascii="Arial" w:hAnsi="Arial" w:cs="Arial"/>
          <w:b/>
          <w:szCs w:val="24"/>
        </w:rPr>
        <w:t xml:space="preserve">Section 2: All Scenarios (HD): </w:t>
      </w:r>
    </w:p>
    <w:p w:rsidR="0080528B" w:rsidRDefault="0080528B">
      <w:pPr>
        <w:pStyle w:val="Default"/>
        <w:rPr>
          <w:rFonts w:ascii="Times New Roman Bold" w:hAnsi="Times New Roman Bold"/>
          <w:sz w:val="22"/>
        </w:rPr>
      </w:pPr>
    </w:p>
    <w:p w:rsidR="0080528B" w:rsidRDefault="0080528B">
      <w:pPr>
        <w:pStyle w:val="Default"/>
        <w:rPr>
          <w:rFonts w:ascii="Times New Roman Bold" w:hAnsi="Times New Roman Bold"/>
          <w:sz w:val="22"/>
        </w:rPr>
      </w:pPr>
      <w:r w:rsidRPr="00ED51DB">
        <w:rPr>
          <w:rFonts w:ascii="Arial" w:hAnsi="Arial" w:cs="Arial"/>
          <w:b/>
          <w:szCs w:val="24"/>
        </w:rPr>
        <w:t xml:space="preserve">Scenario 1:  </w:t>
      </w:r>
      <w:r w:rsidRPr="00227D20">
        <w:rPr>
          <w:rFonts w:ascii="Arial" w:eastAsia="Times New Roman" w:hAnsi="Arial" w:cs="Arial"/>
          <w:color w:val="auto"/>
          <w:szCs w:val="24"/>
          <w:lang w:eastAsia="en-US"/>
        </w:rPr>
        <w:t>Create Milestone</w:t>
      </w:r>
    </w:p>
    <w:p w:rsidR="0080528B" w:rsidRDefault="0080528B">
      <w:pPr>
        <w:pStyle w:val="Default"/>
        <w:rPr>
          <w:rFonts w:ascii="Times New Roman Bold" w:hAnsi="Times New Roman Bold"/>
          <w:sz w:val="22"/>
        </w:rPr>
      </w:pPr>
      <w:r w:rsidRPr="00ED51DB">
        <w:rPr>
          <w:rFonts w:ascii="Arial" w:hAnsi="Arial" w:cs="Arial"/>
          <w:b/>
          <w:szCs w:val="24"/>
        </w:rPr>
        <w:t>Preconditions:</w:t>
      </w:r>
      <w:r>
        <w:rPr>
          <w:rFonts w:ascii="Times New Roman Bold" w:hAnsi="Times New Roman Bold"/>
          <w:sz w:val="22"/>
        </w:rPr>
        <w:t xml:space="preserve"> </w:t>
      </w:r>
      <w:r w:rsidRPr="00227D20">
        <w:rPr>
          <w:rFonts w:ascii="Arial" w:eastAsia="Times New Roman" w:hAnsi="Arial" w:cs="Arial"/>
          <w:color w:val="auto"/>
          <w:szCs w:val="24"/>
          <w:lang w:eastAsia="en-US"/>
        </w:rPr>
        <w:t>The Team Page is displayed</w:t>
      </w:r>
    </w:p>
    <w:tbl>
      <w:tblPr>
        <w:tblW w:w="0" w:type="auto"/>
        <w:tblInd w:w="1" w:type="dxa"/>
        <w:shd w:val="clear" w:color="auto" w:fill="FFFFFF"/>
        <w:tblLayout w:type="fixed"/>
        <w:tblLook w:val="0000"/>
      </w:tblPr>
      <w:tblGrid>
        <w:gridCol w:w="2808"/>
        <w:gridCol w:w="5109"/>
        <w:gridCol w:w="2126"/>
      </w:tblGrid>
      <w:tr w:rsidR="0080528B" w:rsidTr="001B368D">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Actor</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System</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Data Used</w:t>
            </w:r>
          </w:p>
        </w:tc>
      </w:tr>
      <w:tr w:rsidR="0080528B" w:rsidTr="001B368D">
        <w:trPr>
          <w:cantSplit/>
          <w:trHeight w:val="52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manage milestones</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Retrieve milestones and display on screen</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milestone, date, status</w:t>
            </w:r>
          </w:p>
        </w:tc>
      </w:tr>
      <w:tr w:rsidR="0080528B" w:rsidTr="001B368D">
        <w:trPr>
          <w:cantSplit/>
          <w:trHeight w:val="52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New Milestone</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Retrieve and display form to enter in new milestones.</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p>
        </w:tc>
      </w:tr>
      <w:tr w:rsidR="0080528B" w:rsidTr="001B368D">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Enters in milestone name, date, and current status and submits</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Validates the information and stores the milestone screen is redisplayed</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milestone, date, status</w:t>
            </w:r>
          </w:p>
        </w:tc>
      </w:tr>
    </w:tbl>
    <w:p w:rsidR="002F20DA" w:rsidRDefault="002F20DA">
      <w:pPr>
        <w:pStyle w:val="Default"/>
        <w:rPr>
          <w:rFonts w:ascii="Arial" w:hAnsi="Arial" w:cs="Arial"/>
          <w:b/>
          <w:szCs w:val="24"/>
        </w:rPr>
      </w:pPr>
    </w:p>
    <w:p w:rsidR="0080528B" w:rsidRDefault="0080528B">
      <w:pPr>
        <w:pStyle w:val="Default"/>
        <w:rPr>
          <w:sz w:val="22"/>
        </w:rPr>
      </w:pPr>
      <w:r w:rsidRPr="00ED51DB">
        <w:rPr>
          <w:rFonts w:ascii="Arial" w:hAnsi="Arial" w:cs="Arial"/>
          <w:b/>
          <w:szCs w:val="24"/>
        </w:rPr>
        <w:t xml:space="preserve">Successful Post condition: </w:t>
      </w:r>
      <w:r w:rsidRPr="00227D20">
        <w:rPr>
          <w:rFonts w:ascii="Arial" w:eastAsia="Times New Roman" w:hAnsi="Arial" w:cs="Arial"/>
          <w:color w:val="auto"/>
          <w:szCs w:val="24"/>
          <w:lang w:eastAsia="en-US"/>
        </w:rPr>
        <w:t>Milestone is created and the page is displayed with all updated information</w:t>
      </w:r>
      <w:r>
        <w:rPr>
          <w:sz w:val="22"/>
        </w:rPr>
        <w:t>.</w:t>
      </w:r>
    </w:p>
    <w:p w:rsidR="0080528B" w:rsidRDefault="0080528B">
      <w:pPr>
        <w:pStyle w:val="Default"/>
        <w:rPr>
          <w:rFonts w:ascii="Times New Roman Bold" w:hAnsi="Times New Roman Bold"/>
          <w:sz w:val="22"/>
        </w:rPr>
      </w:pPr>
    </w:p>
    <w:p w:rsidR="0080528B" w:rsidRDefault="0080528B">
      <w:pPr>
        <w:pStyle w:val="Default"/>
        <w:rPr>
          <w:rFonts w:ascii="Times New Roman Bold" w:hAnsi="Times New Roman Bold"/>
          <w:sz w:val="22"/>
        </w:rPr>
      </w:pPr>
      <w:r w:rsidRPr="00ED51DB">
        <w:rPr>
          <w:rFonts w:ascii="Arial" w:hAnsi="Arial" w:cs="Arial"/>
          <w:b/>
          <w:szCs w:val="24"/>
        </w:rPr>
        <w:t xml:space="preserve">Scenario 2:  </w:t>
      </w:r>
      <w:r w:rsidRPr="002F20DA">
        <w:rPr>
          <w:rFonts w:ascii="Arial" w:hAnsi="Arial" w:cs="Arial"/>
          <w:szCs w:val="24"/>
        </w:rPr>
        <w:t>Edit Milestone</w:t>
      </w:r>
    </w:p>
    <w:p w:rsidR="0080528B" w:rsidRPr="00ED51DB" w:rsidRDefault="0080528B">
      <w:pPr>
        <w:pStyle w:val="Default"/>
        <w:rPr>
          <w:rFonts w:ascii="Arial" w:hAnsi="Arial" w:cs="Arial"/>
          <w:b/>
          <w:szCs w:val="24"/>
        </w:rPr>
      </w:pPr>
      <w:r w:rsidRPr="00ED51DB">
        <w:rPr>
          <w:rFonts w:ascii="Arial" w:hAnsi="Arial" w:cs="Arial"/>
          <w:b/>
          <w:szCs w:val="24"/>
        </w:rPr>
        <w:t xml:space="preserve">Preconditions: </w:t>
      </w:r>
      <w:r w:rsidRPr="002F20DA">
        <w:rPr>
          <w:rFonts w:ascii="Arial" w:hAnsi="Arial" w:cs="Arial"/>
          <w:szCs w:val="24"/>
        </w:rPr>
        <w:t>The Team Page is displayed</w:t>
      </w:r>
    </w:p>
    <w:tbl>
      <w:tblPr>
        <w:tblW w:w="0" w:type="auto"/>
        <w:tblInd w:w="1" w:type="dxa"/>
        <w:shd w:val="clear" w:color="auto" w:fill="FFFFFF"/>
        <w:tblLayout w:type="fixed"/>
        <w:tblLook w:val="0000"/>
      </w:tblPr>
      <w:tblGrid>
        <w:gridCol w:w="2808"/>
        <w:gridCol w:w="5109"/>
        <w:gridCol w:w="2126"/>
      </w:tblGrid>
      <w:tr w:rsidR="0080528B" w:rsidTr="001B368D">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Actor</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System</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Data Used</w:t>
            </w:r>
          </w:p>
        </w:tc>
      </w:tr>
      <w:tr w:rsidR="0080528B" w:rsidTr="001B368D">
        <w:trPr>
          <w:cantSplit/>
          <w:trHeight w:val="52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Selects manage milestones</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Retrieve milestones and display on screen</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milestone, date, status</w:t>
            </w:r>
          </w:p>
        </w:tc>
      </w:tr>
      <w:tr w:rsidR="0080528B" w:rsidTr="001B368D">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Select new status for a milestone and then submits</w:t>
            </w:r>
          </w:p>
        </w:tc>
        <w:tc>
          <w:tcPr>
            <w:tcW w:w="5109"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Stores new milestone status and redisplays milestone screen</w:t>
            </w:r>
          </w:p>
        </w:tc>
        <w:tc>
          <w:tcPr>
            <w:tcW w:w="2126"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27D20" w:rsidRDefault="0080528B">
            <w:pPr>
              <w:pStyle w:val="Default"/>
              <w:rPr>
                <w:rFonts w:ascii="Arial" w:eastAsia="Times New Roman" w:hAnsi="Arial" w:cs="Arial"/>
                <w:color w:val="auto"/>
                <w:szCs w:val="24"/>
                <w:lang w:eastAsia="en-US"/>
              </w:rPr>
            </w:pPr>
            <w:r w:rsidRPr="00227D20">
              <w:rPr>
                <w:rFonts w:ascii="Arial" w:eastAsia="Times New Roman" w:hAnsi="Arial" w:cs="Arial"/>
                <w:color w:val="auto"/>
                <w:szCs w:val="24"/>
                <w:lang w:eastAsia="en-US"/>
              </w:rPr>
              <w:t>milestone, date, status</w:t>
            </w:r>
          </w:p>
        </w:tc>
      </w:tr>
    </w:tbl>
    <w:p w:rsidR="002F20DA" w:rsidRDefault="002F20DA">
      <w:pPr>
        <w:pStyle w:val="Default"/>
        <w:rPr>
          <w:rFonts w:ascii="Arial" w:hAnsi="Arial" w:cs="Arial"/>
          <w:b/>
          <w:szCs w:val="24"/>
        </w:rPr>
      </w:pPr>
    </w:p>
    <w:p w:rsidR="0080528B" w:rsidRDefault="0080528B">
      <w:pPr>
        <w:pStyle w:val="Default"/>
        <w:rPr>
          <w:sz w:val="22"/>
        </w:rPr>
      </w:pPr>
      <w:r w:rsidRPr="00ED51DB">
        <w:rPr>
          <w:rFonts w:ascii="Arial" w:hAnsi="Arial" w:cs="Arial"/>
          <w:b/>
          <w:szCs w:val="24"/>
        </w:rPr>
        <w:t>Successful Post condition:</w:t>
      </w:r>
      <w:r>
        <w:rPr>
          <w:rFonts w:ascii="Times New Roman Bold" w:hAnsi="Times New Roman Bold"/>
          <w:sz w:val="22"/>
        </w:rPr>
        <w:t xml:space="preserve"> </w:t>
      </w:r>
      <w:r w:rsidRPr="00227D20">
        <w:rPr>
          <w:rFonts w:ascii="Arial" w:eastAsia="Times New Roman" w:hAnsi="Arial" w:cs="Arial"/>
          <w:color w:val="auto"/>
          <w:szCs w:val="24"/>
          <w:lang w:eastAsia="en-US"/>
        </w:rPr>
        <w:t>Milestone is edited and the page is displayed with all updated information.</w:t>
      </w:r>
    </w:p>
    <w:p w:rsidR="0080528B" w:rsidRDefault="0080528B">
      <w:pPr>
        <w:pStyle w:val="Default"/>
        <w:rPr>
          <w:sz w:val="22"/>
        </w:rPr>
      </w:pPr>
    </w:p>
    <w:p w:rsidR="0080528B" w:rsidRDefault="0080528B">
      <w:pPr>
        <w:pStyle w:val="Default"/>
        <w:rPr>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3: Classes/Attributes identified:</w:t>
      </w:r>
    </w:p>
    <w:tbl>
      <w:tblPr>
        <w:tblW w:w="0" w:type="auto"/>
        <w:tblInd w:w="1" w:type="dxa"/>
        <w:shd w:val="clear" w:color="auto" w:fill="FFFFFF"/>
        <w:tblLayout w:type="fixed"/>
        <w:tblLook w:val="0000"/>
      </w:tblPr>
      <w:tblGrid>
        <w:gridCol w:w="2565"/>
        <w:gridCol w:w="7478"/>
      </w:tblGrid>
      <w:tr w:rsidR="0080528B" w:rsidTr="001B368D">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Class</w:t>
            </w:r>
          </w:p>
        </w:tc>
        <w:tc>
          <w:tcPr>
            <w:tcW w:w="747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Attribute of class</w:t>
            </w:r>
          </w:p>
        </w:tc>
      </w:tr>
      <w:tr w:rsidR="0080528B" w:rsidTr="001B368D">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Pr>
                <w:rFonts w:ascii="Tahoma" w:hAnsi="Tahoma"/>
                <w:sz w:val="22"/>
              </w:rPr>
              <w:t>Milestone</w:t>
            </w:r>
          </w:p>
        </w:tc>
        <w:tc>
          <w:tcPr>
            <w:tcW w:w="747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Lucida Grande" w:hAnsi="Lucida Grande"/>
                <w:sz w:val="22"/>
              </w:rPr>
            </w:pPr>
            <w:r w:rsidRPr="00227D20">
              <w:rPr>
                <w:rFonts w:ascii="Arial" w:eastAsia="Times New Roman" w:hAnsi="Arial" w:cs="Arial"/>
                <w:color w:val="auto"/>
                <w:szCs w:val="24"/>
                <w:lang w:eastAsia="en-US"/>
              </w:rPr>
              <w:t>name, date, status</w:t>
            </w:r>
          </w:p>
        </w:tc>
      </w:tr>
    </w:tbl>
    <w:p w:rsidR="0080528B" w:rsidRDefault="0080528B">
      <w:pPr>
        <w:pStyle w:val="FreeForm"/>
        <w:ind w:left="1"/>
        <w:rPr>
          <w:rFonts w:ascii="Times New Roman Bold" w:hAnsi="Times New Roman Bold"/>
          <w:sz w:val="22"/>
        </w:rPr>
      </w:pPr>
    </w:p>
    <w:p w:rsidR="0080528B" w:rsidRDefault="0080528B">
      <w:pPr>
        <w:pStyle w:val="FreeFormA"/>
        <w:rPr>
          <w:rFonts w:ascii="Times New Roman Bold" w:hAnsi="Times New Roman Bold"/>
          <w:sz w:val="22"/>
        </w:rPr>
      </w:pPr>
    </w:p>
    <w:p w:rsidR="0080528B" w:rsidRDefault="0080528B">
      <w:pPr>
        <w:pStyle w:val="Default"/>
        <w:rPr>
          <w:sz w:val="22"/>
        </w:rPr>
      </w:pPr>
    </w:p>
    <w:p w:rsidR="0080528B" w:rsidRPr="0080528B" w:rsidRDefault="002F20DA" w:rsidP="00666F1A">
      <w:pPr>
        <w:pStyle w:val="Heading3AA"/>
      </w:pPr>
      <w:r>
        <w:br w:type="page"/>
      </w:r>
      <w:bookmarkStart w:id="58" w:name="_Toc300126438"/>
      <w:r w:rsidR="002F2292">
        <w:rPr>
          <w:rFonts w:ascii="Times New Roman" w:hAnsi="Times New Roman"/>
        </w:rPr>
        <w:lastRenderedPageBreak/>
        <w:t>5</w:t>
      </w:r>
      <w:r w:rsidR="0080528B" w:rsidRPr="00666F1A">
        <w:rPr>
          <w:rFonts w:ascii="Times New Roman" w:hAnsi="Times New Roman"/>
        </w:rPr>
        <w:t>.2.22   Change Project Status to Available</w:t>
      </w:r>
      <w:bookmarkEnd w:id="58"/>
    </w:p>
    <w:p w:rsidR="0080528B" w:rsidRPr="00ED51DB" w:rsidRDefault="0080528B" w:rsidP="00ED51DB">
      <w:pPr>
        <w:pStyle w:val="Default"/>
        <w:rPr>
          <w:rFonts w:ascii="Arial" w:hAnsi="Arial" w:cs="Arial"/>
          <w:b/>
          <w:szCs w:val="24"/>
        </w:rPr>
      </w:pPr>
      <w:r w:rsidRPr="00ED51DB">
        <w:rPr>
          <w:rFonts w:ascii="Arial" w:hAnsi="Arial" w:cs="Arial"/>
          <w:b/>
          <w:szCs w:val="24"/>
        </w:rPr>
        <w:t>Identifier: UC14</w:t>
      </w:r>
    </w:p>
    <w:p w:rsidR="0080528B" w:rsidRDefault="0080528B">
      <w:pPr>
        <w:pStyle w:val="Default"/>
        <w:rPr>
          <w:sz w:val="22"/>
        </w:rPr>
      </w:pPr>
    </w:p>
    <w:p w:rsidR="002F20DA" w:rsidRDefault="0080528B" w:rsidP="00ED51DB">
      <w:pPr>
        <w:pStyle w:val="Default"/>
        <w:rPr>
          <w:sz w:val="22"/>
        </w:rPr>
      </w:pPr>
      <w:r w:rsidRPr="00ED51DB">
        <w:rPr>
          <w:rFonts w:ascii="Arial" w:hAnsi="Arial" w:cs="Arial"/>
          <w:b/>
          <w:szCs w:val="24"/>
        </w:rPr>
        <w:t>Brief Description:</w:t>
      </w:r>
      <w:r>
        <w:rPr>
          <w:rFonts w:ascii="Times New Roman Bold" w:hAnsi="Times New Roman Bold"/>
          <w:sz w:val="22"/>
        </w:rPr>
        <w:t xml:space="preserve">  </w:t>
      </w:r>
      <w:r w:rsidRPr="00227D20">
        <w:rPr>
          <w:rFonts w:ascii="Arial" w:eastAsia="Times New Roman" w:hAnsi="Arial" w:cs="Arial"/>
          <w:color w:val="auto"/>
          <w:szCs w:val="24"/>
          <w:lang w:eastAsia="en-US"/>
        </w:rPr>
        <w:t xml:space="preserve">This </w:t>
      </w:r>
      <w:r w:rsidR="00934915">
        <w:rPr>
          <w:rFonts w:ascii="Arial" w:eastAsia="Times New Roman" w:hAnsi="Arial" w:cs="Arial"/>
          <w:color w:val="auto"/>
          <w:szCs w:val="24"/>
          <w:lang w:eastAsia="en-US"/>
        </w:rPr>
        <w:t>use case enables the actor, an I</w:t>
      </w:r>
      <w:r w:rsidRPr="00227D20">
        <w:rPr>
          <w:rFonts w:ascii="Arial" w:eastAsia="Times New Roman" w:hAnsi="Arial" w:cs="Arial"/>
          <w:color w:val="auto"/>
          <w:szCs w:val="24"/>
          <w:lang w:eastAsia="en-US"/>
        </w:rPr>
        <w:t>nstructor, to change the status of a project</w:t>
      </w:r>
      <w:r>
        <w:rPr>
          <w:sz w:val="22"/>
        </w:rPr>
        <w:t>.</w:t>
      </w:r>
    </w:p>
    <w:p w:rsidR="002F20DA" w:rsidRDefault="002F20DA" w:rsidP="00ED51DB">
      <w:pPr>
        <w:pStyle w:val="Default"/>
        <w:rPr>
          <w:sz w:val="22"/>
        </w:rPr>
      </w:pPr>
    </w:p>
    <w:p w:rsidR="0080528B" w:rsidRDefault="0080528B" w:rsidP="00ED51DB">
      <w:pPr>
        <w:pStyle w:val="Default"/>
        <w:rPr>
          <w:rFonts w:ascii="Arial" w:hAnsi="Arial" w:cs="Arial"/>
          <w:b/>
          <w:szCs w:val="24"/>
        </w:rPr>
      </w:pPr>
      <w:r w:rsidRPr="00ED51DB">
        <w:rPr>
          <w:rFonts w:ascii="Arial" w:hAnsi="Arial" w:cs="Arial"/>
          <w:b/>
          <w:szCs w:val="24"/>
        </w:rPr>
        <w:t>Section 1: Business Rule(s):</w:t>
      </w:r>
    </w:p>
    <w:p w:rsidR="00BB6F88" w:rsidRPr="00ED51DB" w:rsidRDefault="00BB6F88" w:rsidP="00ED51DB">
      <w:pPr>
        <w:pStyle w:val="Default"/>
        <w:rPr>
          <w:rFonts w:ascii="Arial" w:hAnsi="Arial" w:cs="Arial"/>
          <w:b/>
          <w:szCs w:val="24"/>
        </w:rPr>
      </w:pPr>
      <w:r w:rsidRPr="00BB6F88">
        <w:rPr>
          <w:rFonts w:ascii="Arial" w:hAnsi="Arial" w:cs="Arial"/>
        </w:rPr>
        <w:t xml:space="preserve">BR#1: </w:t>
      </w:r>
      <w:r w:rsidRPr="00691C91">
        <w:rPr>
          <w:rFonts w:ascii="Arial" w:hAnsi="Arial" w:cs="Arial"/>
        </w:rPr>
        <w:t xml:space="preserve">Only </w:t>
      </w:r>
      <w:r w:rsidR="00934915">
        <w:rPr>
          <w:rFonts w:ascii="Arial" w:hAnsi="Arial" w:cs="Arial"/>
        </w:rPr>
        <w:t>projects approved by I</w:t>
      </w:r>
      <w:r w:rsidRPr="00691C91">
        <w:rPr>
          <w:rFonts w:ascii="Arial" w:hAnsi="Arial" w:cs="Arial"/>
        </w:rPr>
        <w:t>nstructor can become available for PRJ566 students.</w:t>
      </w:r>
    </w:p>
    <w:p w:rsidR="0080528B" w:rsidRDefault="0080528B">
      <w:pPr>
        <w:pStyle w:val="Default"/>
        <w:rPr>
          <w:rFonts w:ascii="Times New Roman Bold" w:hAnsi="Times New Roman Bold"/>
          <w:sz w:val="22"/>
        </w:rPr>
      </w:pPr>
    </w:p>
    <w:p w:rsidR="0080528B" w:rsidRPr="00ED51DB" w:rsidRDefault="0080528B">
      <w:pPr>
        <w:pStyle w:val="Default"/>
        <w:rPr>
          <w:rFonts w:ascii="Arial" w:hAnsi="Arial" w:cs="Arial"/>
          <w:b/>
          <w:szCs w:val="24"/>
        </w:rPr>
      </w:pPr>
      <w:r w:rsidRPr="00ED51DB">
        <w:rPr>
          <w:rFonts w:ascii="Arial" w:hAnsi="Arial" w:cs="Arial"/>
          <w:b/>
          <w:szCs w:val="24"/>
        </w:rPr>
        <w:t xml:space="preserve">Section 2: All Scenarios (HD): </w:t>
      </w:r>
    </w:p>
    <w:p w:rsidR="0080528B" w:rsidRDefault="0080528B">
      <w:pPr>
        <w:pStyle w:val="Default"/>
        <w:rPr>
          <w:rFonts w:ascii="Times New Roman Bold" w:hAnsi="Times New Roman Bold"/>
          <w:sz w:val="22"/>
        </w:rPr>
      </w:pPr>
    </w:p>
    <w:p w:rsidR="0080528B" w:rsidRDefault="0080528B">
      <w:pPr>
        <w:pStyle w:val="Default"/>
        <w:rPr>
          <w:rFonts w:ascii="Times New Roman Bold" w:hAnsi="Times New Roman Bold"/>
          <w:sz w:val="22"/>
        </w:rPr>
      </w:pPr>
      <w:r w:rsidRPr="00ED51DB">
        <w:rPr>
          <w:rFonts w:ascii="Arial" w:hAnsi="Arial" w:cs="Arial"/>
          <w:b/>
          <w:szCs w:val="24"/>
        </w:rPr>
        <w:t xml:space="preserve">Scenario 1:  </w:t>
      </w:r>
      <w:r w:rsidRPr="004A517A">
        <w:rPr>
          <w:rFonts w:ascii="Arial" w:eastAsia="Times New Roman" w:hAnsi="Arial" w:cs="Arial"/>
          <w:color w:val="auto"/>
          <w:szCs w:val="24"/>
          <w:lang w:eastAsia="en-US"/>
        </w:rPr>
        <w:t>Change Project Status</w:t>
      </w:r>
    </w:p>
    <w:p w:rsidR="0080528B" w:rsidRPr="004A517A" w:rsidRDefault="0080528B">
      <w:pPr>
        <w:pStyle w:val="Default"/>
        <w:rPr>
          <w:rFonts w:ascii="Arial" w:eastAsia="Times New Roman" w:hAnsi="Arial" w:cs="Arial"/>
          <w:color w:val="auto"/>
          <w:szCs w:val="24"/>
          <w:lang w:eastAsia="en-US"/>
        </w:rPr>
      </w:pPr>
      <w:r w:rsidRPr="00ED51DB">
        <w:rPr>
          <w:rFonts w:ascii="Arial" w:hAnsi="Arial" w:cs="Arial"/>
          <w:b/>
          <w:szCs w:val="24"/>
        </w:rPr>
        <w:t xml:space="preserve">Preconditions: </w:t>
      </w:r>
      <w:r w:rsidR="00934915">
        <w:rPr>
          <w:rFonts w:ascii="Arial" w:eastAsia="Times New Roman" w:hAnsi="Arial" w:cs="Arial"/>
          <w:color w:val="auto"/>
          <w:szCs w:val="24"/>
          <w:lang w:eastAsia="en-US"/>
        </w:rPr>
        <w:t>The I</w:t>
      </w:r>
      <w:r w:rsidRPr="004A517A">
        <w:rPr>
          <w:rFonts w:ascii="Arial" w:eastAsia="Times New Roman" w:hAnsi="Arial" w:cs="Arial"/>
          <w:color w:val="auto"/>
          <w:szCs w:val="24"/>
          <w:lang w:eastAsia="en-US"/>
        </w:rPr>
        <w:t>nstructor's home page is displayed</w:t>
      </w:r>
    </w:p>
    <w:tbl>
      <w:tblPr>
        <w:tblW w:w="0" w:type="auto"/>
        <w:tblInd w:w="1" w:type="dxa"/>
        <w:shd w:val="clear" w:color="auto" w:fill="FFFFFF"/>
        <w:tblLayout w:type="fixed"/>
        <w:tblLook w:val="0000"/>
      </w:tblPr>
      <w:tblGrid>
        <w:gridCol w:w="2808"/>
        <w:gridCol w:w="4847"/>
        <w:gridCol w:w="2410"/>
      </w:tblGrid>
      <w:tr w:rsidR="0080528B" w:rsidTr="002F20DA">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Actor</w:t>
            </w:r>
          </w:p>
        </w:tc>
        <w:tc>
          <w:tcPr>
            <w:tcW w:w="4847"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System</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Data Used</w:t>
            </w:r>
          </w:p>
        </w:tc>
      </w:tr>
      <w:tr w:rsidR="0080528B" w:rsidTr="002F20DA">
        <w:trPr>
          <w:cantSplit/>
          <w:trHeight w:val="52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Selects Change Project Status</w:t>
            </w:r>
          </w:p>
        </w:tc>
        <w:tc>
          <w:tcPr>
            <w:tcW w:w="4847"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Retrieves and displays a list of all approved projects</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 xml:space="preserve">company, </w:t>
            </w:r>
            <w:proofErr w:type="spellStart"/>
            <w:r w:rsidRPr="002F18FC">
              <w:rPr>
                <w:rFonts w:ascii="Arial" w:eastAsia="Times New Roman" w:hAnsi="Arial" w:cs="Arial"/>
                <w:color w:val="auto"/>
                <w:szCs w:val="24"/>
                <w:lang w:eastAsia="en-US"/>
              </w:rPr>
              <w:t>shortDesc</w:t>
            </w:r>
            <w:proofErr w:type="spellEnd"/>
            <w:r w:rsidRPr="002F18FC">
              <w:rPr>
                <w:rFonts w:ascii="Arial" w:eastAsia="Times New Roman" w:hAnsi="Arial" w:cs="Arial"/>
                <w:color w:val="auto"/>
                <w:szCs w:val="24"/>
                <w:lang w:eastAsia="en-US"/>
              </w:rPr>
              <w:t xml:space="preserve">, </w:t>
            </w:r>
            <w:proofErr w:type="spellStart"/>
            <w:r w:rsidRPr="002F18FC">
              <w:rPr>
                <w:rFonts w:ascii="Arial" w:eastAsia="Times New Roman" w:hAnsi="Arial" w:cs="Arial"/>
                <w:color w:val="auto"/>
                <w:szCs w:val="24"/>
                <w:lang w:eastAsia="en-US"/>
              </w:rPr>
              <w:t>projectStatus</w:t>
            </w:r>
            <w:proofErr w:type="spellEnd"/>
          </w:p>
        </w:tc>
      </w:tr>
      <w:tr w:rsidR="0080528B" w:rsidTr="002F20DA">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Selects a project</w:t>
            </w:r>
          </w:p>
        </w:tc>
        <w:tc>
          <w:tcPr>
            <w:tcW w:w="4847"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Retrieves the full description, name, and company of the project and displays</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 xml:space="preserve">company, </w:t>
            </w:r>
            <w:proofErr w:type="spellStart"/>
            <w:r w:rsidRPr="002F18FC">
              <w:rPr>
                <w:rFonts w:ascii="Arial" w:eastAsia="Times New Roman" w:hAnsi="Arial" w:cs="Arial"/>
                <w:color w:val="auto"/>
                <w:szCs w:val="24"/>
                <w:lang w:eastAsia="en-US"/>
              </w:rPr>
              <w:t>fullDesc</w:t>
            </w:r>
            <w:proofErr w:type="spellEnd"/>
          </w:p>
        </w:tc>
      </w:tr>
      <w:tr w:rsidR="0080528B" w:rsidTr="002F20DA">
        <w:trPr>
          <w:cantSplit/>
          <w:trHeight w:val="104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Changes project status to available</w:t>
            </w:r>
          </w:p>
        </w:tc>
        <w:tc>
          <w:tcPr>
            <w:tcW w:w="4847"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Saves the status of the project and emails the sponsor the update.  Redisplays the list of all approved  projects</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proofErr w:type="spellStart"/>
            <w:r w:rsidRPr="002F18FC">
              <w:rPr>
                <w:rFonts w:ascii="Arial" w:eastAsia="Times New Roman" w:hAnsi="Arial" w:cs="Arial"/>
                <w:color w:val="auto"/>
                <w:szCs w:val="24"/>
                <w:lang w:eastAsia="en-US"/>
              </w:rPr>
              <w:t>sponsorEmail</w:t>
            </w:r>
            <w:proofErr w:type="spellEnd"/>
            <w:r w:rsidRPr="002F18FC">
              <w:rPr>
                <w:rFonts w:ascii="Arial" w:eastAsia="Times New Roman" w:hAnsi="Arial" w:cs="Arial"/>
                <w:color w:val="auto"/>
                <w:szCs w:val="24"/>
                <w:lang w:eastAsia="en-US"/>
              </w:rPr>
              <w:t xml:space="preserve">, </w:t>
            </w:r>
            <w:proofErr w:type="spellStart"/>
            <w:r w:rsidRPr="002F18FC">
              <w:rPr>
                <w:rFonts w:ascii="Arial" w:eastAsia="Times New Roman" w:hAnsi="Arial" w:cs="Arial"/>
                <w:color w:val="auto"/>
                <w:szCs w:val="24"/>
                <w:lang w:eastAsia="en-US"/>
              </w:rPr>
              <w:t>projectStatus</w:t>
            </w:r>
            <w:proofErr w:type="spellEnd"/>
          </w:p>
        </w:tc>
      </w:tr>
    </w:tbl>
    <w:p w:rsidR="002F20DA" w:rsidRDefault="002F20DA">
      <w:pPr>
        <w:pStyle w:val="Default"/>
        <w:rPr>
          <w:rFonts w:ascii="Arial" w:hAnsi="Arial" w:cs="Arial"/>
          <w:b/>
          <w:szCs w:val="24"/>
        </w:rPr>
      </w:pPr>
    </w:p>
    <w:p w:rsidR="0080528B" w:rsidRPr="002F18FC" w:rsidRDefault="0080528B">
      <w:pPr>
        <w:pStyle w:val="Default"/>
        <w:rPr>
          <w:rFonts w:ascii="Arial" w:eastAsia="Times New Roman" w:hAnsi="Arial" w:cs="Arial"/>
          <w:color w:val="auto"/>
          <w:szCs w:val="24"/>
          <w:lang w:eastAsia="en-US"/>
        </w:rPr>
      </w:pPr>
      <w:r w:rsidRPr="00ED51DB">
        <w:rPr>
          <w:rFonts w:ascii="Arial" w:hAnsi="Arial" w:cs="Arial"/>
          <w:b/>
          <w:szCs w:val="24"/>
        </w:rPr>
        <w:t xml:space="preserve">Successful Post condition: </w:t>
      </w:r>
      <w:r w:rsidRPr="002F18FC">
        <w:rPr>
          <w:rFonts w:ascii="Arial" w:eastAsia="Times New Roman" w:hAnsi="Arial" w:cs="Arial"/>
          <w:color w:val="auto"/>
          <w:szCs w:val="24"/>
          <w:lang w:eastAsia="en-US"/>
        </w:rPr>
        <w:t>The project's status is updated and an e-mail has been sent to the sponsor to notify them of the change.</w:t>
      </w:r>
    </w:p>
    <w:p w:rsidR="0080528B" w:rsidRDefault="0080528B">
      <w:pPr>
        <w:pStyle w:val="Default"/>
        <w:rPr>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3: Classes/Attributes identified:</w:t>
      </w:r>
    </w:p>
    <w:tbl>
      <w:tblPr>
        <w:tblW w:w="0" w:type="auto"/>
        <w:tblInd w:w="1" w:type="dxa"/>
        <w:shd w:val="clear" w:color="auto" w:fill="FFFFFF"/>
        <w:tblLayout w:type="fixed"/>
        <w:tblLook w:val="0000"/>
      </w:tblPr>
      <w:tblGrid>
        <w:gridCol w:w="2565"/>
        <w:gridCol w:w="7500"/>
      </w:tblGrid>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Class</w:t>
            </w:r>
          </w:p>
        </w:tc>
        <w:tc>
          <w:tcPr>
            <w:tcW w:w="750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Attribute of class</w:t>
            </w:r>
          </w:p>
        </w:tc>
      </w:tr>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Lucida Grande" w:hAnsi="Lucida Grande"/>
                <w:sz w:val="22"/>
              </w:rPr>
            </w:pPr>
            <w:r w:rsidRPr="00ED51DB">
              <w:rPr>
                <w:rFonts w:ascii="Arial" w:hAnsi="Arial" w:cs="Arial"/>
                <w:b/>
                <w:szCs w:val="24"/>
              </w:rPr>
              <w:t>Sponsor</w:t>
            </w:r>
          </w:p>
        </w:tc>
        <w:tc>
          <w:tcPr>
            <w:tcW w:w="750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email</w:t>
            </w:r>
          </w:p>
        </w:tc>
      </w:tr>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Lucida Grande" w:hAnsi="Lucida Grande"/>
                <w:sz w:val="22"/>
              </w:rPr>
            </w:pPr>
            <w:r w:rsidRPr="00ED51DB">
              <w:rPr>
                <w:rFonts w:ascii="Arial" w:hAnsi="Arial" w:cs="Arial"/>
                <w:b/>
                <w:szCs w:val="24"/>
              </w:rPr>
              <w:t>Project</w:t>
            </w:r>
          </w:p>
        </w:tc>
        <w:tc>
          <w:tcPr>
            <w:tcW w:w="750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eastAsia="Times New Roman" w:hAnsi="Arial" w:cs="Arial"/>
                <w:color w:val="auto"/>
                <w:szCs w:val="24"/>
                <w:lang w:eastAsia="en-US"/>
              </w:rPr>
            </w:pPr>
            <w:r w:rsidRPr="002F18FC">
              <w:rPr>
                <w:rFonts w:ascii="Arial" w:eastAsia="Times New Roman" w:hAnsi="Arial" w:cs="Arial"/>
                <w:color w:val="auto"/>
                <w:szCs w:val="24"/>
                <w:lang w:eastAsia="en-US"/>
              </w:rPr>
              <w:t xml:space="preserve">company, </w:t>
            </w:r>
            <w:proofErr w:type="spellStart"/>
            <w:r w:rsidRPr="002F18FC">
              <w:rPr>
                <w:rFonts w:ascii="Arial" w:eastAsia="Times New Roman" w:hAnsi="Arial" w:cs="Arial"/>
                <w:color w:val="auto"/>
                <w:szCs w:val="24"/>
                <w:lang w:eastAsia="en-US"/>
              </w:rPr>
              <w:t>shortDesc</w:t>
            </w:r>
            <w:proofErr w:type="spellEnd"/>
            <w:r w:rsidRPr="002F18FC">
              <w:rPr>
                <w:rFonts w:ascii="Arial" w:eastAsia="Times New Roman" w:hAnsi="Arial" w:cs="Arial"/>
                <w:color w:val="auto"/>
                <w:szCs w:val="24"/>
                <w:lang w:eastAsia="en-US"/>
              </w:rPr>
              <w:t xml:space="preserve">, </w:t>
            </w:r>
            <w:proofErr w:type="spellStart"/>
            <w:r w:rsidRPr="002F18FC">
              <w:rPr>
                <w:rFonts w:ascii="Arial" w:eastAsia="Times New Roman" w:hAnsi="Arial" w:cs="Arial"/>
                <w:color w:val="auto"/>
                <w:szCs w:val="24"/>
                <w:lang w:eastAsia="en-US"/>
              </w:rPr>
              <w:t>fullDesc</w:t>
            </w:r>
            <w:proofErr w:type="spellEnd"/>
            <w:r w:rsidRPr="002F18FC">
              <w:rPr>
                <w:rFonts w:ascii="Arial" w:eastAsia="Times New Roman" w:hAnsi="Arial" w:cs="Arial"/>
                <w:color w:val="auto"/>
                <w:szCs w:val="24"/>
                <w:lang w:eastAsia="en-US"/>
              </w:rPr>
              <w:t>, status</w:t>
            </w:r>
          </w:p>
        </w:tc>
      </w:tr>
    </w:tbl>
    <w:p w:rsidR="0080528B" w:rsidRDefault="0080528B">
      <w:pPr>
        <w:pStyle w:val="FreeFormA"/>
        <w:rPr>
          <w:rFonts w:ascii="Times New Roman Bold" w:hAnsi="Times New Roman Bold"/>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2F20DA" w:rsidP="00666F1A">
      <w:pPr>
        <w:pStyle w:val="Heading3AA"/>
      </w:pPr>
      <w:r>
        <w:br w:type="page"/>
      </w:r>
      <w:bookmarkStart w:id="59" w:name="_Toc300126439"/>
      <w:r w:rsidR="002F2292">
        <w:rPr>
          <w:rFonts w:ascii="Times New Roman" w:hAnsi="Times New Roman"/>
        </w:rPr>
        <w:lastRenderedPageBreak/>
        <w:t>5</w:t>
      </w:r>
      <w:r w:rsidR="0080528B" w:rsidRPr="00666F1A">
        <w:rPr>
          <w:rFonts w:ascii="Times New Roman" w:hAnsi="Times New Roman"/>
        </w:rPr>
        <w:t>.2.23</w:t>
      </w:r>
      <w:r w:rsidRPr="00666F1A">
        <w:rPr>
          <w:rFonts w:ascii="Times New Roman" w:hAnsi="Times New Roman"/>
        </w:rPr>
        <w:t xml:space="preserve"> </w:t>
      </w:r>
      <w:r w:rsidR="0080528B" w:rsidRPr="00666F1A">
        <w:rPr>
          <w:rFonts w:ascii="Times New Roman" w:hAnsi="Times New Roman"/>
        </w:rPr>
        <w:t>Manage Team Page</w:t>
      </w:r>
      <w:bookmarkEnd w:id="59"/>
    </w:p>
    <w:p w:rsidR="0080528B" w:rsidRPr="00ED51DB" w:rsidRDefault="0080528B" w:rsidP="00ED51DB">
      <w:pPr>
        <w:pStyle w:val="Default"/>
        <w:rPr>
          <w:rFonts w:ascii="Arial" w:hAnsi="Arial" w:cs="Arial"/>
          <w:b/>
          <w:szCs w:val="24"/>
        </w:rPr>
      </w:pPr>
      <w:r w:rsidRPr="00ED51DB">
        <w:rPr>
          <w:rFonts w:ascii="Arial" w:hAnsi="Arial" w:cs="Arial"/>
          <w:b/>
          <w:szCs w:val="24"/>
        </w:rPr>
        <w:t>Identifier: UC20</w:t>
      </w:r>
    </w:p>
    <w:p w:rsidR="0080528B" w:rsidRDefault="0080528B">
      <w:pPr>
        <w:pStyle w:val="Default"/>
        <w:rPr>
          <w:sz w:val="22"/>
        </w:rPr>
      </w:pPr>
    </w:p>
    <w:p w:rsidR="0080528B" w:rsidRDefault="0080528B">
      <w:pPr>
        <w:pStyle w:val="Default"/>
        <w:rPr>
          <w:sz w:val="22"/>
        </w:rPr>
      </w:pPr>
      <w:r w:rsidRPr="00ED51DB">
        <w:rPr>
          <w:rFonts w:ascii="Arial" w:hAnsi="Arial" w:cs="Arial"/>
          <w:b/>
          <w:szCs w:val="24"/>
        </w:rPr>
        <w:t>Brief Description:</w:t>
      </w:r>
      <w:r>
        <w:rPr>
          <w:rFonts w:ascii="Times New Roman Bold" w:hAnsi="Times New Roman Bold"/>
          <w:sz w:val="22"/>
        </w:rPr>
        <w:t xml:space="preserve">  </w:t>
      </w:r>
      <w:r w:rsidRPr="002F18FC">
        <w:rPr>
          <w:rFonts w:ascii="Arial" w:eastAsia="Times New Roman" w:hAnsi="Arial" w:cs="Arial"/>
          <w:color w:val="auto"/>
          <w:szCs w:val="24"/>
          <w:lang w:eastAsia="en-US"/>
        </w:rPr>
        <w:t>This use case enables the actor, a team leader, to manage their team page</w:t>
      </w:r>
    </w:p>
    <w:p w:rsidR="0080528B" w:rsidRDefault="0080528B">
      <w:pPr>
        <w:pStyle w:val="Default"/>
        <w:rPr>
          <w:rFonts w:ascii="Times New Roman Bold" w:hAnsi="Times New Roman Bold"/>
          <w:sz w:val="22"/>
        </w:rPr>
      </w:pPr>
    </w:p>
    <w:p w:rsidR="0080528B" w:rsidRDefault="0080528B" w:rsidP="00ED51DB">
      <w:pPr>
        <w:pStyle w:val="Default"/>
        <w:rPr>
          <w:rFonts w:ascii="Arial" w:hAnsi="Arial" w:cs="Arial"/>
          <w:b/>
          <w:szCs w:val="24"/>
        </w:rPr>
      </w:pPr>
      <w:r w:rsidRPr="00ED51DB">
        <w:rPr>
          <w:rFonts w:ascii="Arial" w:hAnsi="Arial" w:cs="Arial"/>
          <w:b/>
          <w:szCs w:val="24"/>
        </w:rPr>
        <w:t>Section 1: Business Rule(s):</w:t>
      </w:r>
    </w:p>
    <w:p w:rsidR="00B834C5" w:rsidRPr="00ED51DB" w:rsidRDefault="00B834C5" w:rsidP="00ED51DB">
      <w:pPr>
        <w:pStyle w:val="Default"/>
        <w:rPr>
          <w:rFonts w:ascii="Arial" w:hAnsi="Arial" w:cs="Arial"/>
          <w:b/>
          <w:szCs w:val="24"/>
        </w:rPr>
      </w:pPr>
      <w:r w:rsidRPr="00B834C5">
        <w:rPr>
          <w:rFonts w:ascii="Arial" w:hAnsi="Arial" w:cs="Arial"/>
        </w:rPr>
        <w:t>BR#3</w:t>
      </w:r>
      <w:r w:rsidR="00631DDB">
        <w:rPr>
          <w:rFonts w:ascii="Arial" w:hAnsi="Arial" w:cs="Arial"/>
        </w:rPr>
        <w:t>6</w:t>
      </w:r>
      <w:r w:rsidRPr="00B834C5">
        <w:rPr>
          <w:rFonts w:ascii="Arial" w:hAnsi="Arial" w:cs="Arial"/>
        </w:rPr>
        <w:t>:</w:t>
      </w:r>
      <w:r>
        <w:rPr>
          <w:rFonts w:ascii="Arial" w:hAnsi="Arial" w:cs="Arial"/>
          <w:b/>
          <w:szCs w:val="24"/>
        </w:rPr>
        <w:t xml:space="preserve"> </w:t>
      </w:r>
      <w:r>
        <w:rPr>
          <w:rFonts w:ascii="Arial" w:hAnsi="Arial" w:cs="Arial"/>
        </w:rPr>
        <w:t>Team leader should be able to edit team’s page</w:t>
      </w:r>
    </w:p>
    <w:p w:rsidR="0080528B" w:rsidRDefault="0080528B">
      <w:pPr>
        <w:pStyle w:val="Default"/>
        <w:rPr>
          <w:sz w:val="22"/>
        </w:rPr>
      </w:pPr>
    </w:p>
    <w:p w:rsidR="0080528B" w:rsidRPr="002F20DA" w:rsidRDefault="0080528B">
      <w:pPr>
        <w:pStyle w:val="Default"/>
        <w:rPr>
          <w:rFonts w:ascii="Arial" w:hAnsi="Arial" w:cs="Arial"/>
          <w:b/>
          <w:szCs w:val="24"/>
        </w:rPr>
      </w:pPr>
      <w:r w:rsidRPr="002F20DA">
        <w:rPr>
          <w:rFonts w:ascii="Arial" w:hAnsi="Arial" w:cs="Arial"/>
          <w:b/>
          <w:szCs w:val="24"/>
        </w:rPr>
        <w:t xml:space="preserve">Section 2: All Scenarios (HD): </w:t>
      </w:r>
    </w:p>
    <w:p w:rsidR="0080528B" w:rsidRDefault="0080528B">
      <w:pPr>
        <w:pStyle w:val="Default"/>
        <w:rPr>
          <w:rFonts w:ascii="Times New Roman Bold" w:hAnsi="Times New Roman Bold"/>
          <w:sz w:val="22"/>
        </w:rPr>
      </w:pPr>
    </w:p>
    <w:p w:rsidR="0080528B" w:rsidRDefault="0080528B">
      <w:pPr>
        <w:pStyle w:val="Default"/>
        <w:rPr>
          <w:rFonts w:ascii="Times New Roman Bold" w:hAnsi="Times New Roman Bold"/>
          <w:sz w:val="22"/>
        </w:rPr>
      </w:pPr>
      <w:r w:rsidRPr="00ED51DB">
        <w:rPr>
          <w:rFonts w:ascii="Arial" w:hAnsi="Arial" w:cs="Arial"/>
          <w:b/>
          <w:szCs w:val="24"/>
        </w:rPr>
        <w:t xml:space="preserve">Scenario 1:  </w:t>
      </w:r>
      <w:r w:rsidRPr="002F18FC">
        <w:rPr>
          <w:rFonts w:ascii="Arial" w:eastAsia="Times New Roman" w:hAnsi="Arial" w:cs="Arial"/>
          <w:color w:val="auto"/>
          <w:szCs w:val="24"/>
          <w:lang w:eastAsia="en-US"/>
        </w:rPr>
        <w:t>Edit Team Information</w:t>
      </w:r>
    </w:p>
    <w:p w:rsidR="0080528B" w:rsidRPr="00ED51DB" w:rsidRDefault="0080528B">
      <w:pPr>
        <w:pStyle w:val="Default"/>
        <w:rPr>
          <w:rFonts w:ascii="Arial" w:hAnsi="Arial" w:cs="Arial"/>
          <w:b/>
          <w:szCs w:val="24"/>
        </w:rPr>
      </w:pPr>
      <w:r w:rsidRPr="00ED51DB">
        <w:rPr>
          <w:rFonts w:ascii="Arial" w:hAnsi="Arial" w:cs="Arial"/>
          <w:b/>
          <w:szCs w:val="24"/>
        </w:rPr>
        <w:t xml:space="preserve">Preconditions: </w:t>
      </w:r>
      <w:r w:rsidRPr="002F18FC">
        <w:rPr>
          <w:rFonts w:ascii="Arial" w:hAnsi="Arial" w:cs="Arial"/>
          <w:lang w:eastAsia="en-US"/>
        </w:rPr>
        <w:t>The Team Page is displayed</w:t>
      </w:r>
    </w:p>
    <w:tbl>
      <w:tblPr>
        <w:tblW w:w="0" w:type="auto"/>
        <w:tblInd w:w="1" w:type="dxa"/>
        <w:shd w:val="clear" w:color="auto" w:fill="FFFFFF"/>
        <w:tblLayout w:type="fixed"/>
        <w:tblLook w:val="0000"/>
      </w:tblPr>
      <w:tblGrid>
        <w:gridCol w:w="2808"/>
        <w:gridCol w:w="4825"/>
        <w:gridCol w:w="2552"/>
      </w:tblGrid>
      <w:tr w:rsidR="0080528B" w:rsidTr="002F20DA">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Actor</w:t>
            </w:r>
          </w:p>
        </w:tc>
        <w:tc>
          <w:tcPr>
            <w:tcW w:w="482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System</w:t>
            </w:r>
          </w:p>
        </w:tc>
        <w:tc>
          <w:tcPr>
            <w:tcW w:w="2552"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Data Used</w:t>
            </w:r>
          </w:p>
        </w:tc>
      </w:tr>
      <w:tr w:rsidR="0080528B" w:rsidTr="002F20DA">
        <w:trPr>
          <w:cantSplit/>
          <w:trHeight w:val="144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Selects Edit</w:t>
            </w:r>
          </w:p>
        </w:tc>
        <w:tc>
          <w:tcPr>
            <w:tcW w:w="482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Displays the template for creating a team page with all current information displayed</w:t>
            </w:r>
          </w:p>
        </w:tc>
        <w:tc>
          <w:tcPr>
            <w:tcW w:w="2552"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proofErr w:type="spellStart"/>
            <w:r w:rsidRPr="002F18FC">
              <w:rPr>
                <w:rFonts w:ascii="Arial" w:hAnsi="Arial" w:cs="Arial"/>
                <w:lang w:eastAsia="en-US"/>
              </w:rPr>
              <w:t>memberName</w:t>
            </w:r>
            <w:proofErr w:type="spellEnd"/>
            <w:r w:rsidRPr="002F18FC">
              <w:rPr>
                <w:rFonts w:ascii="Arial" w:hAnsi="Arial" w:cs="Arial"/>
                <w:lang w:eastAsia="en-US"/>
              </w:rPr>
              <w:t xml:space="preserve">, </w:t>
            </w:r>
            <w:proofErr w:type="spellStart"/>
            <w:r w:rsidRPr="002F18FC">
              <w:rPr>
                <w:rFonts w:ascii="Arial" w:hAnsi="Arial" w:cs="Arial"/>
                <w:lang w:eastAsia="en-US"/>
              </w:rPr>
              <w:t>memberImage</w:t>
            </w:r>
            <w:proofErr w:type="spellEnd"/>
            <w:r w:rsidRPr="002F18FC">
              <w:rPr>
                <w:rFonts w:ascii="Arial" w:hAnsi="Arial" w:cs="Arial"/>
                <w:lang w:eastAsia="en-US"/>
              </w:rPr>
              <w:t xml:space="preserve">, </w:t>
            </w:r>
            <w:proofErr w:type="spellStart"/>
            <w:r w:rsidRPr="002F18FC">
              <w:rPr>
                <w:rFonts w:ascii="Arial" w:hAnsi="Arial" w:cs="Arial"/>
                <w:lang w:eastAsia="en-US"/>
              </w:rPr>
              <w:t>memberDesc</w:t>
            </w:r>
            <w:proofErr w:type="spellEnd"/>
            <w:r w:rsidRPr="002F18FC">
              <w:rPr>
                <w:rFonts w:ascii="Arial" w:hAnsi="Arial" w:cs="Arial"/>
                <w:lang w:eastAsia="en-US"/>
              </w:rPr>
              <w:t>,</w:t>
            </w:r>
          </w:p>
          <w:p w:rsidR="0080528B" w:rsidRPr="002F18FC" w:rsidRDefault="0080528B">
            <w:pPr>
              <w:pStyle w:val="Default"/>
              <w:rPr>
                <w:rFonts w:ascii="Arial" w:hAnsi="Arial" w:cs="Arial"/>
                <w:lang w:eastAsia="en-US"/>
              </w:rPr>
            </w:pPr>
            <w:proofErr w:type="spellStart"/>
            <w:r w:rsidRPr="002F18FC">
              <w:rPr>
                <w:rFonts w:ascii="Arial" w:hAnsi="Arial" w:cs="Arial"/>
                <w:lang w:eastAsia="en-US"/>
              </w:rPr>
              <w:t>memberEmail</w:t>
            </w:r>
            <w:proofErr w:type="spellEnd"/>
            <w:r w:rsidRPr="002F18FC">
              <w:rPr>
                <w:rFonts w:ascii="Arial" w:hAnsi="Arial" w:cs="Arial"/>
                <w:lang w:eastAsia="en-US"/>
              </w:rPr>
              <w:t xml:space="preserve">, </w:t>
            </w:r>
            <w:proofErr w:type="spellStart"/>
            <w:r w:rsidRPr="002F18FC">
              <w:rPr>
                <w:rFonts w:ascii="Arial" w:hAnsi="Arial" w:cs="Arial"/>
                <w:lang w:eastAsia="en-US"/>
              </w:rPr>
              <w:t>teamName</w:t>
            </w:r>
            <w:proofErr w:type="spellEnd"/>
            <w:r w:rsidRPr="002F18FC">
              <w:rPr>
                <w:rFonts w:ascii="Arial" w:hAnsi="Arial" w:cs="Arial"/>
                <w:lang w:eastAsia="en-US"/>
              </w:rPr>
              <w:t xml:space="preserve">, </w:t>
            </w:r>
            <w:proofErr w:type="spellStart"/>
            <w:r w:rsidRPr="002F18FC">
              <w:rPr>
                <w:rFonts w:ascii="Arial" w:hAnsi="Arial" w:cs="Arial"/>
                <w:lang w:eastAsia="en-US"/>
              </w:rPr>
              <w:t>teamLogo</w:t>
            </w:r>
            <w:proofErr w:type="spellEnd"/>
            <w:r w:rsidRPr="002F18FC">
              <w:rPr>
                <w:rFonts w:ascii="Arial" w:hAnsi="Arial" w:cs="Arial"/>
                <w:lang w:eastAsia="en-US"/>
              </w:rPr>
              <w:t>, constraints</w:t>
            </w:r>
          </w:p>
        </w:tc>
      </w:tr>
      <w:tr w:rsidR="0080528B" w:rsidTr="002F20DA">
        <w:trPr>
          <w:cantSplit/>
          <w:trHeight w:val="144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Updates any team information as necessary and submits</w:t>
            </w:r>
          </w:p>
        </w:tc>
        <w:tc>
          <w:tcPr>
            <w:tcW w:w="482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Saves the new information and redisplays the team page</w:t>
            </w:r>
          </w:p>
        </w:tc>
        <w:tc>
          <w:tcPr>
            <w:tcW w:w="2552"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proofErr w:type="spellStart"/>
            <w:r w:rsidRPr="002F18FC">
              <w:rPr>
                <w:rFonts w:ascii="Arial" w:hAnsi="Arial" w:cs="Arial"/>
                <w:lang w:eastAsia="en-US"/>
              </w:rPr>
              <w:t>memberName</w:t>
            </w:r>
            <w:proofErr w:type="spellEnd"/>
            <w:r w:rsidRPr="002F18FC">
              <w:rPr>
                <w:rFonts w:ascii="Arial" w:hAnsi="Arial" w:cs="Arial"/>
                <w:lang w:eastAsia="en-US"/>
              </w:rPr>
              <w:t xml:space="preserve">, </w:t>
            </w:r>
            <w:proofErr w:type="spellStart"/>
            <w:r w:rsidRPr="002F18FC">
              <w:rPr>
                <w:rFonts w:ascii="Arial" w:hAnsi="Arial" w:cs="Arial"/>
                <w:lang w:eastAsia="en-US"/>
              </w:rPr>
              <w:t>memberImage</w:t>
            </w:r>
            <w:proofErr w:type="spellEnd"/>
            <w:r w:rsidRPr="002F18FC">
              <w:rPr>
                <w:rFonts w:ascii="Arial" w:hAnsi="Arial" w:cs="Arial"/>
                <w:lang w:eastAsia="en-US"/>
              </w:rPr>
              <w:t xml:space="preserve">, </w:t>
            </w:r>
            <w:proofErr w:type="spellStart"/>
            <w:r w:rsidRPr="002F18FC">
              <w:rPr>
                <w:rFonts w:ascii="Arial" w:hAnsi="Arial" w:cs="Arial"/>
                <w:lang w:eastAsia="en-US"/>
              </w:rPr>
              <w:t>memberDesc</w:t>
            </w:r>
            <w:proofErr w:type="spellEnd"/>
            <w:r w:rsidRPr="002F18FC">
              <w:rPr>
                <w:rFonts w:ascii="Arial" w:hAnsi="Arial" w:cs="Arial"/>
                <w:lang w:eastAsia="en-US"/>
              </w:rPr>
              <w:t>,</w:t>
            </w:r>
          </w:p>
          <w:p w:rsidR="0080528B" w:rsidRPr="002F18FC" w:rsidRDefault="0080528B">
            <w:pPr>
              <w:pStyle w:val="Default"/>
              <w:rPr>
                <w:rFonts w:ascii="Arial" w:hAnsi="Arial" w:cs="Arial"/>
                <w:lang w:eastAsia="en-US"/>
              </w:rPr>
            </w:pPr>
            <w:proofErr w:type="spellStart"/>
            <w:r w:rsidRPr="002F18FC">
              <w:rPr>
                <w:rFonts w:ascii="Arial" w:hAnsi="Arial" w:cs="Arial"/>
                <w:lang w:eastAsia="en-US"/>
              </w:rPr>
              <w:t>memberEmail</w:t>
            </w:r>
            <w:proofErr w:type="spellEnd"/>
            <w:r w:rsidRPr="002F18FC">
              <w:rPr>
                <w:rFonts w:ascii="Arial" w:hAnsi="Arial" w:cs="Arial"/>
                <w:lang w:eastAsia="en-US"/>
              </w:rPr>
              <w:t xml:space="preserve">, </w:t>
            </w:r>
            <w:proofErr w:type="spellStart"/>
            <w:r w:rsidRPr="002F18FC">
              <w:rPr>
                <w:rFonts w:ascii="Arial" w:hAnsi="Arial" w:cs="Arial"/>
                <w:lang w:eastAsia="en-US"/>
              </w:rPr>
              <w:t>teamName</w:t>
            </w:r>
            <w:proofErr w:type="spellEnd"/>
            <w:r w:rsidRPr="002F18FC">
              <w:rPr>
                <w:rFonts w:ascii="Arial" w:hAnsi="Arial" w:cs="Arial"/>
                <w:lang w:eastAsia="en-US"/>
              </w:rPr>
              <w:t xml:space="preserve">, </w:t>
            </w:r>
            <w:proofErr w:type="spellStart"/>
            <w:r w:rsidRPr="002F18FC">
              <w:rPr>
                <w:rFonts w:ascii="Arial" w:hAnsi="Arial" w:cs="Arial"/>
                <w:lang w:eastAsia="en-US"/>
              </w:rPr>
              <w:t>teamLogo</w:t>
            </w:r>
            <w:proofErr w:type="spellEnd"/>
            <w:r w:rsidRPr="002F18FC">
              <w:rPr>
                <w:rFonts w:ascii="Arial" w:hAnsi="Arial" w:cs="Arial"/>
                <w:lang w:eastAsia="en-US"/>
              </w:rPr>
              <w:t>, constraints</w:t>
            </w:r>
          </w:p>
        </w:tc>
      </w:tr>
    </w:tbl>
    <w:p w:rsidR="002F20DA" w:rsidRDefault="002F20DA">
      <w:pPr>
        <w:pStyle w:val="Default"/>
        <w:rPr>
          <w:rFonts w:ascii="Arial" w:hAnsi="Arial" w:cs="Arial"/>
          <w:b/>
          <w:szCs w:val="24"/>
        </w:rPr>
      </w:pPr>
    </w:p>
    <w:p w:rsidR="0080528B" w:rsidRPr="002F18FC" w:rsidRDefault="0080528B">
      <w:pPr>
        <w:pStyle w:val="Default"/>
        <w:rPr>
          <w:rFonts w:ascii="Arial" w:hAnsi="Arial" w:cs="Arial"/>
          <w:lang w:eastAsia="en-US"/>
        </w:rPr>
      </w:pPr>
      <w:r w:rsidRPr="00ED51DB">
        <w:rPr>
          <w:rFonts w:ascii="Arial" w:hAnsi="Arial" w:cs="Arial"/>
          <w:b/>
          <w:szCs w:val="24"/>
        </w:rPr>
        <w:t xml:space="preserve">Successful Post condition: </w:t>
      </w:r>
      <w:r w:rsidRPr="002F18FC">
        <w:rPr>
          <w:rFonts w:ascii="Arial" w:hAnsi="Arial" w:cs="Arial"/>
          <w:lang w:eastAsia="en-US"/>
        </w:rPr>
        <w:t>Team Information is updated and displayed.</w:t>
      </w:r>
    </w:p>
    <w:p w:rsidR="0080528B" w:rsidRDefault="0080528B">
      <w:pPr>
        <w:pStyle w:val="Default"/>
        <w:rPr>
          <w:rFonts w:ascii="Times New Roman Bold" w:hAnsi="Times New Roman Bold"/>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3: Classes/Attributes identified:</w:t>
      </w:r>
    </w:p>
    <w:tbl>
      <w:tblPr>
        <w:tblW w:w="0" w:type="auto"/>
        <w:tblInd w:w="1" w:type="dxa"/>
        <w:shd w:val="clear" w:color="auto" w:fill="FFFFFF"/>
        <w:tblLayout w:type="fixed"/>
        <w:tblLook w:val="0000"/>
      </w:tblPr>
      <w:tblGrid>
        <w:gridCol w:w="2565"/>
        <w:gridCol w:w="7620"/>
      </w:tblGrid>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Class</w:t>
            </w:r>
          </w:p>
        </w:tc>
        <w:tc>
          <w:tcPr>
            <w:tcW w:w="762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Attribute of class</w:t>
            </w:r>
          </w:p>
        </w:tc>
      </w:tr>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ED51DB">
              <w:rPr>
                <w:rFonts w:ascii="Arial" w:hAnsi="Arial" w:cs="Arial"/>
                <w:b/>
                <w:szCs w:val="24"/>
              </w:rPr>
              <w:t>Team</w:t>
            </w:r>
          </w:p>
        </w:tc>
        <w:tc>
          <w:tcPr>
            <w:tcW w:w="762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name, logo, constraints</w:t>
            </w:r>
          </w:p>
        </w:tc>
      </w:tr>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Tahoma" w:hAnsi="Tahoma"/>
                <w:sz w:val="22"/>
              </w:rPr>
            </w:pPr>
            <w:r w:rsidRPr="00ED51DB">
              <w:rPr>
                <w:rFonts w:ascii="Arial" w:hAnsi="Arial" w:cs="Arial"/>
                <w:b/>
                <w:szCs w:val="24"/>
              </w:rPr>
              <w:t>Member</w:t>
            </w:r>
          </w:p>
        </w:tc>
        <w:tc>
          <w:tcPr>
            <w:tcW w:w="762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 xml:space="preserve">name, image, </w:t>
            </w:r>
            <w:proofErr w:type="spellStart"/>
            <w:r w:rsidRPr="002F18FC">
              <w:rPr>
                <w:rFonts w:ascii="Arial" w:hAnsi="Arial" w:cs="Arial"/>
                <w:lang w:eastAsia="en-US"/>
              </w:rPr>
              <w:t>desc</w:t>
            </w:r>
            <w:proofErr w:type="spellEnd"/>
            <w:r w:rsidRPr="002F18FC">
              <w:rPr>
                <w:rFonts w:ascii="Arial" w:hAnsi="Arial" w:cs="Arial"/>
                <w:lang w:eastAsia="en-US"/>
              </w:rPr>
              <w:t>, email</w:t>
            </w:r>
          </w:p>
        </w:tc>
      </w:tr>
    </w:tbl>
    <w:p w:rsidR="0080528B" w:rsidRDefault="0080528B">
      <w:pPr>
        <w:pStyle w:val="FreeForm"/>
        <w:ind w:left="1"/>
        <w:rPr>
          <w:rFonts w:ascii="Times New Roman Bold" w:hAnsi="Times New Roman Bold"/>
          <w:sz w:val="22"/>
        </w:rPr>
      </w:pPr>
    </w:p>
    <w:p w:rsidR="0080528B" w:rsidRDefault="0080528B">
      <w:pPr>
        <w:pStyle w:val="FreeFormA"/>
        <w:rPr>
          <w:rFonts w:ascii="Times New Roman Bold" w:hAnsi="Times New Roman Bold"/>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80528B">
      <w:pPr>
        <w:pStyle w:val="Default"/>
        <w:rPr>
          <w:sz w:val="22"/>
        </w:rPr>
      </w:pPr>
    </w:p>
    <w:p w:rsidR="0080528B" w:rsidRDefault="002F20DA" w:rsidP="00666F1A">
      <w:pPr>
        <w:pStyle w:val="Heading3AA"/>
      </w:pPr>
      <w:r>
        <w:br w:type="page"/>
      </w:r>
      <w:bookmarkStart w:id="60" w:name="_Toc300126440"/>
      <w:r w:rsidR="002F2292">
        <w:rPr>
          <w:rFonts w:ascii="Times New Roman" w:hAnsi="Times New Roman"/>
        </w:rPr>
        <w:lastRenderedPageBreak/>
        <w:t>5</w:t>
      </w:r>
      <w:r w:rsidR="0080528B" w:rsidRPr="00666F1A">
        <w:rPr>
          <w:rFonts w:ascii="Times New Roman" w:hAnsi="Times New Roman"/>
        </w:rPr>
        <w:t>.2.24   View All Projects</w:t>
      </w:r>
      <w:bookmarkEnd w:id="60"/>
      <w:r w:rsidR="0080528B">
        <w:t xml:space="preserve"> </w:t>
      </w:r>
    </w:p>
    <w:p w:rsidR="0080528B" w:rsidRPr="00ED51DB" w:rsidRDefault="0080528B" w:rsidP="00ED51DB">
      <w:pPr>
        <w:pStyle w:val="Default"/>
        <w:rPr>
          <w:rFonts w:ascii="Arial" w:hAnsi="Arial" w:cs="Arial"/>
          <w:b/>
          <w:szCs w:val="24"/>
        </w:rPr>
      </w:pPr>
      <w:r w:rsidRPr="00ED51DB">
        <w:rPr>
          <w:rFonts w:ascii="Arial" w:hAnsi="Arial" w:cs="Arial"/>
          <w:b/>
          <w:szCs w:val="24"/>
        </w:rPr>
        <w:t>Identifier: UC16</w:t>
      </w:r>
    </w:p>
    <w:p w:rsidR="0080528B" w:rsidRDefault="0080528B">
      <w:pPr>
        <w:pStyle w:val="Default"/>
        <w:rPr>
          <w:sz w:val="22"/>
        </w:rPr>
      </w:pPr>
    </w:p>
    <w:p w:rsidR="0080528B" w:rsidRDefault="0080528B">
      <w:pPr>
        <w:pStyle w:val="Default"/>
        <w:rPr>
          <w:sz w:val="22"/>
        </w:rPr>
      </w:pPr>
      <w:r w:rsidRPr="00ED51DB">
        <w:rPr>
          <w:rFonts w:ascii="Arial" w:hAnsi="Arial" w:cs="Arial"/>
          <w:b/>
          <w:szCs w:val="24"/>
        </w:rPr>
        <w:t>Brief Description:</w:t>
      </w:r>
      <w:r>
        <w:rPr>
          <w:rFonts w:ascii="Times New Roman Bold" w:hAnsi="Times New Roman Bold"/>
          <w:sz w:val="22"/>
        </w:rPr>
        <w:t xml:space="preserve">  </w:t>
      </w:r>
      <w:r w:rsidRPr="002F18FC">
        <w:rPr>
          <w:rFonts w:ascii="Arial" w:hAnsi="Arial" w:cs="Arial"/>
          <w:lang w:eastAsia="en-US"/>
        </w:rPr>
        <w:t>This</w:t>
      </w:r>
      <w:r w:rsidR="00934915">
        <w:rPr>
          <w:rFonts w:ascii="Arial" w:hAnsi="Arial" w:cs="Arial"/>
          <w:lang w:eastAsia="en-US"/>
        </w:rPr>
        <w:t xml:space="preserve"> use case enables the actor, a </w:t>
      </w:r>
      <w:proofErr w:type="spellStart"/>
      <w:r w:rsidR="00934915">
        <w:rPr>
          <w:rFonts w:ascii="Arial" w:hAnsi="Arial" w:cs="Arial"/>
          <w:lang w:eastAsia="en-US"/>
        </w:rPr>
        <w:t>TeamL</w:t>
      </w:r>
      <w:r w:rsidRPr="002F18FC">
        <w:rPr>
          <w:rFonts w:ascii="Arial" w:hAnsi="Arial" w:cs="Arial"/>
          <w:lang w:eastAsia="en-US"/>
        </w:rPr>
        <w:t>eader</w:t>
      </w:r>
      <w:proofErr w:type="spellEnd"/>
      <w:r w:rsidR="00B36364">
        <w:rPr>
          <w:rFonts w:ascii="Arial" w:hAnsi="Arial" w:cs="Arial"/>
          <w:lang w:eastAsia="en-US"/>
        </w:rPr>
        <w:t xml:space="preserve"> and </w:t>
      </w:r>
      <w:r w:rsidR="00934915">
        <w:rPr>
          <w:rFonts w:ascii="Arial" w:hAnsi="Arial" w:cs="Arial"/>
          <w:lang w:eastAsia="en-US"/>
        </w:rPr>
        <w:t>Supervisor/Site A</w:t>
      </w:r>
      <w:r w:rsidR="00B36364">
        <w:rPr>
          <w:rFonts w:ascii="Arial" w:hAnsi="Arial" w:cs="Arial"/>
          <w:lang w:eastAsia="en-US"/>
        </w:rPr>
        <w:t>dmin</w:t>
      </w:r>
      <w:r w:rsidRPr="002F18FC">
        <w:rPr>
          <w:rFonts w:ascii="Arial" w:hAnsi="Arial" w:cs="Arial"/>
          <w:lang w:eastAsia="en-US"/>
        </w:rPr>
        <w:t>, to view any project.</w:t>
      </w:r>
    </w:p>
    <w:p w:rsidR="0080528B" w:rsidRDefault="0080528B">
      <w:pPr>
        <w:pStyle w:val="Default"/>
        <w:rPr>
          <w:rFonts w:ascii="Times New Roman Bold" w:hAnsi="Times New Roman Bold"/>
          <w:sz w:val="22"/>
        </w:rPr>
      </w:pPr>
    </w:p>
    <w:p w:rsidR="0080528B" w:rsidRDefault="0080528B" w:rsidP="00ED51DB">
      <w:pPr>
        <w:pStyle w:val="Default"/>
        <w:rPr>
          <w:rFonts w:ascii="Arial" w:hAnsi="Arial" w:cs="Arial"/>
          <w:b/>
          <w:szCs w:val="24"/>
        </w:rPr>
      </w:pPr>
      <w:r w:rsidRPr="00ED51DB">
        <w:rPr>
          <w:rFonts w:ascii="Arial" w:hAnsi="Arial" w:cs="Arial"/>
          <w:b/>
          <w:szCs w:val="24"/>
        </w:rPr>
        <w:t>Section 1: Business Rule(s):</w:t>
      </w:r>
    </w:p>
    <w:p w:rsidR="00B36364" w:rsidRPr="00B834C5" w:rsidRDefault="00B36364" w:rsidP="00ED51DB">
      <w:pPr>
        <w:pStyle w:val="Default"/>
        <w:rPr>
          <w:rFonts w:ascii="Arial" w:hAnsi="Arial" w:cs="Arial"/>
        </w:rPr>
      </w:pPr>
      <w:r w:rsidRPr="00B834C5">
        <w:rPr>
          <w:rFonts w:ascii="Arial" w:hAnsi="Arial" w:cs="Arial"/>
        </w:rPr>
        <w:t xml:space="preserve">BR#30: </w:t>
      </w:r>
      <w:r w:rsidR="00934915">
        <w:rPr>
          <w:rFonts w:ascii="Arial" w:hAnsi="Arial" w:cs="Arial"/>
        </w:rPr>
        <w:t>Supervisor</w:t>
      </w:r>
      <w:r w:rsidRPr="00691C91">
        <w:rPr>
          <w:rFonts w:ascii="Arial" w:hAnsi="Arial" w:cs="Arial"/>
        </w:rPr>
        <w:t xml:space="preserve"> should be able to view all the projects that match his/her identifier</w:t>
      </w:r>
    </w:p>
    <w:p w:rsidR="0080528B" w:rsidRDefault="0080528B">
      <w:pPr>
        <w:pStyle w:val="Default"/>
        <w:rPr>
          <w:sz w:val="22"/>
        </w:rPr>
      </w:pPr>
    </w:p>
    <w:p w:rsidR="0080528B" w:rsidRPr="00ED51DB" w:rsidRDefault="0080528B">
      <w:pPr>
        <w:pStyle w:val="Default"/>
        <w:rPr>
          <w:rFonts w:ascii="Arial" w:hAnsi="Arial" w:cs="Arial"/>
          <w:b/>
          <w:szCs w:val="24"/>
        </w:rPr>
      </w:pPr>
      <w:r w:rsidRPr="00ED51DB">
        <w:rPr>
          <w:rFonts w:ascii="Arial" w:hAnsi="Arial" w:cs="Arial"/>
          <w:b/>
          <w:szCs w:val="24"/>
        </w:rPr>
        <w:t xml:space="preserve">Section 2: All Scenarios (HD): </w:t>
      </w:r>
    </w:p>
    <w:p w:rsidR="0080528B" w:rsidRDefault="0080528B">
      <w:pPr>
        <w:pStyle w:val="Default"/>
        <w:rPr>
          <w:rFonts w:ascii="Times New Roman Bold" w:hAnsi="Times New Roman Bold"/>
          <w:sz w:val="22"/>
        </w:rPr>
      </w:pPr>
    </w:p>
    <w:p w:rsidR="0080528B" w:rsidRDefault="0080528B">
      <w:pPr>
        <w:pStyle w:val="Default"/>
        <w:rPr>
          <w:rFonts w:ascii="Times New Roman Bold" w:hAnsi="Times New Roman Bold"/>
          <w:sz w:val="22"/>
        </w:rPr>
      </w:pPr>
      <w:r w:rsidRPr="00ED51DB">
        <w:rPr>
          <w:rFonts w:ascii="Arial" w:hAnsi="Arial" w:cs="Arial"/>
          <w:b/>
          <w:szCs w:val="24"/>
        </w:rPr>
        <w:t xml:space="preserve">Scenario 1:  </w:t>
      </w:r>
      <w:r w:rsidRPr="002F18FC">
        <w:rPr>
          <w:rFonts w:ascii="Arial" w:hAnsi="Arial" w:cs="Arial"/>
          <w:lang w:eastAsia="en-US"/>
        </w:rPr>
        <w:t>View a Project</w:t>
      </w:r>
    </w:p>
    <w:p w:rsidR="0080528B" w:rsidRPr="00ED51DB" w:rsidRDefault="0080528B">
      <w:pPr>
        <w:pStyle w:val="Default"/>
        <w:rPr>
          <w:rFonts w:ascii="Arial" w:hAnsi="Arial" w:cs="Arial"/>
          <w:b/>
          <w:szCs w:val="24"/>
        </w:rPr>
      </w:pPr>
      <w:r w:rsidRPr="00ED51DB">
        <w:rPr>
          <w:rFonts w:ascii="Arial" w:hAnsi="Arial" w:cs="Arial"/>
          <w:b/>
          <w:szCs w:val="24"/>
        </w:rPr>
        <w:t xml:space="preserve">Preconditions: </w:t>
      </w:r>
      <w:r w:rsidRPr="002F18FC">
        <w:rPr>
          <w:rFonts w:ascii="Arial" w:hAnsi="Arial" w:cs="Arial"/>
          <w:lang w:eastAsia="en-US"/>
        </w:rPr>
        <w:t>The Team Page is displayed</w:t>
      </w:r>
    </w:p>
    <w:tbl>
      <w:tblPr>
        <w:tblW w:w="0" w:type="auto"/>
        <w:tblInd w:w="1" w:type="dxa"/>
        <w:shd w:val="clear" w:color="auto" w:fill="FFFFFF"/>
        <w:tblLayout w:type="fixed"/>
        <w:tblLook w:val="0000"/>
      </w:tblPr>
      <w:tblGrid>
        <w:gridCol w:w="2808"/>
        <w:gridCol w:w="5130"/>
        <w:gridCol w:w="2410"/>
      </w:tblGrid>
      <w:tr w:rsidR="0080528B" w:rsidTr="002F20DA">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Actor</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System</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Data Used</w:t>
            </w:r>
          </w:p>
        </w:tc>
      </w:tr>
      <w:tr w:rsidR="0080528B" w:rsidTr="002F20DA">
        <w:trPr>
          <w:cantSplit/>
          <w:trHeight w:val="104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Selects View Projects</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B36364" w:rsidP="00B36364">
            <w:pPr>
              <w:pStyle w:val="Default"/>
              <w:rPr>
                <w:rFonts w:ascii="Arial" w:hAnsi="Arial" w:cs="Arial"/>
                <w:lang w:eastAsia="en-US"/>
              </w:rPr>
            </w:pPr>
            <w:r>
              <w:rPr>
                <w:rFonts w:ascii="Arial" w:hAnsi="Arial" w:cs="Arial"/>
                <w:lang w:eastAsia="en-US"/>
              </w:rPr>
              <w:t xml:space="preserve">Checks the actor identifier and </w:t>
            </w:r>
            <w:proofErr w:type="spellStart"/>
            <w:r>
              <w:rPr>
                <w:rFonts w:ascii="Arial" w:hAnsi="Arial" w:cs="Arial"/>
                <w:lang w:eastAsia="en-US"/>
              </w:rPr>
              <w:t>r</w:t>
            </w:r>
            <w:r w:rsidR="0080528B" w:rsidRPr="002F18FC">
              <w:rPr>
                <w:rFonts w:ascii="Arial" w:hAnsi="Arial" w:cs="Arial"/>
                <w:lang w:eastAsia="en-US"/>
              </w:rPr>
              <w:t>etireves</w:t>
            </w:r>
            <w:proofErr w:type="spellEnd"/>
            <w:r w:rsidR="0080528B" w:rsidRPr="002F18FC">
              <w:rPr>
                <w:rFonts w:ascii="Arial" w:hAnsi="Arial" w:cs="Arial"/>
                <w:lang w:eastAsia="en-US"/>
              </w:rPr>
              <w:t xml:space="preserve"> a list of </w:t>
            </w:r>
            <w:r>
              <w:rPr>
                <w:rFonts w:ascii="Arial" w:hAnsi="Arial" w:cs="Arial"/>
                <w:lang w:eastAsia="en-US"/>
              </w:rPr>
              <w:t xml:space="preserve">appropriate </w:t>
            </w:r>
            <w:r w:rsidR="0080528B" w:rsidRPr="002F18FC">
              <w:rPr>
                <w:rFonts w:ascii="Arial" w:hAnsi="Arial" w:cs="Arial"/>
                <w:lang w:eastAsia="en-US"/>
              </w:rPr>
              <w:t>current projects and their short descriptions and displays on screen</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851CD" w:rsidRDefault="007851CD">
            <w:pPr>
              <w:pStyle w:val="Default"/>
              <w:rPr>
                <w:rFonts w:ascii="Arial" w:hAnsi="Arial" w:cs="Arial"/>
                <w:lang w:eastAsia="en-US"/>
              </w:rPr>
            </w:pPr>
            <w:r>
              <w:rPr>
                <w:rFonts w:ascii="Arial" w:hAnsi="Arial" w:cs="Arial"/>
                <w:lang w:eastAsia="en-US"/>
              </w:rPr>
              <w:t>Identifier,</w:t>
            </w:r>
          </w:p>
          <w:p w:rsidR="0080528B" w:rsidRPr="002F18FC" w:rsidRDefault="0080528B">
            <w:pPr>
              <w:pStyle w:val="Default"/>
              <w:rPr>
                <w:rFonts w:ascii="Arial" w:hAnsi="Arial" w:cs="Arial"/>
                <w:lang w:eastAsia="en-US"/>
              </w:rPr>
            </w:pPr>
            <w:proofErr w:type="spellStart"/>
            <w:r w:rsidRPr="002F18FC">
              <w:rPr>
                <w:rFonts w:ascii="Arial" w:hAnsi="Arial" w:cs="Arial"/>
                <w:lang w:eastAsia="en-US"/>
              </w:rPr>
              <w:t>projectStatus</w:t>
            </w:r>
            <w:proofErr w:type="spellEnd"/>
            <w:r w:rsidRPr="002F18FC">
              <w:rPr>
                <w:rFonts w:ascii="Arial" w:hAnsi="Arial" w:cs="Arial"/>
                <w:lang w:eastAsia="en-US"/>
              </w:rPr>
              <w:t xml:space="preserve">, </w:t>
            </w:r>
            <w:proofErr w:type="spellStart"/>
            <w:r w:rsidRPr="002F18FC">
              <w:rPr>
                <w:rFonts w:ascii="Arial" w:hAnsi="Arial" w:cs="Arial"/>
                <w:lang w:eastAsia="en-US"/>
              </w:rPr>
              <w:t>projectName</w:t>
            </w:r>
            <w:proofErr w:type="spellEnd"/>
            <w:r w:rsidRPr="002F18FC">
              <w:rPr>
                <w:rFonts w:ascii="Arial" w:hAnsi="Arial" w:cs="Arial"/>
                <w:lang w:eastAsia="en-US"/>
              </w:rPr>
              <w:t xml:space="preserve">, </w:t>
            </w:r>
            <w:proofErr w:type="spellStart"/>
            <w:r w:rsidRPr="002F18FC">
              <w:rPr>
                <w:rFonts w:ascii="Arial" w:hAnsi="Arial" w:cs="Arial"/>
                <w:lang w:eastAsia="en-US"/>
              </w:rPr>
              <w:t>shortDesc</w:t>
            </w:r>
            <w:proofErr w:type="spellEnd"/>
            <w:r w:rsidRPr="002F18FC">
              <w:rPr>
                <w:rFonts w:ascii="Arial" w:hAnsi="Arial" w:cs="Arial"/>
                <w:lang w:eastAsia="en-US"/>
              </w:rPr>
              <w:t>, company</w:t>
            </w:r>
          </w:p>
        </w:tc>
      </w:tr>
      <w:tr w:rsidR="0080528B" w:rsidTr="002F20DA">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Select a project</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r w:rsidRPr="002F18FC">
              <w:rPr>
                <w:rFonts w:ascii="Arial" w:hAnsi="Arial" w:cs="Arial"/>
                <w:lang w:eastAsia="en-US"/>
              </w:rPr>
              <w:t>Retrieve the full description for the project and displays on screen</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2F18FC" w:rsidRDefault="0080528B">
            <w:pPr>
              <w:pStyle w:val="Default"/>
              <w:rPr>
                <w:rFonts w:ascii="Arial" w:hAnsi="Arial" w:cs="Arial"/>
                <w:lang w:eastAsia="en-US"/>
              </w:rPr>
            </w:pPr>
            <w:proofErr w:type="spellStart"/>
            <w:r w:rsidRPr="002F18FC">
              <w:rPr>
                <w:rFonts w:ascii="Arial" w:hAnsi="Arial" w:cs="Arial"/>
                <w:lang w:eastAsia="en-US"/>
              </w:rPr>
              <w:t>fullDesc</w:t>
            </w:r>
            <w:proofErr w:type="spellEnd"/>
            <w:r w:rsidRPr="002F18FC">
              <w:rPr>
                <w:rFonts w:ascii="Arial" w:hAnsi="Arial" w:cs="Arial"/>
                <w:lang w:eastAsia="en-US"/>
              </w:rPr>
              <w:t xml:space="preserve">, </w:t>
            </w:r>
            <w:proofErr w:type="spellStart"/>
            <w:r w:rsidRPr="002F18FC">
              <w:rPr>
                <w:rFonts w:ascii="Arial" w:hAnsi="Arial" w:cs="Arial"/>
                <w:lang w:eastAsia="en-US"/>
              </w:rPr>
              <w:t>projectName</w:t>
            </w:r>
            <w:proofErr w:type="spellEnd"/>
            <w:r w:rsidRPr="002F18FC">
              <w:rPr>
                <w:rFonts w:ascii="Arial" w:hAnsi="Arial" w:cs="Arial"/>
                <w:lang w:eastAsia="en-US"/>
              </w:rPr>
              <w:t>, company</w:t>
            </w:r>
          </w:p>
        </w:tc>
      </w:tr>
    </w:tbl>
    <w:p w:rsidR="002F20DA" w:rsidRDefault="002F20DA">
      <w:pPr>
        <w:pStyle w:val="Default"/>
        <w:rPr>
          <w:rFonts w:ascii="Arial" w:hAnsi="Arial" w:cs="Arial"/>
          <w:b/>
          <w:szCs w:val="24"/>
        </w:rPr>
      </w:pPr>
    </w:p>
    <w:p w:rsidR="0080528B" w:rsidRPr="002F18FC" w:rsidRDefault="0080528B">
      <w:pPr>
        <w:pStyle w:val="Default"/>
        <w:rPr>
          <w:rFonts w:ascii="Arial" w:hAnsi="Arial" w:cs="Arial"/>
          <w:lang w:eastAsia="en-US"/>
        </w:rPr>
      </w:pPr>
      <w:r w:rsidRPr="00ED51DB">
        <w:rPr>
          <w:rFonts w:ascii="Arial" w:hAnsi="Arial" w:cs="Arial"/>
          <w:b/>
          <w:szCs w:val="24"/>
        </w:rPr>
        <w:t xml:space="preserve">Successful Post condition: </w:t>
      </w:r>
      <w:r w:rsidRPr="002F18FC">
        <w:rPr>
          <w:rFonts w:ascii="Arial" w:hAnsi="Arial" w:cs="Arial"/>
          <w:lang w:eastAsia="en-US"/>
        </w:rPr>
        <w:t>Actor is viewing a project.</w:t>
      </w:r>
    </w:p>
    <w:p w:rsidR="0080528B" w:rsidRDefault="0080528B">
      <w:pPr>
        <w:pStyle w:val="Default"/>
        <w:rPr>
          <w:sz w:val="22"/>
        </w:rPr>
      </w:pPr>
    </w:p>
    <w:p w:rsidR="0080528B" w:rsidRPr="00ED51DB" w:rsidRDefault="0080528B" w:rsidP="00ED51DB">
      <w:pPr>
        <w:pStyle w:val="Default"/>
        <w:rPr>
          <w:rFonts w:ascii="Arial" w:hAnsi="Arial" w:cs="Arial"/>
          <w:b/>
          <w:szCs w:val="24"/>
        </w:rPr>
      </w:pPr>
      <w:r w:rsidRPr="00ED51DB">
        <w:rPr>
          <w:rFonts w:ascii="Arial" w:hAnsi="Arial" w:cs="Arial"/>
          <w:b/>
          <w:szCs w:val="24"/>
        </w:rPr>
        <w:t>Section 3: Classes/Attributes identified:</w:t>
      </w:r>
    </w:p>
    <w:tbl>
      <w:tblPr>
        <w:tblW w:w="0" w:type="auto"/>
        <w:tblInd w:w="1" w:type="dxa"/>
        <w:shd w:val="clear" w:color="auto" w:fill="FFFFFF"/>
        <w:tblLayout w:type="fixed"/>
        <w:tblLook w:val="0000"/>
      </w:tblPr>
      <w:tblGrid>
        <w:gridCol w:w="2565"/>
        <w:gridCol w:w="7783"/>
      </w:tblGrid>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Class</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Pr="00ED51DB" w:rsidRDefault="0080528B">
            <w:pPr>
              <w:pStyle w:val="Default"/>
              <w:rPr>
                <w:rFonts w:ascii="Arial" w:hAnsi="Arial" w:cs="Arial"/>
                <w:b/>
                <w:szCs w:val="24"/>
              </w:rPr>
            </w:pPr>
            <w:r w:rsidRPr="00ED51DB">
              <w:rPr>
                <w:rFonts w:ascii="Arial" w:hAnsi="Arial" w:cs="Arial"/>
                <w:b/>
                <w:szCs w:val="24"/>
              </w:rPr>
              <w:t>Attribute of class</w:t>
            </w:r>
          </w:p>
        </w:tc>
      </w:tr>
      <w:tr w:rsidR="0080528B"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Lucida Grande" w:hAnsi="Lucida Grande"/>
                <w:sz w:val="22"/>
              </w:rPr>
            </w:pPr>
            <w:r w:rsidRPr="00ED51DB">
              <w:rPr>
                <w:rFonts w:ascii="Arial" w:hAnsi="Arial" w:cs="Arial"/>
                <w:b/>
                <w:szCs w:val="24"/>
              </w:rPr>
              <w:t>Project</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80528B" w:rsidRDefault="0080528B">
            <w:pPr>
              <w:pStyle w:val="Default"/>
              <w:rPr>
                <w:rFonts w:ascii="Lucida Grande" w:hAnsi="Lucida Grande"/>
                <w:sz w:val="22"/>
              </w:rPr>
            </w:pPr>
            <w:r w:rsidRPr="002F18FC">
              <w:rPr>
                <w:rFonts w:ascii="Arial" w:hAnsi="Arial" w:cs="Arial"/>
                <w:lang w:eastAsia="en-US"/>
              </w:rPr>
              <w:t xml:space="preserve">status, name, </w:t>
            </w:r>
            <w:proofErr w:type="spellStart"/>
            <w:r w:rsidRPr="002F18FC">
              <w:rPr>
                <w:rFonts w:ascii="Arial" w:hAnsi="Arial" w:cs="Arial"/>
                <w:lang w:eastAsia="en-US"/>
              </w:rPr>
              <w:t>shortDesc</w:t>
            </w:r>
            <w:proofErr w:type="spellEnd"/>
            <w:r w:rsidRPr="002F18FC">
              <w:rPr>
                <w:rFonts w:ascii="Arial" w:hAnsi="Arial" w:cs="Arial"/>
                <w:lang w:eastAsia="en-US"/>
              </w:rPr>
              <w:t xml:space="preserve">, </w:t>
            </w:r>
            <w:proofErr w:type="spellStart"/>
            <w:r w:rsidRPr="002F18FC">
              <w:rPr>
                <w:rFonts w:ascii="Arial" w:hAnsi="Arial" w:cs="Arial"/>
                <w:lang w:eastAsia="en-US"/>
              </w:rPr>
              <w:t>fullDesc</w:t>
            </w:r>
            <w:proofErr w:type="spellEnd"/>
            <w:r w:rsidRPr="002F18FC">
              <w:rPr>
                <w:rFonts w:ascii="Arial" w:hAnsi="Arial" w:cs="Arial"/>
                <w:lang w:eastAsia="en-US"/>
              </w:rPr>
              <w:t>, company</w:t>
            </w:r>
          </w:p>
        </w:tc>
      </w:tr>
      <w:tr w:rsidR="007851CD" w:rsidTr="002F20DA">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851CD" w:rsidRPr="00ED51DB" w:rsidRDefault="007851CD">
            <w:pPr>
              <w:pStyle w:val="Default"/>
              <w:rPr>
                <w:rFonts w:ascii="Arial" w:hAnsi="Arial" w:cs="Arial"/>
                <w:b/>
                <w:szCs w:val="24"/>
              </w:rPr>
            </w:pPr>
            <w:r>
              <w:rPr>
                <w:rFonts w:ascii="Arial" w:hAnsi="Arial" w:cs="Arial"/>
                <w:b/>
                <w:szCs w:val="24"/>
              </w:rPr>
              <w:t>User</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851CD" w:rsidRPr="002F18FC" w:rsidRDefault="007851CD">
            <w:pPr>
              <w:pStyle w:val="Default"/>
              <w:rPr>
                <w:rFonts w:ascii="Arial" w:hAnsi="Arial" w:cs="Arial"/>
                <w:lang w:eastAsia="en-US"/>
              </w:rPr>
            </w:pPr>
            <w:r>
              <w:rPr>
                <w:rFonts w:ascii="Arial" w:hAnsi="Arial" w:cs="Arial"/>
                <w:lang w:eastAsia="en-US"/>
              </w:rPr>
              <w:t>Identifier</w:t>
            </w:r>
          </w:p>
        </w:tc>
      </w:tr>
    </w:tbl>
    <w:p w:rsidR="0080528B" w:rsidRDefault="0080528B">
      <w:pPr>
        <w:pStyle w:val="FreeForm"/>
        <w:ind w:left="1"/>
        <w:rPr>
          <w:rFonts w:ascii="Times New Roman Bold" w:hAnsi="Times New Roman Bold"/>
          <w:sz w:val="22"/>
        </w:rPr>
      </w:pPr>
    </w:p>
    <w:p w:rsidR="0080528B" w:rsidRDefault="0080528B">
      <w:pPr>
        <w:pStyle w:val="FreeFormA"/>
        <w:rPr>
          <w:rFonts w:ascii="Times New Roman Bold" w:hAnsi="Times New Roman Bold"/>
          <w:sz w:val="22"/>
        </w:rPr>
      </w:pPr>
    </w:p>
    <w:p w:rsidR="002930AF" w:rsidRDefault="004F038C" w:rsidP="002C0D73">
      <w:pPr>
        <w:pStyle w:val="Heading2A"/>
        <w:rPr>
          <w:sz w:val="22"/>
        </w:rPr>
      </w:pPr>
      <w:r>
        <w:rPr>
          <w:sz w:val="22"/>
        </w:rPr>
        <w:br w:type="page"/>
      </w:r>
      <w:bookmarkStart w:id="61" w:name="_Toc300126441"/>
    </w:p>
    <w:p w:rsidR="002930AF" w:rsidRDefault="002930AF" w:rsidP="002930AF">
      <w:pPr>
        <w:pStyle w:val="Heading3AA"/>
      </w:pPr>
      <w:r>
        <w:rPr>
          <w:rFonts w:ascii="Times New Roman" w:hAnsi="Times New Roman"/>
        </w:rPr>
        <w:lastRenderedPageBreak/>
        <w:t>5.2.25</w:t>
      </w:r>
      <w:r w:rsidRPr="00666F1A">
        <w:rPr>
          <w:rFonts w:ascii="Times New Roman" w:hAnsi="Times New Roman"/>
        </w:rPr>
        <w:t xml:space="preserve">   </w:t>
      </w:r>
      <w:r>
        <w:rPr>
          <w:rFonts w:ascii="Times New Roman" w:hAnsi="Times New Roman"/>
        </w:rPr>
        <w:t>Match Team/Projects manually</w:t>
      </w:r>
      <w:r>
        <w:t xml:space="preserve"> </w:t>
      </w:r>
    </w:p>
    <w:p w:rsidR="002930AF" w:rsidRPr="00ED51DB" w:rsidRDefault="002930AF" w:rsidP="002930AF">
      <w:pPr>
        <w:pStyle w:val="Default"/>
        <w:rPr>
          <w:rFonts w:ascii="Arial" w:hAnsi="Arial" w:cs="Arial"/>
          <w:b/>
          <w:szCs w:val="24"/>
        </w:rPr>
      </w:pPr>
      <w:r>
        <w:rPr>
          <w:rFonts w:ascii="Arial" w:hAnsi="Arial" w:cs="Arial"/>
          <w:b/>
          <w:szCs w:val="24"/>
        </w:rPr>
        <w:t>Identifier: UC25</w:t>
      </w:r>
    </w:p>
    <w:p w:rsidR="002930AF" w:rsidRDefault="002930AF" w:rsidP="002930AF">
      <w:pPr>
        <w:pStyle w:val="Default"/>
        <w:rPr>
          <w:sz w:val="22"/>
        </w:rPr>
      </w:pPr>
    </w:p>
    <w:p w:rsidR="002930AF" w:rsidRDefault="002930AF" w:rsidP="002930AF">
      <w:pPr>
        <w:pStyle w:val="Default"/>
        <w:rPr>
          <w:sz w:val="22"/>
        </w:rPr>
      </w:pPr>
      <w:r w:rsidRPr="00ED51DB">
        <w:rPr>
          <w:rFonts w:ascii="Arial" w:hAnsi="Arial" w:cs="Arial"/>
          <w:b/>
          <w:szCs w:val="24"/>
        </w:rPr>
        <w:t>Brief Description:</w:t>
      </w:r>
      <w:r>
        <w:rPr>
          <w:rFonts w:ascii="Times New Roman Bold" w:hAnsi="Times New Roman Bold"/>
          <w:sz w:val="22"/>
        </w:rPr>
        <w:t xml:space="preserve">  </w:t>
      </w:r>
      <w:r w:rsidRPr="002F18FC">
        <w:rPr>
          <w:rFonts w:ascii="Arial" w:hAnsi="Arial" w:cs="Arial"/>
          <w:lang w:eastAsia="en-US"/>
        </w:rPr>
        <w:t>This</w:t>
      </w:r>
      <w:r>
        <w:rPr>
          <w:rFonts w:ascii="Arial" w:hAnsi="Arial" w:cs="Arial"/>
          <w:lang w:eastAsia="en-US"/>
        </w:rPr>
        <w:t xml:space="preserve"> use case enables the actor, an Instructor</w:t>
      </w:r>
      <w:r w:rsidRPr="002F18FC">
        <w:rPr>
          <w:rFonts w:ascii="Arial" w:hAnsi="Arial" w:cs="Arial"/>
          <w:lang w:eastAsia="en-US"/>
        </w:rPr>
        <w:t xml:space="preserve">, to </w:t>
      </w:r>
      <w:r>
        <w:rPr>
          <w:rFonts w:ascii="Arial" w:hAnsi="Arial" w:cs="Arial"/>
          <w:lang w:eastAsia="en-US"/>
        </w:rPr>
        <w:t>match team/projects manually</w:t>
      </w:r>
      <w:r w:rsidRPr="002F18FC">
        <w:rPr>
          <w:rFonts w:ascii="Arial" w:hAnsi="Arial" w:cs="Arial"/>
          <w:lang w:eastAsia="en-US"/>
        </w:rPr>
        <w:t>.</w:t>
      </w:r>
    </w:p>
    <w:p w:rsidR="002930AF" w:rsidRDefault="002930AF" w:rsidP="002930AF">
      <w:pPr>
        <w:pStyle w:val="Default"/>
        <w:rPr>
          <w:rFonts w:ascii="Times New Roman Bold" w:hAnsi="Times New Roman Bold"/>
          <w:sz w:val="22"/>
        </w:rPr>
      </w:pPr>
    </w:p>
    <w:p w:rsidR="002930AF" w:rsidRDefault="002930AF" w:rsidP="002930AF">
      <w:pPr>
        <w:pStyle w:val="Default"/>
        <w:rPr>
          <w:rFonts w:ascii="Arial" w:hAnsi="Arial" w:cs="Arial"/>
          <w:b/>
          <w:szCs w:val="24"/>
        </w:rPr>
      </w:pPr>
      <w:r w:rsidRPr="00ED51DB">
        <w:rPr>
          <w:rFonts w:ascii="Arial" w:hAnsi="Arial" w:cs="Arial"/>
          <w:b/>
          <w:szCs w:val="24"/>
        </w:rPr>
        <w:t>Section 1: Business Rule(s):</w:t>
      </w:r>
    </w:p>
    <w:p w:rsidR="002930AF" w:rsidRPr="00B834C5" w:rsidRDefault="002930AF" w:rsidP="002930AF">
      <w:pPr>
        <w:pStyle w:val="Default"/>
        <w:rPr>
          <w:rFonts w:ascii="Arial" w:hAnsi="Arial" w:cs="Arial"/>
        </w:rPr>
      </w:pPr>
      <w:r w:rsidRPr="00B834C5">
        <w:rPr>
          <w:rFonts w:ascii="Arial" w:hAnsi="Arial" w:cs="Arial"/>
        </w:rPr>
        <w:t>BR#3</w:t>
      </w:r>
      <w:r w:rsidR="0076540E">
        <w:rPr>
          <w:rFonts w:ascii="Arial" w:hAnsi="Arial" w:cs="Arial"/>
        </w:rPr>
        <w:t>9</w:t>
      </w:r>
      <w:r w:rsidRPr="00B834C5">
        <w:rPr>
          <w:rFonts w:ascii="Arial" w:hAnsi="Arial" w:cs="Arial"/>
        </w:rPr>
        <w:t xml:space="preserve">: </w:t>
      </w:r>
      <w:r w:rsidR="0076540E">
        <w:rPr>
          <w:rFonts w:ascii="Arial" w:eastAsia="Times New Roman" w:hAnsi="Arial" w:cs="Arial"/>
          <w:color w:val="auto"/>
          <w:szCs w:val="24"/>
          <w:lang w:eastAsia="en-US"/>
        </w:rPr>
        <w:t>Instructor should be able to match unmatched teams with projects manually</w:t>
      </w:r>
    </w:p>
    <w:p w:rsidR="002930AF" w:rsidRDefault="002930AF" w:rsidP="002930AF">
      <w:pPr>
        <w:pStyle w:val="Default"/>
        <w:rPr>
          <w:sz w:val="22"/>
        </w:rPr>
      </w:pPr>
    </w:p>
    <w:p w:rsidR="002930AF" w:rsidRPr="00ED51DB" w:rsidRDefault="002930AF" w:rsidP="002930AF">
      <w:pPr>
        <w:pStyle w:val="Default"/>
        <w:rPr>
          <w:rFonts w:ascii="Arial" w:hAnsi="Arial" w:cs="Arial"/>
          <w:b/>
          <w:szCs w:val="24"/>
        </w:rPr>
      </w:pPr>
      <w:r w:rsidRPr="00ED51DB">
        <w:rPr>
          <w:rFonts w:ascii="Arial" w:hAnsi="Arial" w:cs="Arial"/>
          <w:b/>
          <w:szCs w:val="24"/>
        </w:rPr>
        <w:t xml:space="preserve">Section 2: All Scenarios (HD): </w:t>
      </w:r>
    </w:p>
    <w:p w:rsidR="002930AF" w:rsidRDefault="002930AF" w:rsidP="002930AF">
      <w:pPr>
        <w:pStyle w:val="Default"/>
        <w:rPr>
          <w:rFonts w:ascii="Times New Roman Bold" w:hAnsi="Times New Roman Bold"/>
          <w:sz w:val="22"/>
        </w:rPr>
      </w:pPr>
    </w:p>
    <w:p w:rsidR="002930AF" w:rsidRDefault="002930AF" w:rsidP="002930AF">
      <w:pPr>
        <w:pStyle w:val="Default"/>
        <w:rPr>
          <w:rFonts w:ascii="Times New Roman Bold" w:hAnsi="Times New Roman Bold"/>
          <w:sz w:val="22"/>
        </w:rPr>
      </w:pPr>
      <w:r w:rsidRPr="00ED51DB">
        <w:rPr>
          <w:rFonts w:ascii="Arial" w:hAnsi="Arial" w:cs="Arial"/>
          <w:b/>
          <w:szCs w:val="24"/>
        </w:rPr>
        <w:t xml:space="preserve">Scenario 1:  </w:t>
      </w:r>
      <w:r w:rsidR="0076540E">
        <w:rPr>
          <w:rFonts w:ascii="Arial" w:hAnsi="Arial" w:cs="Arial"/>
          <w:lang w:eastAsia="en-US"/>
        </w:rPr>
        <w:t>Match Team/Projects manually</w:t>
      </w:r>
    </w:p>
    <w:p w:rsidR="002930AF" w:rsidRPr="00ED51DB" w:rsidRDefault="002930AF" w:rsidP="002930AF">
      <w:pPr>
        <w:pStyle w:val="Default"/>
        <w:rPr>
          <w:rFonts w:ascii="Arial" w:hAnsi="Arial" w:cs="Arial"/>
          <w:b/>
          <w:szCs w:val="24"/>
        </w:rPr>
      </w:pPr>
      <w:r w:rsidRPr="00ED51DB">
        <w:rPr>
          <w:rFonts w:ascii="Arial" w:hAnsi="Arial" w:cs="Arial"/>
          <w:b/>
          <w:szCs w:val="24"/>
        </w:rPr>
        <w:t xml:space="preserve">Preconditions: </w:t>
      </w:r>
      <w:r w:rsidRPr="002F18FC">
        <w:rPr>
          <w:rFonts w:ascii="Arial" w:hAnsi="Arial" w:cs="Arial"/>
          <w:lang w:eastAsia="en-US"/>
        </w:rPr>
        <w:t>Th</w:t>
      </w:r>
      <w:r w:rsidR="0076540E">
        <w:rPr>
          <w:rFonts w:ascii="Arial" w:hAnsi="Arial" w:cs="Arial"/>
          <w:lang w:eastAsia="en-US"/>
        </w:rPr>
        <w:t>e Instructor Home Page is displayed</w:t>
      </w:r>
    </w:p>
    <w:tbl>
      <w:tblPr>
        <w:tblW w:w="0" w:type="auto"/>
        <w:tblInd w:w="1" w:type="dxa"/>
        <w:shd w:val="clear" w:color="auto" w:fill="FFFFFF"/>
        <w:tblLayout w:type="fixed"/>
        <w:tblLook w:val="0000"/>
      </w:tblPr>
      <w:tblGrid>
        <w:gridCol w:w="2808"/>
        <w:gridCol w:w="5130"/>
        <w:gridCol w:w="2410"/>
      </w:tblGrid>
      <w:tr w:rsidR="002930AF" w:rsidTr="00B46E95">
        <w:trPr>
          <w:cantSplit/>
          <w:trHeight w:val="2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ED51DB" w:rsidRDefault="002930AF" w:rsidP="00B46E95">
            <w:pPr>
              <w:pStyle w:val="Default"/>
              <w:rPr>
                <w:rFonts w:ascii="Arial" w:hAnsi="Arial" w:cs="Arial"/>
                <w:b/>
                <w:szCs w:val="24"/>
              </w:rPr>
            </w:pPr>
            <w:r w:rsidRPr="00ED51DB">
              <w:rPr>
                <w:rFonts w:ascii="Arial" w:hAnsi="Arial" w:cs="Arial"/>
                <w:b/>
                <w:szCs w:val="24"/>
              </w:rPr>
              <w:t>Actor</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ED51DB" w:rsidRDefault="002930AF" w:rsidP="00B46E95">
            <w:pPr>
              <w:pStyle w:val="Default"/>
              <w:rPr>
                <w:rFonts w:ascii="Arial" w:hAnsi="Arial" w:cs="Arial"/>
                <w:b/>
                <w:szCs w:val="24"/>
              </w:rPr>
            </w:pPr>
            <w:r w:rsidRPr="00ED51DB">
              <w:rPr>
                <w:rFonts w:ascii="Arial" w:hAnsi="Arial" w:cs="Arial"/>
                <w:b/>
                <w:szCs w:val="24"/>
              </w:rPr>
              <w:t>System</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ED51DB" w:rsidRDefault="002930AF" w:rsidP="00B46E95">
            <w:pPr>
              <w:pStyle w:val="Default"/>
              <w:rPr>
                <w:rFonts w:ascii="Arial" w:hAnsi="Arial" w:cs="Arial"/>
                <w:b/>
                <w:szCs w:val="24"/>
              </w:rPr>
            </w:pPr>
            <w:r w:rsidRPr="00ED51DB">
              <w:rPr>
                <w:rFonts w:ascii="Arial" w:hAnsi="Arial" w:cs="Arial"/>
                <w:b/>
                <w:szCs w:val="24"/>
              </w:rPr>
              <w:t>Data Used</w:t>
            </w:r>
          </w:p>
        </w:tc>
      </w:tr>
      <w:tr w:rsidR="002930AF" w:rsidTr="00B46E95">
        <w:trPr>
          <w:cantSplit/>
          <w:trHeight w:val="104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76540E" w:rsidP="00B46E95">
            <w:pPr>
              <w:pStyle w:val="Default"/>
              <w:rPr>
                <w:rFonts w:ascii="Arial" w:hAnsi="Arial" w:cs="Arial"/>
                <w:lang w:eastAsia="en-US"/>
              </w:rPr>
            </w:pPr>
            <w:r>
              <w:rPr>
                <w:rFonts w:ascii="Arial" w:hAnsi="Arial" w:cs="Arial"/>
                <w:lang w:eastAsia="en-US"/>
              </w:rPr>
              <w:t>Selects “Match Team/Projects manually”</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76540E" w:rsidP="0076540E">
            <w:pPr>
              <w:pStyle w:val="Default"/>
              <w:rPr>
                <w:rFonts w:ascii="Arial" w:hAnsi="Arial" w:cs="Arial"/>
                <w:lang w:eastAsia="en-US"/>
              </w:rPr>
            </w:pPr>
            <w:r>
              <w:rPr>
                <w:rFonts w:ascii="Arial" w:hAnsi="Arial" w:cs="Arial"/>
                <w:lang w:eastAsia="en-US"/>
              </w:rPr>
              <w:t>Displays the Match Team/Projects Manually page with the list of all unmatched projects and list of unmatched teams</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76540E" w:rsidP="00B46E95">
            <w:pPr>
              <w:pStyle w:val="Default"/>
              <w:rPr>
                <w:rFonts w:ascii="Arial" w:hAnsi="Arial" w:cs="Arial"/>
                <w:lang w:eastAsia="en-US"/>
              </w:rPr>
            </w:pPr>
            <w:proofErr w:type="spellStart"/>
            <w:r>
              <w:rPr>
                <w:rFonts w:ascii="Arial" w:hAnsi="Arial" w:cs="Arial"/>
                <w:lang w:eastAsia="en-US"/>
              </w:rPr>
              <w:t>teamId</w:t>
            </w:r>
            <w:proofErr w:type="spellEnd"/>
            <w:r>
              <w:rPr>
                <w:rFonts w:ascii="Arial" w:hAnsi="Arial" w:cs="Arial"/>
                <w:lang w:eastAsia="en-US"/>
              </w:rPr>
              <w:t>, status</w:t>
            </w:r>
          </w:p>
        </w:tc>
      </w:tr>
      <w:tr w:rsidR="002930AF" w:rsidTr="00B46E95">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76540E" w:rsidP="0076540E">
            <w:pPr>
              <w:pStyle w:val="Default"/>
              <w:rPr>
                <w:rFonts w:ascii="Arial" w:hAnsi="Arial" w:cs="Arial"/>
                <w:lang w:eastAsia="en-US"/>
              </w:rPr>
            </w:pPr>
            <w:r>
              <w:rPr>
                <w:rFonts w:ascii="Arial" w:hAnsi="Arial" w:cs="Arial"/>
                <w:lang w:eastAsia="en-US"/>
              </w:rPr>
              <w:t>Selects a team from the team list beside the project</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76540E" w:rsidP="00B46E95">
            <w:pPr>
              <w:pStyle w:val="Default"/>
              <w:rPr>
                <w:rFonts w:ascii="Arial" w:hAnsi="Arial" w:cs="Arial"/>
                <w:lang w:eastAsia="en-US"/>
              </w:rPr>
            </w:pPr>
            <w:r>
              <w:rPr>
                <w:rFonts w:ascii="Arial" w:hAnsi="Arial" w:cs="Arial"/>
                <w:lang w:eastAsia="en-US"/>
              </w:rPr>
              <w:t>Disables the selected project from the list</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76540E" w:rsidP="00B46E95">
            <w:pPr>
              <w:pStyle w:val="Default"/>
              <w:rPr>
                <w:rFonts w:ascii="Arial" w:hAnsi="Arial" w:cs="Arial"/>
                <w:lang w:eastAsia="en-US"/>
              </w:rPr>
            </w:pPr>
            <w:proofErr w:type="spellStart"/>
            <w:r>
              <w:rPr>
                <w:rFonts w:ascii="Arial" w:hAnsi="Arial" w:cs="Arial"/>
                <w:lang w:eastAsia="en-US"/>
              </w:rPr>
              <w:t>projectId</w:t>
            </w:r>
            <w:proofErr w:type="spellEnd"/>
          </w:p>
        </w:tc>
      </w:tr>
      <w:tr w:rsidR="0076540E" w:rsidTr="00B46E95">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6540E" w:rsidRDefault="0076540E" w:rsidP="0076540E">
            <w:pPr>
              <w:pStyle w:val="Default"/>
              <w:rPr>
                <w:rFonts w:ascii="Arial" w:hAnsi="Arial" w:cs="Arial"/>
                <w:lang w:eastAsia="en-US"/>
              </w:rPr>
            </w:pPr>
            <w:r>
              <w:rPr>
                <w:rFonts w:ascii="Arial" w:hAnsi="Arial" w:cs="Arial"/>
                <w:lang w:eastAsia="en-US"/>
              </w:rPr>
              <w:t>Repeats selecting teams for the projects until all projects are matched and submits</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6540E" w:rsidRDefault="0076540E" w:rsidP="00B46E95">
            <w:pPr>
              <w:pStyle w:val="Default"/>
              <w:rPr>
                <w:rFonts w:ascii="Arial" w:hAnsi="Arial" w:cs="Arial"/>
                <w:lang w:eastAsia="en-US"/>
              </w:rPr>
            </w:pPr>
            <w:r>
              <w:rPr>
                <w:rFonts w:ascii="Arial" w:hAnsi="Arial" w:cs="Arial"/>
                <w:lang w:eastAsia="en-US"/>
              </w:rPr>
              <w:t>Displays the selected matching and asks for approval</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6540E" w:rsidRDefault="001D1837" w:rsidP="00B46E95">
            <w:pPr>
              <w:pStyle w:val="Default"/>
              <w:rPr>
                <w:rFonts w:ascii="Arial" w:hAnsi="Arial" w:cs="Arial"/>
                <w:lang w:eastAsia="en-US"/>
              </w:rPr>
            </w:pPr>
            <w:proofErr w:type="spellStart"/>
            <w:r>
              <w:rPr>
                <w:rFonts w:ascii="Arial" w:hAnsi="Arial" w:cs="Arial"/>
                <w:lang w:eastAsia="en-US"/>
              </w:rPr>
              <w:t>teamId</w:t>
            </w:r>
            <w:proofErr w:type="spellEnd"/>
            <w:r>
              <w:rPr>
                <w:rFonts w:ascii="Arial" w:hAnsi="Arial" w:cs="Arial"/>
                <w:lang w:eastAsia="en-US"/>
              </w:rPr>
              <w:t xml:space="preserve">, </w:t>
            </w:r>
            <w:proofErr w:type="spellStart"/>
            <w:r>
              <w:rPr>
                <w:rFonts w:ascii="Arial" w:hAnsi="Arial" w:cs="Arial"/>
                <w:lang w:eastAsia="en-US"/>
              </w:rPr>
              <w:t>projectId</w:t>
            </w:r>
            <w:proofErr w:type="spellEnd"/>
          </w:p>
        </w:tc>
      </w:tr>
      <w:tr w:rsidR="0076540E" w:rsidTr="00B46E95">
        <w:trPr>
          <w:cantSplit/>
          <w:trHeight w:val="780"/>
        </w:trPr>
        <w:tc>
          <w:tcPr>
            <w:tcW w:w="2808"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6540E" w:rsidRDefault="0076540E" w:rsidP="0076540E">
            <w:pPr>
              <w:pStyle w:val="Default"/>
              <w:rPr>
                <w:rFonts w:ascii="Arial" w:hAnsi="Arial" w:cs="Arial"/>
                <w:lang w:eastAsia="en-US"/>
              </w:rPr>
            </w:pPr>
            <w:r>
              <w:rPr>
                <w:rFonts w:ascii="Arial" w:hAnsi="Arial" w:cs="Arial"/>
                <w:lang w:eastAsia="en-US"/>
              </w:rPr>
              <w:t>Acknowledges</w:t>
            </w:r>
          </w:p>
        </w:tc>
        <w:tc>
          <w:tcPr>
            <w:tcW w:w="513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6540E" w:rsidRDefault="0076540E" w:rsidP="00B46E95">
            <w:pPr>
              <w:pStyle w:val="Default"/>
              <w:rPr>
                <w:rFonts w:ascii="Arial" w:hAnsi="Arial" w:cs="Arial"/>
                <w:lang w:eastAsia="en-US"/>
              </w:rPr>
            </w:pPr>
            <w:r>
              <w:rPr>
                <w:rFonts w:ascii="Arial" w:hAnsi="Arial" w:cs="Arial"/>
                <w:lang w:eastAsia="en-US"/>
              </w:rPr>
              <w:t xml:space="preserve">Saves the matching and notifies all matched teams and companies </w:t>
            </w:r>
          </w:p>
        </w:tc>
        <w:tc>
          <w:tcPr>
            <w:tcW w:w="2410"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76540E" w:rsidRDefault="0076540E" w:rsidP="00B46E95">
            <w:pPr>
              <w:pStyle w:val="Default"/>
              <w:rPr>
                <w:rFonts w:ascii="Arial" w:hAnsi="Arial" w:cs="Arial"/>
                <w:lang w:eastAsia="en-US"/>
              </w:rPr>
            </w:pPr>
            <w:proofErr w:type="spellStart"/>
            <w:r>
              <w:rPr>
                <w:rFonts w:ascii="Arial" w:hAnsi="Arial" w:cs="Arial"/>
                <w:lang w:eastAsia="en-US"/>
              </w:rPr>
              <w:t>companyEmail</w:t>
            </w:r>
            <w:proofErr w:type="spellEnd"/>
            <w:r>
              <w:rPr>
                <w:rFonts w:ascii="Arial" w:hAnsi="Arial" w:cs="Arial"/>
                <w:lang w:eastAsia="en-US"/>
              </w:rPr>
              <w:t>,</w:t>
            </w:r>
          </w:p>
          <w:p w:rsidR="0076540E" w:rsidRDefault="0076540E" w:rsidP="00B46E95">
            <w:pPr>
              <w:pStyle w:val="Default"/>
              <w:rPr>
                <w:rFonts w:ascii="Arial" w:hAnsi="Arial" w:cs="Arial"/>
                <w:lang w:eastAsia="en-US"/>
              </w:rPr>
            </w:pPr>
            <w:proofErr w:type="spellStart"/>
            <w:r>
              <w:rPr>
                <w:rFonts w:ascii="Arial" w:hAnsi="Arial" w:cs="Arial"/>
                <w:lang w:eastAsia="en-US"/>
              </w:rPr>
              <w:t>teamEmail</w:t>
            </w:r>
            <w:proofErr w:type="spellEnd"/>
            <w:r>
              <w:rPr>
                <w:rFonts w:ascii="Arial" w:hAnsi="Arial" w:cs="Arial"/>
                <w:lang w:eastAsia="en-US"/>
              </w:rPr>
              <w:t>,</w:t>
            </w:r>
          </w:p>
          <w:p w:rsidR="0076540E" w:rsidRDefault="0076540E" w:rsidP="00B46E95">
            <w:pPr>
              <w:pStyle w:val="Default"/>
              <w:rPr>
                <w:rFonts w:ascii="Arial" w:hAnsi="Arial" w:cs="Arial"/>
                <w:lang w:eastAsia="en-US"/>
              </w:rPr>
            </w:pPr>
            <w:proofErr w:type="spellStart"/>
            <w:r>
              <w:rPr>
                <w:rFonts w:ascii="Arial" w:hAnsi="Arial" w:cs="Arial"/>
                <w:lang w:eastAsia="en-US"/>
              </w:rPr>
              <w:t>projectId</w:t>
            </w:r>
            <w:proofErr w:type="spellEnd"/>
            <w:r>
              <w:rPr>
                <w:rFonts w:ascii="Arial" w:hAnsi="Arial" w:cs="Arial"/>
                <w:lang w:eastAsia="en-US"/>
              </w:rPr>
              <w:t xml:space="preserve">, </w:t>
            </w:r>
            <w:proofErr w:type="spellStart"/>
            <w:r>
              <w:rPr>
                <w:rFonts w:ascii="Arial" w:hAnsi="Arial" w:cs="Arial"/>
                <w:lang w:eastAsia="en-US"/>
              </w:rPr>
              <w:t>teamId</w:t>
            </w:r>
            <w:proofErr w:type="spellEnd"/>
          </w:p>
        </w:tc>
      </w:tr>
    </w:tbl>
    <w:p w:rsidR="002930AF" w:rsidRDefault="002930AF" w:rsidP="002930AF">
      <w:pPr>
        <w:pStyle w:val="Default"/>
        <w:rPr>
          <w:rFonts w:ascii="Arial" w:hAnsi="Arial" w:cs="Arial"/>
          <w:b/>
          <w:szCs w:val="24"/>
        </w:rPr>
      </w:pPr>
    </w:p>
    <w:p w:rsidR="002930AF" w:rsidRPr="002F18FC" w:rsidRDefault="002930AF" w:rsidP="002930AF">
      <w:pPr>
        <w:pStyle w:val="Default"/>
        <w:rPr>
          <w:rFonts w:ascii="Arial" w:hAnsi="Arial" w:cs="Arial"/>
          <w:lang w:eastAsia="en-US"/>
        </w:rPr>
      </w:pPr>
      <w:r w:rsidRPr="00ED51DB">
        <w:rPr>
          <w:rFonts w:ascii="Arial" w:hAnsi="Arial" w:cs="Arial"/>
          <w:b/>
          <w:szCs w:val="24"/>
        </w:rPr>
        <w:t xml:space="preserve">Successful Post condition: </w:t>
      </w:r>
      <w:r w:rsidR="0076540E">
        <w:rPr>
          <w:rFonts w:ascii="Arial" w:hAnsi="Arial" w:cs="Arial"/>
          <w:lang w:eastAsia="en-US"/>
        </w:rPr>
        <w:t>Team/Projects are matched manually</w:t>
      </w:r>
    </w:p>
    <w:p w:rsidR="002930AF" w:rsidRDefault="002930AF" w:rsidP="002930AF">
      <w:pPr>
        <w:pStyle w:val="Default"/>
        <w:rPr>
          <w:sz w:val="22"/>
        </w:rPr>
      </w:pPr>
    </w:p>
    <w:p w:rsidR="002930AF" w:rsidRPr="00ED51DB" w:rsidRDefault="002930AF" w:rsidP="002930AF">
      <w:pPr>
        <w:pStyle w:val="Default"/>
        <w:rPr>
          <w:rFonts w:ascii="Arial" w:hAnsi="Arial" w:cs="Arial"/>
          <w:b/>
          <w:szCs w:val="24"/>
        </w:rPr>
      </w:pPr>
      <w:r w:rsidRPr="00ED51DB">
        <w:rPr>
          <w:rFonts w:ascii="Arial" w:hAnsi="Arial" w:cs="Arial"/>
          <w:b/>
          <w:szCs w:val="24"/>
        </w:rPr>
        <w:t>Section 3: Classes/Attributes identified:</w:t>
      </w:r>
    </w:p>
    <w:tbl>
      <w:tblPr>
        <w:tblW w:w="0" w:type="auto"/>
        <w:tblInd w:w="1" w:type="dxa"/>
        <w:shd w:val="clear" w:color="auto" w:fill="FFFFFF"/>
        <w:tblLayout w:type="fixed"/>
        <w:tblLook w:val="0000"/>
      </w:tblPr>
      <w:tblGrid>
        <w:gridCol w:w="2565"/>
        <w:gridCol w:w="7783"/>
      </w:tblGrid>
      <w:tr w:rsidR="002930AF" w:rsidTr="00B46E95">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ED51DB" w:rsidRDefault="002930AF" w:rsidP="00B46E95">
            <w:pPr>
              <w:pStyle w:val="Default"/>
              <w:rPr>
                <w:rFonts w:ascii="Arial" w:hAnsi="Arial" w:cs="Arial"/>
                <w:b/>
                <w:szCs w:val="24"/>
              </w:rPr>
            </w:pPr>
            <w:r w:rsidRPr="00ED51DB">
              <w:rPr>
                <w:rFonts w:ascii="Arial" w:hAnsi="Arial" w:cs="Arial"/>
                <w:b/>
                <w:szCs w:val="24"/>
              </w:rPr>
              <w:t>Class</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ED51DB" w:rsidRDefault="002930AF" w:rsidP="00B46E95">
            <w:pPr>
              <w:pStyle w:val="Default"/>
              <w:rPr>
                <w:rFonts w:ascii="Arial" w:hAnsi="Arial" w:cs="Arial"/>
                <w:b/>
                <w:szCs w:val="24"/>
              </w:rPr>
            </w:pPr>
            <w:r w:rsidRPr="00ED51DB">
              <w:rPr>
                <w:rFonts w:ascii="Arial" w:hAnsi="Arial" w:cs="Arial"/>
                <w:b/>
                <w:szCs w:val="24"/>
              </w:rPr>
              <w:t>Attribute of class</w:t>
            </w:r>
          </w:p>
        </w:tc>
      </w:tr>
      <w:tr w:rsidR="002930AF" w:rsidTr="00B46E95">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Default="002930AF" w:rsidP="00B46E95">
            <w:pPr>
              <w:pStyle w:val="Default"/>
              <w:rPr>
                <w:rFonts w:ascii="Lucida Grande" w:hAnsi="Lucida Grande"/>
                <w:sz w:val="22"/>
              </w:rPr>
            </w:pPr>
            <w:r w:rsidRPr="00ED51DB">
              <w:rPr>
                <w:rFonts w:ascii="Arial" w:hAnsi="Arial" w:cs="Arial"/>
                <w:b/>
                <w:szCs w:val="24"/>
              </w:rPr>
              <w:t>Project</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Default="0076540E" w:rsidP="00B46E95">
            <w:pPr>
              <w:pStyle w:val="Default"/>
              <w:rPr>
                <w:rFonts w:ascii="Lucida Grande" w:hAnsi="Lucida Grande"/>
                <w:sz w:val="22"/>
              </w:rPr>
            </w:pPr>
            <w:proofErr w:type="spellStart"/>
            <w:r>
              <w:rPr>
                <w:rFonts w:ascii="Arial" w:hAnsi="Arial" w:cs="Arial"/>
                <w:lang w:eastAsia="en-US"/>
              </w:rPr>
              <w:t>projectId</w:t>
            </w:r>
            <w:proofErr w:type="spellEnd"/>
          </w:p>
        </w:tc>
      </w:tr>
      <w:tr w:rsidR="002930AF" w:rsidTr="00B46E95">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ED51DB" w:rsidRDefault="001D1837" w:rsidP="00B46E95">
            <w:pPr>
              <w:pStyle w:val="Default"/>
              <w:rPr>
                <w:rFonts w:ascii="Arial" w:hAnsi="Arial" w:cs="Arial"/>
                <w:b/>
                <w:szCs w:val="24"/>
              </w:rPr>
            </w:pPr>
            <w:r>
              <w:rPr>
                <w:rFonts w:ascii="Arial" w:hAnsi="Arial" w:cs="Arial"/>
                <w:b/>
                <w:szCs w:val="24"/>
              </w:rPr>
              <w:t>Team</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2930AF" w:rsidRPr="002F18FC" w:rsidRDefault="001D1837" w:rsidP="00B46E95">
            <w:pPr>
              <w:pStyle w:val="Default"/>
              <w:rPr>
                <w:rFonts w:ascii="Arial" w:hAnsi="Arial" w:cs="Arial"/>
                <w:lang w:eastAsia="en-US"/>
              </w:rPr>
            </w:pPr>
            <w:proofErr w:type="spellStart"/>
            <w:r>
              <w:rPr>
                <w:rFonts w:ascii="Arial" w:hAnsi="Arial" w:cs="Arial"/>
                <w:lang w:eastAsia="en-US"/>
              </w:rPr>
              <w:t>teamId</w:t>
            </w:r>
            <w:proofErr w:type="spellEnd"/>
            <w:r>
              <w:rPr>
                <w:rFonts w:ascii="Arial" w:hAnsi="Arial" w:cs="Arial"/>
                <w:lang w:eastAsia="en-US"/>
              </w:rPr>
              <w:t xml:space="preserve">, </w:t>
            </w:r>
            <w:proofErr w:type="spellStart"/>
            <w:r>
              <w:rPr>
                <w:rFonts w:ascii="Arial" w:hAnsi="Arial" w:cs="Arial"/>
                <w:lang w:eastAsia="en-US"/>
              </w:rPr>
              <w:t>teamEmail</w:t>
            </w:r>
            <w:proofErr w:type="spellEnd"/>
            <w:r>
              <w:rPr>
                <w:rFonts w:ascii="Arial" w:hAnsi="Arial" w:cs="Arial"/>
                <w:lang w:eastAsia="en-US"/>
              </w:rPr>
              <w:t>, status</w:t>
            </w:r>
          </w:p>
        </w:tc>
      </w:tr>
      <w:tr w:rsidR="001D1837" w:rsidTr="00B46E95">
        <w:trPr>
          <w:cantSplit/>
          <w:trHeight w:val="260"/>
        </w:trPr>
        <w:tc>
          <w:tcPr>
            <w:tcW w:w="2565"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1D1837" w:rsidRDefault="001D1837" w:rsidP="00B46E95">
            <w:pPr>
              <w:pStyle w:val="Default"/>
              <w:rPr>
                <w:rFonts w:ascii="Arial" w:hAnsi="Arial" w:cs="Arial"/>
                <w:b/>
                <w:szCs w:val="24"/>
              </w:rPr>
            </w:pPr>
            <w:r>
              <w:rPr>
                <w:rFonts w:ascii="Arial" w:hAnsi="Arial" w:cs="Arial"/>
                <w:b/>
                <w:szCs w:val="24"/>
              </w:rPr>
              <w:t>Company</w:t>
            </w:r>
          </w:p>
        </w:tc>
        <w:tc>
          <w:tcPr>
            <w:tcW w:w="7783" w:type="dxa"/>
            <w:tcBorders>
              <w:top w:val="single" w:sz="1" w:space="0" w:color="000000"/>
              <w:left w:val="single" w:sz="1" w:space="0" w:color="000000"/>
              <w:bottom w:val="single" w:sz="1" w:space="0" w:color="000000"/>
              <w:right w:val="single" w:sz="1" w:space="0" w:color="000000"/>
            </w:tcBorders>
            <w:shd w:val="clear" w:color="auto" w:fill="FFFFFF"/>
            <w:tcMar>
              <w:top w:w="0" w:type="dxa"/>
              <w:left w:w="0" w:type="dxa"/>
              <w:bottom w:w="0" w:type="dxa"/>
              <w:right w:w="0" w:type="dxa"/>
            </w:tcMar>
          </w:tcPr>
          <w:p w:rsidR="001D1837" w:rsidRDefault="001D1837" w:rsidP="00B46E95">
            <w:pPr>
              <w:pStyle w:val="Default"/>
              <w:rPr>
                <w:rFonts w:ascii="Arial" w:hAnsi="Arial" w:cs="Arial"/>
                <w:lang w:eastAsia="en-US"/>
              </w:rPr>
            </w:pPr>
            <w:proofErr w:type="spellStart"/>
            <w:r>
              <w:rPr>
                <w:rFonts w:ascii="Arial" w:hAnsi="Arial" w:cs="Arial"/>
                <w:lang w:eastAsia="en-US"/>
              </w:rPr>
              <w:t>companyEmail</w:t>
            </w:r>
            <w:proofErr w:type="spellEnd"/>
          </w:p>
        </w:tc>
      </w:tr>
    </w:tbl>
    <w:p w:rsidR="002930AF" w:rsidRDefault="002930AF" w:rsidP="002930AF">
      <w:pPr>
        <w:pStyle w:val="FreeForm"/>
        <w:ind w:left="1"/>
        <w:rPr>
          <w:rFonts w:ascii="Times New Roman Bold" w:hAnsi="Times New Roman Bold"/>
          <w:sz w:val="22"/>
        </w:rPr>
      </w:pPr>
    </w:p>
    <w:p w:rsidR="002930AF" w:rsidRDefault="002930AF" w:rsidP="002930AF">
      <w:pPr>
        <w:pStyle w:val="FreeFormA"/>
        <w:rPr>
          <w:rFonts w:ascii="Times New Roman Bold" w:hAnsi="Times New Roman Bold"/>
          <w:sz w:val="22"/>
        </w:rPr>
      </w:pPr>
    </w:p>
    <w:p w:rsidR="002930AF" w:rsidRDefault="002930AF" w:rsidP="002930AF">
      <w:pPr>
        <w:pStyle w:val="BodyB"/>
      </w:pPr>
      <w:r>
        <w:br w:type="page"/>
      </w:r>
    </w:p>
    <w:p w:rsidR="0074514C" w:rsidRPr="004F038C" w:rsidRDefault="002F2292" w:rsidP="002C0D73">
      <w:pPr>
        <w:pStyle w:val="Heading2A"/>
      </w:pPr>
      <w:r>
        <w:lastRenderedPageBreak/>
        <w:t>5</w:t>
      </w:r>
      <w:r w:rsidR="0074514C" w:rsidRPr="004F038C">
        <w:t>.3 Database Design</w:t>
      </w:r>
      <w:bookmarkEnd w:id="61"/>
    </w:p>
    <w:p w:rsidR="004F038C" w:rsidRPr="00666F1A" w:rsidRDefault="002F2292" w:rsidP="00666F1A">
      <w:pPr>
        <w:pStyle w:val="Heading3AA"/>
        <w:rPr>
          <w:rFonts w:ascii="Times New Roman" w:hAnsi="Times New Roman"/>
        </w:rPr>
      </w:pPr>
      <w:bookmarkStart w:id="62" w:name="_Toc300126442"/>
      <w:r>
        <w:rPr>
          <w:rFonts w:ascii="Times New Roman" w:hAnsi="Times New Roman"/>
        </w:rPr>
        <w:t>5</w:t>
      </w:r>
      <w:r w:rsidR="0074514C" w:rsidRPr="00666F1A">
        <w:rPr>
          <w:rFonts w:ascii="Times New Roman" w:hAnsi="Times New Roman"/>
        </w:rPr>
        <w:t xml:space="preserve">.3.1 Data </w:t>
      </w:r>
      <w:r w:rsidR="004F038C" w:rsidRPr="00666F1A">
        <w:rPr>
          <w:rFonts w:ascii="Times New Roman" w:hAnsi="Times New Roman"/>
        </w:rPr>
        <w:t>M</w:t>
      </w:r>
      <w:r w:rsidR="0074514C" w:rsidRPr="00666F1A">
        <w:rPr>
          <w:rFonts w:ascii="Times New Roman" w:hAnsi="Times New Roman"/>
        </w:rPr>
        <w:t>odel</w:t>
      </w:r>
      <w:bookmarkEnd w:id="62"/>
    </w:p>
    <w:bookmarkStart w:id="63" w:name="_Toc299705865"/>
    <w:bookmarkStart w:id="64" w:name="_Toc299708250"/>
    <w:bookmarkStart w:id="65" w:name="_Toc299708306"/>
    <w:bookmarkStart w:id="66" w:name="_Toc299708524"/>
    <w:bookmarkStart w:id="67" w:name="_Toc299708575"/>
    <w:bookmarkStart w:id="68" w:name="_Toc299708625"/>
    <w:bookmarkStart w:id="69" w:name="_Toc299708886"/>
    <w:bookmarkStart w:id="70" w:name="_Toc299713798"/>
    <w:bookmarkStart w:id="71" w:name="_Toc299714971"/>
    <w:bookmarkStart w:id="72" w:name="_Toc300044591"/>
    <w:bookmarkStart w:id="73" w:name="_Toc300045022"/>
    <w:bookmarkStart w:id="74" w:name="_Toc300047762"/>
    <w:bookmarkStart w:id="75" w:name="_Toc300053371"/>
    <w:bookmarkStart w:id="76" w:name="_Toc300126098"/>
    <w:bookmarkStart w:id="77" w:name="_Toc30012644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rsidR="004F038C" w:rsidRDefault="004F038C" w:rsidP="004F038C">
      <w:pPr>
        <w:pStyle w:val="Heading2A"/>
      </w:pPr>
      <w:r>
        <w:object w:dxaOrig="10925" w:dyaOrig="13419">
          <v:shape id="_x0000_i1029" type="#_x0000_t75" style="width:494.4pt;height:607.2pt" o:ole="">
            <v:imagedata r:id="rId24" o:title=""/>
          </v:shape>
          <o:OLEObject Type="Embed" ProgID="Visio.Drawing.11" ShapeID="_x0000_i1029" DrawAspect="Content" ObjectID="_1374434990" r:id="rId25"/>
        </w:object>
      </w:r>
    </w:p>
    <w:p w:rsidR="004F038C" w:rsidRDefault="004F038C" w:rsidP="004F038C">
      <w:pPr>
        <w:pStyle w:val="BodyB"/>
      </w:pPr>
      <w:r>
        <w:br w:type="page"/>
      </w:r>
    </w:p>
    <w:p w:rsidR="0080528B" w:rsidRPr="00666F1A" w:rsidRDefault="002F2292" w:rsidP="00666F1A">
      <w:pPr>
        <w:pStyle w:val="Heading3AA"/>
        <w:rPr>
          <w:rFonts w:ascii="Times New Roman" w:hAnsi="Times New Roman"/>
        </w:rPr>
      </w:pPr>
      <w:bookmarkStart w:id="78" w:name="_Toc300126444"/>
      <w:r>
        <w:rPr>
          <w:rFonts w:ascii="Times New Roman" w:hAnsi="Times New Roman"/>
        </w:rPr>
        <w:lastRenderedPageBreak/>
        <w:t>5</w:t>
      </w:r>
      <w:r w:rsidR="0080528B" w:rsidRPr="00666F1A">
        <w:rPr>
          <w:rFonts w:ascii="Times New Roman" w:hAnsi="Times New Roman"/>
        </w:rPr>
        <w:t>.3.2 Data Dictionary</w:t>
      </w:r>
      <w:bookmarkEnd w:id="78"/>
      <w:r w:rsidR="0080528B" w:rsidRPr="00666F1A">
        <w:rPr>
          <w:rFonts w:ascii="Times New Roman" w:hAnsi="Times New Roman"/>
        </w:rPr>
        <w:t xml:space="preserve"> </w:t>
      </w:r>
    </w:p>
    <w:p w:rsidR="00ED51DB" w:rsidRPr="00ED51DB" w:rsidRDefault="00ED51DB" w:rsidP="00ED51DB">
      <w:pPr>
        <w:pStyle w:val="BodyA"/>
      </w:pPr>
    </w:p>
    <w:p w:rsidR="0080528B" w:rsidRPr="00ED51DB" w:rsidRDefault="0080528B" w:rsidP="00ED51DB">
      <w:pPr>
        <w:pStyle w:val="Default"/>
        <w:rPr>
          <w:rFonts w:ascii="Arial" w:hAnsi="Arial" w:cs="Arial"/>
          <w:b/>
          <w:szCs w:val="24"/>
        </w:rPr>
      </w:pPr>
      <w:r w:rsidRPr="00ED51DB">
        <w:rPr>
          <w:rFonts w:ascii="Arial" w:hAnsi="Arial" w:cs="Arial"/>
          <w:b/>
          <w:szCs w:val="24"/>
        </w:rPr>
        <w:t>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teamIdentifier</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 xml:space="preserve">Team </w:t>
            </w:r>
            <w:proofErr w:type="spellStart"/>
            <w:r w:rsidRPr="0080528B">
              <w:rPr>
                <w:rFonts w:ascii="Arial" w:eastAsia="ヒラギノ角ゴ Pro W3" w:hAnsi="Arial" w:cs="Arial"/>
                <w:color w:val="000000"/>
                <w:kern w:val="1"/>
                <w:sz w:val="20"/>
                <w:szCs w:val="20"/>
              </w:rPr>
              <w:t>idenftifier</w:t>
            </w:r>
            <w:proofErr w:type="spellEnd"/>
            <w:r w:rsidRPr="0080528B">
              <w:rPr>
                <w:rFonts w:ascii="Arial" w:eastAsia="ヒラギノ角ゴ Pro W3" w:hAnsi="Arial" w:cs="Arial"/>
                <w:color w:val="000000"/>
                <w:kern w:val="1"/>
                <w:sz w:val="20"/>
                <w:szCs w:val="20"/>
              </w:rPr>
              <w:t xml:space="preserve"> </w:t>
            </w:r>
          </w:p>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 xml:space="preserve">(stream+ section + </w:t>
            </w:r>
            <w:proofErr w:type="spellStart"/>
            <w:r w:rsidRPr="0080528B">
              <w:rPr>
                <w:rFonts w:ascii="Arial" w:eastAsia="ヒラギノ角ゴ Pro W3" w:hAnsi="Arial" w:cs="Arial"/>
                <w:color w:val="000000"/>
                <w:kern w:val="1"/>
                <w:sz w:val="20"/>
                <w:szCs w:val="20"/>
              </w:rPr>
              <w:t>semester+year</w:t>
            </w:r>
            <w:proofErr w:type="spellEnd"/>
            <w:r w:rsidRPr="0080528B">
              <w:rPr>
                <w:rFonts w:ascii="Arial" w:eastAsia="ヒラギノ角ゴ Pro W3" w:hAnsi="Arial" w:cs="Arial"/>
                <w:color w:val="000000"/>
                <w:kern w:val="1"/>
                <w:sz w:val="20"/>
                <w:szCs w:val="20"/>
              </w:rPr>
              <w:t>+</w:t>
            </w:r>
          </w:p>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_team#)</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(16)</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prj566ASum2011_1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teamEmail</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Group team e-mail</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(60)</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asemionova1@learn.senecac.on.ca;mjschraz@learn.senecac.on.ca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status</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Active or inactive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boolean</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true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true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(20)</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BEAM Solutions</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teamLogo</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logo image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blob</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constraints</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constraints</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(100)</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 xml:space="preserve">Java, </w:t>
            </w:r>
            <w:proofErr w:type="spellStart"/>
            <w:r w:rsidRPr="0080528B">
              <w:rPr>
                <w:rFonts w:ascii="Arial" w:eastAsia="ヒラギノ角ゴ Pro W3" w:hAnsi="Arial" w:cs="Arial"/>
                <w:color w:val="000000"/>
                <w:kern w:val="1"/>
                <w:sz w:val="20"/>
                <w:szCs w:val="20"/>
              </w:rPr>
              <w:t>MySql</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projectID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Project the team was matched with</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0</w:t>
            </w: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r w:rsidR="0080528B"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System user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bl>
    <w:p w:rsidR="00715DDB" w:rsidRDefault="00715DDB" w:rsidP="00ED51DB">
      <w:pPr>
        <w:pStyle w:val="Default"/>
        <w:rPr>
          <w:rFonts w:ascii="Arial" w:hAnsi="Arial" w:cs="Arial"/>
          <w:b/>
          <w:szCs w:val="24"/>
        </w:rPr>
      </w:pPr>
    </w:p>
    <w:p w:rsidR="0080528B" w:rsidRPr="00ED51DB" w:rsidRDefault="0080528B" w:rsidP="00ED51DB">
      <w:pPr>
        <w:pStyle w:val="Default"/>
        <w:rPr>
          <w:rFonts w:ascii="Arial" w:hAnsi="Arial" w:cs="Arial"/>
          <w:b/>
          <w:szCs w:val="24"/>
        </w:rPr>
      </w:pPr>
      <w:r w:rsidRPr="00ED51DB">
        <w:rPr>
          <w:rFonts w:ascii="Arial" w:hAnsi="Arial" w:cs="Arial"/>
          <w:b/>
          <w:szCs w:val="24"/>
        </w:rPr>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projectId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Project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prjIdentifier</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 xml:space="preserve">Project </w:t>
            </w:r>
            <w:proofErr w:type="spellStart"/>
            <w:r w:rsidRPr="0080528B">
              <w:rPr>
                <w:rFonts w:ascii="Arial" w:eastAsia="ヒラギノ角ゴ Pro W3" w:hAnsi="Arial" w:cs="Arial"/>
                <w:color w:val="000000"/>
                <w:kern w:val="1"/>
                <w:sz w:val="20"/>
                <w:szCs w:val="20"/>
              </w:rPr>
              <w:t>idenftifier</w:t>
            </w:r>
            <w:proofErr w:type="spellEnd"/>
            <w:r w:rsidRPr="0080528B">
              <w:rPr>
                <w:rFonts w:ascii="Arial" w:eastAsia="ヒラギノ角ゴ Pro W3" w:hAnsi="Arial" w:cs="Arial"/>
                <w:color w:val="000000"/>
                <w:kern w:val="1"/>
                <w:sz w:val="20"/>
                <w:szCs w:val="20"/>
              </w:rPr>
              <w:t xml:space="preserve"> </w:t>
            </w:r>
          </w:p>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t>
            </w:r>
            <w:proofErr w:type="spellStart"/>
            <w:r w:rsidRPr="0080528B">
              <w:rPr>
                <w:rFonts w:ascii="Arial" w:eastAsia="ヒラギノ角ゴ Pro W3" w:hAnsi="Arial" w:cs="Arial"/>
                <w:color w:val="000000"/>
                <w:kern w:val="1"/>
                <w:sz w:val="20"/>
                <w:szCs w:val="20"/>
              </w:rPr>
              <w:t>stream+semester+year</w:t>
            </w:r>
            <w:proofErr w:type="spellEnd"/>
            <w:r w:rsidRPr="0080528B">
              <w:rPr>
                <w:rFonts w:ascii="Arial" w:eastAsia="ヒラギノ角ゴ Pro W3" w:hAnsi="Arial" w:cs="Arial"/>
                <w:color w:val="000000"/>
                <w:kern w:val="1"/>
                <w:sz w:val="20"/>
                <w:szCs w:val="20"/>
              </w:rPr>
              <w:t>)</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(13)</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prj566Sum2011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status</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Pending, approved, available, proceeded, matched or past</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char(2)</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PE, AP, AV, PR, MA, or PA</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prjName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Project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Gemini</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description</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Project description</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(500)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PRJ566 project registration</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prjConstraints</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Constraints for the project</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(250)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Java, Oracle</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agreementDate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When legal agreement was reviewed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datetime</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July19, 2011</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sysdate</w:t>
            </w:r>
            <w:proofErr w:type="spellEnd"/>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companyId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Company Id that registered project</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the project was matched with</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r w:rsidR="00715DDB" w:rsidRPr="00E63AC3" w:rsidTr="0080528B">
        <w:tc>
          <w:tcPr>
            <w:tcW w:w="1526" w:type="dxa"/>
          </w:tcPr>
          <w:p w:rsidR="00715DDB" w:rsidRPr="0080528B" w:rsidRDefault="00715DDB" w:rsidP="0080528B">
            <w:pPr>
              <w:rPr>
                <w:rFonts w:ascii="Arial" w:eastAsia="ヒラギノ角ゴ Pro W3" w:hAnsi="Arial" w:cs="Arial"/>
                <w:color w:val="000000"/>
                <w:kern w:val="1"/>
                <w:sz w:val="20"/>
                <w:szCs w:val="20"/>
              </w:rPr>
            </w:pPr>
            <w:proofErr w:type="spellStart"/>
            <w:r>
              <w:rPr>
                <w:rFonts w:ascii="Arial" w:eastAsia="ヒラギノ角ゴ Pro W3" w:hAnsi="Arial" w:cs="Arial"/>
                <w:color w:val="000000"/>
                <w:kern w:val="1"/>
                <w:sz w:val="20"/>
                <w:szCs w:val="20"/>
              </w:rPr>
              <w:t>InstructorId</w:t>
            </w:r>
            <w:proofErr w:type="spellEnd"/>
          </w:p>
        </w:tc>
        <w:tc>
          <w:tcPr>
            <w:tcW w:w="1984" w:type="dxa"/>
          </w:tcPr>
          <w:p w:rsidR="00715DDB" w:rsidRPr="0080528B" w:rsidRDefault="00715DDB" w:rsidP="0080528B">
            <w:pPr>
              <w:ind w:left="34"/>
              <w:rPr>
                <w:rFonts w:ascii="Arial" w:eastAsia="ヒラギノ角ゴ Pro W3" w:hAnsi="Arial" w:cs="Arial"/>
                <w:color w:val="000000"/>
                <w:kern w:val="1"/>
                <w:sz w:val="20"/>
                <w:szCs w:val="20"/>
              </w:rPr>
            </w:pPr>
            <w:r>
              <w:rPr>
                <w:rFonts w:ascii="Arial" w:eastAsia="ヒラギノ角ゴ Pro W3" w:hAnsi="Arial" w:cs="Arial"/>
                <w:color w:val="000000"/>
                <w:kern w:val="1"/>
                <w:sz w:val="20"/>
                <w:szCs w:val="20"/>
              </w:rPr>
              <w:t>Instructor ID</w:t>
            </w:r>
          </w:p>
        </w:tc>
        <w:tc>
          <w:tcPr>
            <w:tcW w:w="1276" w:type="dxa"/>
          </w:tcPr>
          <w:p w:rsidR="00715DDB" w:rsidRPr="0080528B" w:rsidRDefault="00715DDB" w:rsidP="0080528B">
            <w:pPr>
              <w:rPr>
                <w:rFonts w:ascii="Arial" w:eastAsia="ヒラギノ角ゴ Pro W3" w:hAnsi="Arial" w:cs="Arial"/>
                <w:color w:val="000000"/>
                <w:kern w:val="1"/>
                <w:sz w:val="20"/>
                <w:szCs w:val="20"/>
              </w:rPr>
            </w:pPr>
            <w:proofErr w:type="spellStart"/>
            <w:r>
              <w:rPr>
                <w:rFonts w:ascii="Arial" w:eastAsia="ヒラギノ角ゴ Pro W3" w:hAnsi="Arial" w:cs="Arial"/>
                <w:color w:val="000000"/>
                <w:kern w:val="1"/>
                <w:sz w:val="20"/>
                <w:szCs w:val="20"/>
              </w:rPr>
              <w:t>int</w:t>
            </w:r>
            <w:proofErr w:type="spellEnd"/>
          </w:p>
        </w:tc>
        <w:tc>
          <w:tcPr>
            <w:tcW w:w="1276" w:type="dxa"/>
          </w:tcPr>
          <w:p w:rsidR="00715DDB" w:rsidRPr="0080528B" w:rsidRDefault="00715DDB" w:rsidP="0080528B">
            <w:pPr>
              <w:ind w:left="34"/>
              <w:rPr>
                <w:rFonts w:ascii="Arial" w:eastAsia="ヒラギノ角ゴ Pro W3" w:hAnsi="Arial" w:cs="Arial"/>
                <w:color w:val="000000"/>
                <w:kern w:val="1"/>
                <w:sz w:val="20"/>
                <w:szCs w:val="20"/>
              </w:rPr>
            </w:pPr>
            <w:r>
              <w:rPr>
                <w:rFonts w:ascii="Arial" w:eastAsia="ヒラギノ角ゴ Pro W3" w:hAnsi="Arial" w:cs="Arial"/>
                <w:color w:val="000000"/>
                <w:kern w:val="1"/>
                <w:sz w:val="20"/>
                <w:szCs w:val="20"/>
              </w:rPr>
              <w:t>1</w:t>
            </w:r>
          </w:p>
        </w:tc>
        <w:tc>
          <w:tcPr>
            <w:tcW w:w="1276" w:type="dxa"/>
          </w:tcPr>
          <w:p w:rsidR="00715DDB" w:rsidRPr="0080528B" w:rsidRDefault="00715DDB" w:rsidP="0080528B">
            <w:pPr>
              <w:rPr>
                <w:rFonts w:ascii="Arial" w:eastAsia="ヒラギノ角ゴ Pro W3" w:hAnsi="Arial" w:cs="Arial"/>
                <w:color w:val="000000"/>
                <w:kern w:val="1"/>
                <w:sz w:val="20"/>
                <w:szCs w:val="20"/>
              </w:rPr>
            </w:pPr>
          </w:p>
        </w:tc>
        <w:tc>
          <w:tcPr>
            <w:tcW w:w="1559" w:type="dxa"/>
          </w:tcPr>
          <w:p w:rsidR="00715DDB" w:rsidRPr="0080528B" w:rsidRDefault="00715DDB" w:rsidP="0080528B">
            <w:pPr>
              <w:rPr>
                <w:rFonts w:ascii="Arial" w:eastAsia="ヒラギノ角ゴ Pro W3" w:hAnsi="Arial" w:cs="Arial"/>
                <w:color w:val="000000"/>
                <w:kern w:val="1"/>
                <w:sz w:val="20"/>
                <w:szCs w:val="20"/>
              </w:rPr>
            </w:pPr>
            <w:r>
              <w:rPr>
                <w:rFonts w:ascii="Arial" w:eastAsia="ヒラギノ角ゴ Pro W3" w:hAnsi="Arial" w:cs="Arial"/>
                <w:color w:val="000000"/>
                <w:kern w:val="1"/>
                <w:sz w:val="20"/>
                <w:szCs w:val="20"/>
              </w:rPr>
              <w:t>Y</w:t>
            </w:r>
          </w:p>
        </w:tc>
        <w:tc>
          <w:tcPr>
            <w:tcW w:w="1134" w:type="dxa"/>
          </w:tcPr>
          <w:p w:rsidR="00715DDB" w:rsidRPr="0080528B" w:rsidRDefault="00715DDB" w:rsidP="0080528B">
            <w:pPr>
              <w:ind w:left="34"/>
              <w:rPr>
                <w:rFonts w:ascii="Arial" w:eastAsia="ヒラギノ角ゴ Pro W3" w:hAnsi="Arial" w:cs="Arial"/>
                <w:color w:val="000000"/>
                <w:kern w:val="1"/>
                <w:sz w:val="20"/>
                <w:szCs w:val="20"/>
              </w:rPr>
            </w:pPr>
          </w:p>
        </w:tc>
        <w:tc>
          <w:tcPr>
            <w:tcW w:w="709" w:type="dxa"/>
          </w:tcPr>
          <w:p w:rsidR="00715DDB" w:rsidRPr="0080528B" w:rsidRDefault="00715DDB" w:rsidP="0080528B">
            <w:pPr>
              <w:ind w:left="34"/>
              <w:rPr>
                <w:rFonts w:ascii="Arial" w:eastAsia="ヒラギノ角ゴ Pro W3" w:hAnsi="Arial" w:cs="Arial"/>
                <w:color w:val="000000"/>
                <w:kern w:val="1"/>
                <w:sz w:val="20"/>
                <w:szCs w:val="20"/>
              </w:rPr>
            </w:pPr>
          </w:p>
        </w:tc>
        <w:tc>
          <w:tcPr>
            <w:tcW w:w="708" w:type="dxa"/>
          </w:tcPr>
          <w:p w:rsidR="00715DDB" w:rsidRPr="0080528B" w:rsidRDefault="00715DDB" w:rsidP="0080528B">
            <w:pPr>
              <w:ind w:left="33"/>
              <w:rPr>
                <w:rFonts w:ascii="Arial" w:eastAsia="ヒラギノ角ゴ Pro W3" w:hAnsi="Arial" w:cs="Arial"/>
                <w:color w:val="000000"/>
                <w:kern w:val="1"/>
                <w:sz w:val="20"/>
                <w:szCs w:val="20"/>
              </w:rPr>
            </w:pPr>
            <w:r>
              <w:rPr>
                <w:rFonts w:ascii="Arial" w:eastAsia="ヒラギノ角ゴ Pro W3" w:hAnsi="Arial" w:cs="Arial"/>
                <w:color w:val="000000"/>
                <w:kern w:val="1"/>
                <w:sz w:val="20"/>
                <w:szCs w:val="20"/>
              </w:rPr>
              <w:t>Y</w:t>
            </w:r>
          </w:p>
        </w:tc>
      </w:tr>
    </w:tbl>
    <w:p w:rsidR="0080528B" w:rsidRPr="00ED51DB" w:rsidRDefault="0080528B" w:rsidP="00ED51DB">
      <w:pPr>
        <w:pStyle w:val="Default"/>
        <w:rPr>
          <w:rFonts w:ascii="Arial" w:hAnsi="Arial" w:cs="Arial"/>
          <w:b/>
          <w:szCs w:val="24"/>
        </w:rPr>
      </w:pPr>
      <w:proofErr w:type="spellStart"/>
      <w:r w:rsidRPr="00ED51DB">
        <w:rPr>
          <w:rFonts w:ascii="Arial" w:hAnsi="Arial" w:cs="Arial"/>
          <w:b/>
          <w:szCs w:val="24"/>
        </w:rPr>
        <w:lastRenderedPageBreak/>
        <w:t>TeamMember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memberId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member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firstName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Member first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(15)</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Anastasia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lastName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Member last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(15)</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Semionova</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email</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Member e-mail</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(25)</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asemionova1@learn.senecac.on.ca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image</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Member picture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blob</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description</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Member short story</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(250)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role</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Is this member a team-leader?</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boolean</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false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false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The member of what team</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bl>
    <w:p w:rsidR="00ED51DB" w:rsidRDefault="00ED51DB" w:rsidP="00ED51DB">
      <w:pPr>
        <w:pStyle w:val="Default"/>
        <w:rPr>
          <w:rFonts w:ascii="Arial" w:hAnsi="Arial" w:cs="Arial"/>
          <w:b/>
          <w:szCs w:val="24"/>
        </w:rPr>
      </w:pPr>
    </w:p>
    <w:p w:rsidR="0080528B" w:rsidRPr="00ED51DB" w:rsidRDefault="0080528B" w:rsidP="00ED51DB">
      <w:pPr>
        <w:pStyle w:val="Default"/>
        <w:rPr>
          <w:rFonts w:ascii="Arial" w:hAnsi="Arial" w:cs="Arial"/>
          <w:b/>
          <w:szCs w:val="24"/>
        </w:rPr>
      </w:pPr>
      <w:proofErr w:type="spellStart"/>
      <w:r w:rsidRPr="00ED51DB">
        <w:rPr>
          <w:rFonts w:ascii="Arial" w:hAnsi="Arial" w:cs="Arial"/>
          <w:b/>
          <w:szCs w:val="24"/>
        </w:rPr>
        <w:t>TeamProjectRanking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teamId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Team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projectId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Project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whoRanked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Who was doing ranking (team or company )</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char(1)</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 or C</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ranking</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RankinNumber</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2</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bl>
    <w:p w:rsidR="00ED51DB" w:rsidRDefault="00ED51DB" w:rsidP="00ED51DB">
      <w:pPr>
        <w:pStyle w:val="Default"/>
        <w:rPr>
          <w:rFonts w:ascii="Arial" w:hAnsi="Arial" w:cs="Arial"/>
          <w:b/>
          <w:szCs w:val="24"/>
        </w:rPr>
      </w:pPr>
    </w:p>
    <w:p w:rsidR="0080528B" w:rsidRPr="00ED51DB" w:rsidRDefault="0080528B" w:rsidP="00ED51DB">
      <w:pPr>
        <w:pStyle w:val="Default"/>
        <w:rPr>
          <w:rFonts w:ascii="Arial" w:hAnsi="Arial" w:cs="Arial"/>
          <w:b/>
          <w:szCs w:val="24"/>
        </w:rPr>
      </w:pPr>
      <w:proofErr w:type="spellStart"/>
      <w:r w:rsidRPr="00ED51DB">
        <w:rPr>
          <w:rFonts w:ascii="Arial" w:hAnsi="Arial" w:cs="Arial"/>
          <w:b/>
          <w:szCs w:val="24"/>
        </w:rPr>
        <w:t>ProjectFile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fileId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File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fileName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File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(16)</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Constr.txt</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fileDescription</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File description</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(50)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File with constraints</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ProjectId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What project it belongs to</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bl>
    <w:p w:rsidR="0080528B" w:rsidRDefault="0080528B" w:rsidP="0080528B">
      <w:pPr>
        <w:pStyle w:val="ListParagraph"/>
        <w:ind w:left="502"/>
      </w:pPr>
    </w:p>
    <w:p w:rsidR="0080528B" w:rsidRPr="00ED51DB" w:rsidRDefault="0080528B" w:rsidP="00ED51DB">
      <w:pPr>
        <w:pStyle w:val="Default"/>
        <w:rPr>
          <w:rFonts w:ascii="Arial" w:hAnsi="Arial" w:cs="Arial"/>
          <w:b/>
          <w:szCs w:val="24"/>
        </w:rPr>
      </w:pPr>
      <w:r w:rsidRPr="00ED51DB">
        <w:rPr>
          <w:rFonts w:ascii="Arial" w:hAnsi="Arial" w:cs="Arial"/>
          <w:b/>
          <w:szCs w:val="24"/>
        </w:rPr>
        <w:t>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companyId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company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companyName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Company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(25)</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Seneca College</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companyPhone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Company phone number</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(12)</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416-156-1122</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status</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Was company approved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boolean</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false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repID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Company representative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bl>
    <w:p w:rsidR="0080528B" w:rsidRDefault="0080528B" w:rsidP="0080528B">
      <w:pPr>
        <w:pStyle w:val="ListParagraph"/>
        <w:ind w:left="502"/>
      </w:pPr>
    </w:p>
    <w:p w:rsidR="0080528B" w:rsidRPr="00ED51DB" w:rsidRDefault="0080528B" w:rsidP="00ED51DB">
      <w:pPr>
        <w:pStyle w:val="Default"/>
        <w:rPr>
          <w:rFonts w:ascii="Arial" w:hAnsi="Arial" w:cs="Arial"/>
          <w:b/>
          <w:szCs w:val="24"/>
        </w:rPr>
      </w:pPr>
      <w:r w:rsidRPr="00ED51DB">
        <w:rPr>
          <w:rFonts w:ascii="Arial" w:hAnsi="Arial" w:cs="Arial"/>
          <w:b/>
          <w:szCs w:val="24"/>
        </w:rPr>
        <w:lastRenderedPageBreak/>
        <w:t>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commentId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Comment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status</w:t>
            </w:r>
          </w:p>
        </w:tc>
        <w:tc>
          <w:tcPr>
            <w:tcW w:w="1984"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Was comment approved?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boolean</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false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false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comment</w:t>
            </w:r>
          </w:p>
        </w:tc>
        <w:tc>
          <w:tcPr>
            <w:tcW w:w="1984"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Comment story</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(250)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projectId</w:t>
            </w:r>
            <w:proofErr w:type="spellEnd"/>
          </w:p>
        </w:tc>
        <w:tc>
          <w:tcPr>
            <w:tcW w:w="1984"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What project the comment was left for</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bl>
    <w:p w:rsidR="0080528B" w:rsidRDefault="0080528B" w:rsidP="0080528B">
      <w:pPr>
        <w:pStyle w:val="ListParagraph"/>
        <w:ind w:left="502"/>
      </w:pPr>
    </w:p>
    <w:p w:rsidR="0080528B" w:rsidRPr="00ED51DB" w:rsidRDefault="0080528B" w:rsidP="00ED51DB">
      <w:pPr>
        <w:pStyle w:val="Default"/>
        <w:rPr>
          <w:rFonts w:ascii="Arial" w:hAnsi="Arial" w:cs="Arial"/>
          <w:b/>
          <w:szCs w:val="24"/>
        </w:rPr>
      </w:pPr>
      <w:r w:rsidRPr="00ED51DB">
        <w:rPr>
          <w:rFonts w:ascii="Arial" w:hAnsi="Arial" w:cs="Arial"/>
          <w:b/>
          <w:szCs w:val="24"/>
        </w:rPr>
        <w:t>Milestone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milestoneId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Milestone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milestone</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Milestone description</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(125)</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projectId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What project this milestone belongs to</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status</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Milestone status: not started, in progress, complete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char(2)</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NS, IP or CO</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NS</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dueDate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When should be completed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datetime</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July 19, 2011</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sysdate</w:t>
            </w:r>
            <w:proofErr w:type="spellEnd"/>
            <w:r w:rsidRPr="0080528B">
              <w:rPr>
                <w:rFonts w:ascii="Arial" w:eastAsia="ヒラギノ角ゴ Pro W3" w:hAnsi="Arial" w:cs="Arial"/>
                <w:color w:val="000000"/>
                <w:kern w:val="1"/>
                <w:sz w:val="20"/>
                <w:szCs w:val="20"/>
              </w:rPr>
              <w:t>()</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bl>
    <w:p w:rsidR="00ED51DB" w:rsidRDefault="00ED51DB" w:rsidP="00ED51DB">
      <w:pPr>
        <w:pStyle w:val="Default"/>
        <w:rPr>
          <w:rFonts w:ascii="Arial" w:hAnsi="Arial" w:cs="Arial"/>
          <w:b/>
          <w:szCs w:val="24"/>
        </w:rPr>
      </w:pPr>
    </w:p>
    <w:p w:rsidR="0080528B" w:rsidRPr="00ED51DB" w:rsidRDefault="0080528B" w:rsidP="00ED51DB">
      <w:pPr>
        <w:pStyle w:val="Default"/>
        <w:rPr>
          <w:rFonts w:ascii="Arial" w:hAnsi="Arial" w:cs="Arial"/>
          <w:b/>
          <w:szCs w:val="24"/>
        </w:rPr>
      </w:pPr>
      <w:r w:rsidRPr="00ED51DB">
        <w:rPr>
          <w:rFonts w:ascii="Arial" w:hAnsi="Arial" w:cs="Arial"/>
          <w:b/>
          <w:szCs w:val="24"/>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984"/>
        <w:gridCol w:w="1276"/>
        <w:gridCol w:w="1276"/>
        <w:gridCol w:w="1276"/>
        <w:gridCol w:w="1559"/>
        <w:gridCol w:w="1134"/>
        <w:gridCol w:w="709"/>
        <w:gridCol w:w="708"/>
      </w:tblGrid>
      <w:tr w:rsidR="0080528B" w:rsidRPr="004747C3" w:rsidTr="0080528B">
        <w:tc>
          <w:tcPr>
            <w:tcW w:w="152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Data Member Name</w:t>
            </w:r>
          </w:p>
        </w:tc>
        <w:tc>
          <w:tcPr>
            <w:tcW w:w="198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Description</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Type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Sample Date</w:t>
            </w:r>
          </w:p>
        </w:tc>
        <w:tc>
          <w:tcPr>
            <w:tcW w:w="1276"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Default Value</w:t>
            </w:r>
          </w:p>
        </w:tc>
        <w:tc>
          <w:tcPr>
            <w:tcW w:w="1559"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Mandatory?</w:t>
            </w:r>
          </w:p>
        </w:tc>
        <w:tc>
          <w:tcPr>
            <w:tcW w:w="1134" w:type="dxa"/>
          </w:tcPr>
          <w:p w:rsidR="0080528B" w:rsidRPr="0080528B" w:rsidRDefault="0080528B" w:rsidP="0080528B">
            <w:pPr>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Unique?</w:t>
            </w:r>
          </w:p>
        </w:tc>
        <w:tc>
          <w:tcPr>
            <w:tcW w:w="709"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PK</w:t>
            </w:r>
          </w:p>
        </w:tc>
        <w:tc>
          <w:tcPr>
            <w:tcW w:w="708" w:type="dxa"/>
          </w:tcPr>
          <w:p w:rsidR="0080528B" w:rsidRPr="0080528B" w:rsidRDefault="0080528B" w:rsidP="0080528B">
            <w:pPr>
              <w:ind w:left="142"/>
              <w:rPr>
                <w:rFonts w:ascii="Arial" w:eastAsia="ヒラギノ角ゴ Pro W3" w:hAnsi="Arial" w:cs="Arial"/>
                <w:b/>
                <w:color w:val="000000"/>
                <w:kern w:val="1"/>
                <w:sz w:val="20"/>
                <w:szCs w:val="20"/>
              </w:rPr>
            </w:pPr>
            <w:r w:rsidRPr="0080528B">
              <w:rPr>
                <w:rFonts w:ascii="Arial" w:eastAsia="ヒラギノ角ゴ Pro W3" w:hAnsi="Arial" w:cs="Arial"/>
                <w:b/>
                <w:color w:val="000000"/>
                <w:kern w:val="1"/>
                <w:sz w:val="20"/>
                <w:szCs w:val="20"/>
              </w:rPr>
              <w:t>FK</w:t>
            </w: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userId</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System user ID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int</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1</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Auto-increase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userFName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User first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(16)</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Anastasia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userLName</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User last name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(16)</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Semionova</w:t>
            </w:r>
            <w:proofErr w:type="spellEnd"/>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userEmail</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User e-mail</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(30)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asemionova1@learn.senecac.on.ca</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userIdentifier</w:t>
            </w:r>
            <w:proofErr w:type="spellEnd"/>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Unique user identifier (</w:t>
            </w:r>
            <w:proofErr w:type="spellStart"/>
            <w:r w:rsidRPr="0080528B">
              <w:rPr>
                <w:rFonts w:ascii="Arial" w:eastAsia="ヒラギノ角ゴ Pro W3" w:hAnsi="Arial" w:cs="Arial"/>
                <w:color w:val="000000"/>
                <w:kern w:val="1"/>
                <w:sz w:val="20"/>
                <w:szCs w:val="20"/>
              </w:rPr>
              <w:t>stream+section+semester+year</w:t>
            </w:r>
            <w:proofErr w:type="spellEnd"/>
            <w:r w:rsidRPr="0080528B">
              <w:rPr>
                <w:rFonts w:ascii="Arial" w:eastAsia="ヒラギノ角ゴ Pro W3" w:hAnsi="Arial" w:cs="Arial"/>
                <w:color w:val="000000"/>
                <w:kern w:val="1"/>
                <w:sz w:val="20"/>
                <w:szCs w:val="20"/>
              </w:rPr>
              <w:t>)</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(15)</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PRJ566Sum2011</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userRole</w:t>
            </w:r>
            <w:proofErr w:type="spellEnd"/>
          </w:p>
        </w:tc>
        <w:tc>
          <w:tcPr>
            <w:tcW w:w="1984" w:type="dxa"/>
          </w:tcPr>
          <w:p w:rsidR="0080528B" w:rsidRPr="0080528B" w:rsidRDefault="00934915" w:rsidP="0080528B">
            <w:pPr>
              <w:ind w:left="34"/>
              <w:rPr>
                <w:rFonts w:ascii="Arial" w:eastAsia="ヒラギノ角ゴ Pro W3" w:hAnsi="Arial" w:cs="Arial"/>
                <w:color w:val="000000"/>
                <w:kern w:val="1"/>
                <w:sz w:val="20"/>
                <w:szCs w:val="20"/>
              </w:rPr>
            </w:pPr>
            <w:r>
              <w:rPr>
                <w:rFonts w:ascii="Arial" w:eastAsia="ヒラギノ角ゴ Pro W3" w:hAnsi="Arial" w:cs="Arial"/>
                <w:color w:val="000000"/>
                <w:kern w:val="1"/>
                <w:sz w:val="20"/>
                <w:szCs w:val="20"/>
              </w:rPr>
              <w:t>Is this user a supervisor</w:t>
            </w:r>
            <w:r w:rsidR="0080528B" w:rsidRPr="0080528B">
              <w:rPr>
                <w:rFonts w:ascii="Arial" w:eastAsia="ヒラギノ角ゴ Pro W3" w:hAnsi="Arial" w:cs="Arial"/>
                <w:color w:val="000000"/>
                <w:kern w:val="1"/>
                <w:sz w:val="20"/>
                <w:szCs w:val="20"/>
              </w:rPr>
              <w:t>, instructor, admin, team-lead, or company rep</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char(2)</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FA, IN, AD, TL or CR</w:t>
            </w:r>
          </w:p>
        </w:tc>
        <w:tc>
          <w:tcPr>
            <w:tcW w:w="1276" w:type="dxa"/>
          </w:tcPr>
          <w:p w:rsidR="0080528B" w:rsidRPr="0080528B" w:rsidRDefault="0080528B" w:rsidP="0080528B">
            <w:pPr>
              <w:rPr>
                <w:rFonts w:ascii="Arial" w:eastAsia="ヒラギノ角ゴ Pro W3" w:hAnsi="Arial" w:cs="Arial"/>
                <w:color w:val="000000"/>
                <w:kern w:val="1"/>
                <w:sz w:val="20"/>
                <w:szCs w:val="20"/>
              </w:rPr>
            </w:pP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password</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User password</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varchar</w:t>
            </w:r>
            <w:proofErr w:type="spellEnd"/>
            <w:r w:rsidRPr="0080528B">
              <w:rPr>
                <w:rFonts w:ascii="Arial" w:eastAsia="ヒラギノ角ゴ Pro W3" w:hAnsi="Arial" w:cs="Arial"/>
                <w:color w:val="000000"/>
                <w:kern w:val="1"/>
                <w:sz w:val="20"/>
                <w:szCs w:val="20"/>
              </w:rPr>
              <w:t>(40)</w:t>
            </w:r>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N/A</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Sum2011</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ind w:left="33"/>
              <w:rPr>
                <w:rFonts w:ascii="Arial" w:eastAsia="ヒラギノ角ゴ Pro W3" w:hAnsi="Arial" w:cs="Arial"/>
                <w:color w:val="000000"/>
                <w:kern w:val="1"/>
                <w:sz w:val="20"/>
                <w:szCs w:val="20"/>
              </w:rPr>
            </w:pPr>
          </w:p>
        </w:tc>
      </w:tr>
      <w:tr w:rsidR="0080528B" w:rsidRPr="00E63AC3" w:rsidTr="0080528B">
        <w:tc>
          <w:tcPr>
            <w:tcW w:w="152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status</w:t>
            </w:r>
          </w:p>
        </w:tc>
        <w:tc>
          <w:tcPr>
            <w:tcW w:w="1984"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Is account active</w:t>
            </w:r>
          </w:p>
        </w:tc>
        <w:tc>
          <w:tcPr>
            <w:tcW w:w="1276" w:type="dxa"/>
          </w:tcPr>
          <w:p w:rsidR="0080528B" w:rsidRPr="0080528B" w:rsidRDefault="0080528B" w:rsidP="0080528B">
            <w:pPr>
              <w:rPr>
                <w:rFonts w:ascii="Arial" w:eastAsia="ヒラギノ角ゴ Pro W3" w:hAnsi="Arial" w:cs="Arial"/>
                <w:color w:val="000000"/>
                <w:kern w:val="1"/>
                <w:sz w:val="20"/>
                <w:szCs w:val="20"/>
              </w:rPr>
            </w:pPr>
            <w:proofErr w:type="spellStart"/>
            <w:r w:rsidRPr="0080528B">
              <w:rPr>
                <w:rFonts w:ascii="Arial" w:eastAsia="ヒラギノ角ゴ Pro W3" w:hAnsi="Arial" w:cs="Arial"/>
                <w:color w:val="000000"/>
                <w:kern w:val="1"/>
                <w:sz w:val="20"/>
                <w:szCs w:val="20"/>
              </w:rPr>
              <w:t>boolean</w:t>
            </w:r>
            <w:proofErr w:type="spellEnd"/>
          </w:p>
        </w:tc>
        <w:tc>
          <w:tcPr>
            <w:tcW w:w="1276" w:type="dxa"/>
          </w:tcPr>
          <w:p w:rsidR="0080528B" w:rsidRPr="0080528B" w:rsidRDefault="0080528B" w:rsidP="0080528B">
            <w:pPr>
              <w:ind w:left="34"/>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true</w:t>
            </w:r>
          </w:p>
        </w:tc>
        <w:tc>
          <w:tcPr>
            <w:tcW w:w="1276"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true</w:t>
            </w:r>
          </w:p>
        </w:tc>
        <w:tc>
          <w:tcPr>
            <w:tcW w:w="1559" w:type="dxa"/>
          </w:tcPr>
          <w:p w:rsidR="0080528B" w:rsidRPr="0080528B" w:rsidRDefault="0080528B" w:rsidP="0080528B">
            <w:pPr>
              <w:rPr>
                <w:rFonts w:ascii="Arial" w:eastAsia="ヒラギノ角ゴ Pro W3" w:hAnsi="Arial" w:cs="Arial"/>
                <w:color w:val="000000"/>
                <w:kern w:val="1"/>
                <w:sz w:val="20"/>
                <w:szCs w:val="20"/>
              </w:rPr>
            </w:pPr>
            <w:r w:rsidRPr="0080528B">
              <w:rPr>
                <w:rFonts w:ascii="Arial" w:eastAsia="ヒラギノ角ゴ Pro W3" w:hAnsi="Arial" w:cs="Arial"/>
                <w:color w:val="000000"/>
                <w:kern w:val="1"/>
                <w:sz w:val="20"/>
                <w:szCs w:val="20"/>
              </w:rPr>
              <w:t>Y</w:t>
            </w:r>
          </w:p>
        </w:tc>
        <w:tc>
          <w:tcPr>
            <w:tcW w:w="1134" w:type="dxa"/>
          </w:tcPr>
          <w:p w:rsidR="0080528B" w:rsidRPr="0080528B" w:rsidRDefault="0080528B" w:rsidP="0080528B">
            <w:pPr>
              <w:ind w:left="34"/>
              <w:rPr>
                <w:rFonts w:ascii="Arial" w:eastAsia="ヒラギノ角ゴ Pro W3" w:hAnsi="Arial" w:cs="Arial"/>
                <w:color w:val="000000"/>
                <w:kern w:val="1"/>
                <w:sz w:val="20"/>
                <w:szCs w:val="20"/>
              </w:rPr>
            </w:pPr>
          </w:p>
        </w:tc>
        <w:tc>
          <w:tcPr>
            <w:tcW w:w="709" w:type="dxa"/>
          </w:tcPr>
          <w:p w:rsidR="0080528B" w:rsidRPr="0080528B" w:rsidRDefault="0080528B" w:rsidP="0080528B">
            <w:pPr>
              <w:ind w:left="34"/>
              <w:rPr>
                <w:rFonts w:ascii="Arial" w:eastAsia="ヒラギノ角ゴ Pro W3" w:hAnsi="Arial" w:cs="Arial"/>
                <w:color w:val="000000"/>
                <w:kern w:val="1"/>
                <w:sz w:val="20"/>
                <w:szCs w:val="20"/>
              </w:rPr>
            </w:pPr>
          </w:p>
        </w:tc>
        <w:tc>
          <w:tcPr>
            <w:tcW w:w="708" w:type="dxa"/>
          </w:tcPr>
          <w:p w:rsidR="0080528B" w:rsidRPr="0080528B" w:rsidRDefault="0080528B" w:rsidP="0080528B">
            <w:pPr>
              <w:rPr>
                <w:rFonts w:ascii="Arial" w:eastAsia="ヒラギノ角ゴ Pro W3" w:hAnsi="Arial" w:cs="Arial"/>
                <w:color w:val="000000"/>
                <w:kern w:val="1"/>
                <w:sz w:val="20"/>
                <w:szCs w:val="20"/>
              </w:rPr>
            </w:pPr>
          </w:p>
        </w:tc>
      </w:tr>
    </w:tbl>
    <w:p w:rsidR="002C0D73" w:rsidRDefault="002C0D73" w:rsidP="0080528B">
      <w:pPr>
        <w:pStyle w:val="ListParagraph"/>
        <w:ind w:left="502"/>
      </w:pPr>
    </w:p>
    <w:p w:rsidR="0080528B" w:rsidRDefault="002C0D73" w:rsidP="002C0D73">
      <w:pPr>
        <w:pStyle w:val="Heading2A"/>
        <w:rPr>
          <w:rFonts w:ascii="Times New Roman" w:hAnsi="Times New Roman"/>
          <w:sz w:val="22"/>
        </w:rPr>
      </w:pPr>
      <w:r>
        <w:br w:type="page"/>
      </w:r>
      <w:bookmarkStart w:id="79" w:name="_Toc300126445"/>
      <w:r w:rsidR="002F2292">
        <w:rPr>
          <w:rFonts w:ascii="Times New Roman" w:hAnsi="Times New Roman"/>
        </w:rPr>
        <w:lastRenderedPageBreak/>
        <w:t>5</w:t>
      </w:r>
      <w:r>
        <w:rPr>
          <w:rFonts w:ascii="Times New Roman" w:hAnsi="Times New Roman"/>
        </w:rPr>
        <w:t xml:space="preserve">.4   </w:t>
      </w:r>
      <w:r>
        <w:t>Class Diagram</w:t>
      </w:r>
      <w:bookmarkEnd w:id="79"/>
    </w:p>
    <w:p w:rsidR="002C0D73" w:rsidRDefault="00D048CB">
      <w:pPr>
        <w:pStyle w:val="BodyA"/>
        <w:rPr>
          <w:rFonts w:ascii="Times New Roman" w:hAnsi="Times New Roman"/>
          <w:sz w:val="22"/>
        </w:rPr>
      </w:pPr>
      <w:r>
        <w:rPr>
          <w:rFonts w:ascii="Times New Roman" w:hAnsi="Times New Roman"/>
          <w:noProof/>
          <w:sz w:val="22"/>
          <w:lang w:val="en-CA"/>
        </w:rPr>
        <w:drawing>
          <wp:inline distT="0" distB="0" distL="0" distR="0">
            <wp:extent cx="5581650" cy="817372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5581650" cy="8173720"/>
                    </a:xfrm>
                    <a:prstGeom prst="rect">
                      <a:avLst/>
                    </a:prstGeom>
                    <a:noFill/>
                    <a:ln w="9525">
                      <a:noFill/>
                      <a:miter lim="800000"/>
                      <a:headEnd/>
                      <a:tailEnd/>
                    </a:ln>
                  </pic:spPr>
                </pic:pic>
              </a:graphicData>
            </a:graphic>
          </wp:inline>
        </w:drawing>
      </w:r>
    </w:p>
    <w:p w:rsidR="002C0D73" w:rsidRDefault="002C0D73">
      <w:pPr>
        <w:pStyle w:val="BodyA"/>
        <w:rPr>
          <w:rFonts w:ascii="Times New Roman" w:hAnsi="Times New Roman"/>
          <w:sz w:val="22"/>
        </w:rPr>
      </w:pPr>
    </w:p>
    <w:p w:rsidR="002C0D73" w:rsidRDefault="002F2292" w:rsidP="002C0D73">
      <w:pPr>
        <w:pStyle w:val="Heading2A"/>
        <w:rPr>
          <w:rFonts w:ascii="Times New Roman" w:hAnsi="Times New Roman"/>
        </w:rPr>
      </w:pPr>
      <w:bookmarkStart w:id="80" w:name="_Toc300126446"/>
      <w:r>
        <w:rPr>
          <w:rFonts w:ascii="Times New Roman" w:hAnsi="Times New Roman"/>
        </w:rPr>
        <w:t>5</w:t>
      </w:r>
      <w:r w:rsidR="002C0D73">
        <w:rPr>
          <w:rFonts w:ascii="Times New Roman" w:hAnsi="Times New Roman"/>
        </w:rPr>
        <w:t xml:space="preserve">.5   </w:t>
      </w:r>
      <w:r w:rsidR="002C0D73">
        <w:t>User Interface Prototypes</w:t>
      </w:r>
      <w:bookmarkEnd w:id="80"/>
    </w:p>
    <w:p w:rsidR="002C0D73" w:rsidRPr="00666F1A" w:rsidRDefault="002F2292" w:rsidP="00666F1A">
      <w:pPr>
        <w:pStyle w:val="Heading3AA"/>
        <w:rPr>
          <w:rFonts w:ascii="Times New Roman" w:hAnsi="Times New Roman"/>
        </w:rPr>
      </w:pPr>
      <w:bookmarkStart w:id="81" w:name="_Toc300126447"/>
      <w:r>
        <w:rPr>
          <w:rFonts w:ascii="Times New Roman" w:hAnsi="Times New Roman"/>
        </w:rPr>
        <w:t>5</w:t>
      </w:r>
      <w:r w:rsidR="002C0D73">
        <w:rPr>
          <w:rFonts w:ascii="Times New Roman" w:hAnsi="Times New Roman"/>
        </w:rPr>
        <w:t xml:space="preserve">.5.1   </w:t>
      </w:r>
      <w:r w:rsidR="002C0D73" w:rsidRPr="00666F1A">
        <w:rPr>
          <w:rFonts w:ascii="Times New Roman" w:hAnsi="Times New Roman"/>
        </w:rPr>
        <w:t>Admin Matching Page</w:t>
      </w:r>
      <w:bookmarkEnd w:id="81"/>
    </w:p>
    <w:p w:rsidR="002C0D73" w:rsidRDefault="002C0D73" w:rsidP="002C0D73">
      <w:pPr>
        <w:pStyle w:val="Heading2AA"/>
      </w:pPr>
    </w:p>
    <w:p w:rsidR="0080528B" w:rsidRDefault="00D048CB" w:rsidP="002C0D73">
      <w:pPr>
        <w:pStyle w:val="Heading2AA"/>
        <w:rPr>
          <w:rFonts w:ascii="Times New Roman" w:hAnsi="Times New Roman"/>
          <w:sz w:val="22"/>
        </w:rPr>
      </w:pPr>
      <w:r>
        <w:rPr>
          <w:noProof/>
          <w:lang w:val="en-CA"/>
        </w:rPr>
        <w:drawing>
          <wp:inline distT="0" distB="0" distL="0" distR="0">
            <wp:extent cx="7162800" cy="36385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7162800" cy="3638550"/>
                    </a:xfrm>
                    <a:prstGeom prst="rect">
                      <a:avLst/>
                    </a:prstGeom>
                    <a:noFill/>
                    <a:ln w="12700" cap="flat" cmpd="sng">
                      <a:solidFill>
                        <a:srgbClr val="000000"/>
                      </a:solidFill>
                      <a:prstDash val="solid"/>
                      <a:miter lim="800000"/>
                      <a:headEnd/>
                      <a:tailEnd/>
                    </a:ln>
                    <a:effectLst/>
                  </pic:spPr>
                </pic:pic>
              </a:graphicData>
            </a:graphic>
          </wp:inline>
        </w:drawing>
      </w: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666F1A" w:rsidRDefault="00666F1A" w:rsidP="00666F1A">
      <w:pPr>
        <w:pStyle w:val="Heading3AA"/>
        <w:rPr>
          <w:rFonts w:ascii="Times New Roman" w:hAnsi="Times New Roman"/>
        </w:rPr>
      </w:pPr>
      <w:r>
        <w:rPr>
          <w:rFonts w:ascii="Times New Roman" w:hAnsi="Times New Roman"/>
        </w:rPr>
        <w:br w:type="page"/>
      </w:r>
      <w:bookmarkStart w:id="82" w:name="_Toc300126448"/>
      <w:r w:rsidR="002F2292">
        <w:rPr>
          <w:rFonts w:ascii="Times New Roman" w:hAnsi="Times New Roman"/>
        </w:rPr>
        <w:lastRenderedPageBreak/>
        <w:t>5</w:t>
      </w:r>
      <w:r w:rsidR="0080528B">
        <w:rPr>
          <w:rFonts w:ascii="Times New Roman" w:hAnsi="Times New Roman"/>
        </w:rPr>
        <w:t xml:space="preserve">.5.2   </w:t>
      </w:r>
      <w:r w:rsidR="0080528B" w:rsidRPr="00666F1A">
        <w:rPr>
          <w:rFonts w:ascii="Times New Roman" w:hAnsi="Times New Roman"/>
        </w:rPr>
        <w:t>Home Page</w:t>
      </w:r>
      <w:bookmarkEnd w:id="82"/>
    </w:p>
    <w:p w:rsidR="0080528B" w:rsidRDefault="00D048CB">
      <w:pPr>
        <w:pStyle w:val="BodyA"/>
        <w:rPr>
          <w:rFonts w:ascii="Times New Roman" w:hAnsi="Times New Roman"/>
          <w:sz w:val="22"/>
        </w:rPr>
      </w:pPr>
      <w:r>
        <w:rPr>
          <w:rFonts w:ascii="Times New Roman" w:hAnsi="Times New Roman"/>
          <w:noProof/>
          <w:sz w:val="22"/>
          <w:lang w:val="en-CA"/>
        </w:rPr>
        <w:drawing>
          <wp:inline distT="0" distB="0" distL="0" distR="0">
            <wp:extent cx="6686550" cy="54197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6686550" cy="5419725"/>
                    </a:xfrm>
                    <a:prstGeom prst="rect">
                      <a:avLst/>
                    </a:prstGeom>
                    <a:noFill/>
                    <a:ln w="9525">
                      <a:noFill/>
                      <a:miter lim="800000"/>
                      <a:headEnd/>
                      <a:tailEnd/>
                    </a:ln>
                  </pic:spPr>
                </pic:pic>
              </a:graphicData>
            </a:graphic>
          </wp:inline>
        </w:drawing>
      </w:r>
    </w:p>
    <w:p w:rsidR="0080528B" w:rsidRDefault="0080528B">
      <w:pPr>
        <w:pStyle w:val="BodyA"/>
        <w:rPr>
          <w:rFonts w:ascii="Times New Roman Bold" w:hAnsi="Times New Roman Bold"/>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Pr="00666F1A" w:rsidRDefault="00666F1A" w:rsidP="00666F1A">
      <w:pPr>
        <w:pStyle w:val="Heading3AA"/>
        <w:rPr>
          <w:rFonts w:ascii="Times New Roman" w:hAnsi="Times New Roman"/>
        </w:rPr>
      </w:pPr>
      <w:r>
        <w:rPr>
          <w:rFonts w:ascii="Times New Roman" w:hAnsi="Times New Roman"/>
        </w:rPr>
        <w:br w:type="page"/>
      </w:r>
      <w:bookmarkStart w:id="83" w:name="_Toc300126449"/>
      <w:r w:rsidR="002F2292">
        <w:rPr>
          <w:rFonts w:ascii="Times New Roman" w:hAnsi="Times New Roman"/>
        </w:rPr>
        <w:lastRenderedPageBreak/>
        <w:t>5</w:t>
      </w:r>
      <w:r w:rsidR="0080528B">
        <w:rPr>
          <w:rFonts w:ascii="Times New Roman" w:hAnsi="Times New Roman"/>
        </w:rPr>
        <w:t xml:space="preserve">.5.3   </w:t>
      </w:r>
      <w:r w:rsidR="0080528B" w:rsidRPr="00666F1A">
        <w:rPr>
          <w:rFonts w:ascii="Times New Roman" w:hAnsi="Times New Roman"/>
        </w:rPr>
        <w:t>Sponsor Home Page</w:t>
      </w:r>
      <w:bookmarkEnd w:id="83"/>
    </w:p>
    <w:p w:rsidR="0080528B" w:rsidRDefault="00D048CB">
      <w:pPr>
        <w:pStyle w:val="BodyA"/>
        <w:rPr>
          <w:rFonts w:ascii="Times New Roman" w:hAnsi="Times New Roman"/>
          <w:sz w:val="22"/>
        </w:rPr>
      </w:pPr>
      <w:r>
        <w:rPr>
          <w:noProof/>
          <w:lang w:val="en-CA"/>
        </w:rPr>
        <w:drawing>
          <wp:inline distT="0" distB="0" distL="0" distR="0">
            <wp:extent cx="6753225" cy="34004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6753225" cy="3400425"/>
                    </a:xfrm>
                    <a:prstGeom prst="rect">
                      <a:avLst/>
                    </a:prstGeom>
                    <a:noFill/>
                    <a:ln w="9525" cap="flat">
                      <a:noFill/>
                      <a:miter lim="800000"/>
                      <a:headEnd/>
                      <a:tailEnd/>
                    </a:ln>
                  </pic:spPr>
                </pic:pic>
              </a:graphicData>
            </a:graphic>
          </wp:inline>
        </w:drawing>
      </w: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2C0D73" w:rsidRPr="00666F1A" w:rsidRDefault="00666F1A" w:rsidP="00666F1A">
      <w:pPr>
        <w:pStyle w:val="Heading3AA"/>
        <w:rPr>
          <w:rFonts w:ascii="Times New Roman" w:hAnsi="Times New Roman"/>
        </w:rPr>
      </w:pPr>
      <w:r>
        <w:rPr>
          <w:rFonts w:ascii="Times New Roman" w:hAnsi="Times New Roman"/>
        </w:rPr>
        <w:br w:type="page"/>
      </w:r>
      <w:bookmarkStart w:id="84" w:name="_Toc300126450"/>
      <w:r w:rsidR="002F2292">
        <w:rPr>
          <w:rFonts w:ascii="Times New Roman" w:hAnsi="Times New Roman"/>
        </w:rPr>
        <w:lastRenderedPageBreak/>
        <w:t>5</w:t>
      </w:r>
      <w:r w:rsidR="0080528B" w:rsidRPr="00666F1A">
        <w:rPr>
          <w:rFonts w:ascii="Times New Roman" w:hAnsi="Times New Roman"/>
        </w:rPr>
        <w:t xml:space="preserve">.5.4   Team </w:t>
      </w:r>
      <w:r w:rsidR="002C0D73" w:rsidRPr="00666F1A">
        <w:rPr>
          <w:rFonts w:ascii="Times New Roman" w:hAnsi="Times New Roman"/>
        </w:rPr>
        <w:t>Registration Page</w:t>
      </w:r>
      <w:bookmarkEnd w:id="84"/>
    </w:p>
    <w:p w:rsidR="002C0D73" w:rsidRPr="00E35DBA" w:rsidRDefault="002C0D73" w:rsidP="00E35DBA">
      <w:pPr>
        <w:rPr>
          <w:rFonts w:ascii="Arial" w:hAnsi="Arial" w:cs="Arial"/>
        </w:rPr>
      </w:pPr>
    </w:p>
    <w:p w:rsidR="0080528B" w:rsidRPr="00E35DBA" w:rsidRDefault="0095500B" w:rsidP="00E35DBA">
      <w:pPr>
        <w:rPr>
          <w:rFonts w:ascii="Arial" w:hAnsi="Arial" w:cs="Arial"/>
        </w:rPr>
      </w:pPr>
      <w:r w:rsidRPr="0095500B">
        <w:rPr>
          <w:rFonts w:ascii="Arial" w:hAnsi="Arial" w:cs="Arial"/>
        </w:rPr>
      </w:r>
      <w:r>
        <w:rPr>
          <w:rFonts w:ascii="Arial" w:hAnsi="Arial" w:cs="Arial"/>
        </w:rPr>
        <w:pict>
          <v:group id="_x0000_s1035" style="width:469pt;height:495.95pt;mso-wrap-distance-left:12pt;mso-wrap-distance-top:12pt;mso-wrap-distance-right:12pt;mso-wrap-distance-bottom:12pt;mso-position-horizontal-relative:char;mso-position-vertical-relative:line" coordsize="9380,9919" wrapcoords="-35 0 -35 21567 21600 21567 21600 0 -35 0">
            <v:rect id="_x0000_s1036" style="position:absolute;width:9380;height:9919" coordsize="21600,21600" stroked="f">
              <v:fill o:detectmouseclick="t"/>
              <v:stroke joinstyle="round"/>
              <v:path arrowok="t" o:connectlocs="10800,10800"/>
              <v:textbox inset="0,0,0,0">
                <w:txbxContent>
                  <w:p w:rsidR="002F2292" w:rsidRDefault="002F2292" w:rsidP="00E35DBA">
                    <w:pPr>
                      <w:rPr>
                        <w:lang w:eastAsia="en-CA"/>
                      </w:rPr>
                    </w:pPr>
                  </w:p>
                </w:txbxContent>
              </v:textbox>
            </v:rect>
            <v:shape id="_x0000_s1037" style="position:absolute;width:9360;height:9919" coordsize="21600,21600" o:spt="100" adj="0,,0" path="">
              <v:stroke joinstyle="round"/>
              <v:imagedata r:id="rId30" o:title=""/>
              <v:formulas/>
              <v:path o:connecttype="segments"/>
            </v:shape>
            <w10:wrap type="none" anchorx="page" anchory="page"/>
            <w10:anchorlock/>
          </v:group>
        </w:pict>
      </w:r>
    </w:p>
    <w:p w:rsidR="002C0D73" w:rsidRPr="00E35DBA" w:rsidRDefault="002C0D73" w:rsidP="00E35DBA">
      <w:pPr>
        <w:rPr>
          <w:rFonts w:ascii="Arial" w:hAnsi="Arial" w:cs="Arial"/>
        </w:rPr>
      </w:pPr>
    </w:p>
    <w:p w:rsidR="002C0D73" w:rsidRPr="00E35DBA" w:rsidRDefault="002C0D73" w:rsidP="00E35DBA">
      <w:pPr>
        <w:rPr>
          <w:rFonts w:ascii="Arial" w:hAnsi="Arial" w:cs="Arial"/>
        </w:rPr>
      </w:pPr>
    </w:p>
    <w:p w:rsidR="002C0D73" w:rsidRPr="00E35DBA" w:rsidRDefault="002C0D73" w:rsidP="00E35DBA">
      <w:pPr>
        <w:rPr>
          <w:rFonts w:ascii="Arial" w:hAnsi="Arial" w:cs="Arial"/>
        </w:rPr>
      </w:pPr>
    </w:p>
    <w:p w:rsidR="0080528B" w:rsidRPr="00E35DBA" w:rsidRDefault="0080528B" w:rsidP="00E35DBA">
      <w:pPr>
        <w:rPr>
          <w:rFonts w:ascii="Arial" w:hAnsi="Arial" w:cs="Arial"/>
          <w:sz w:val="22"/>
        </w:rPr>
      </w:pPr>
    </w:p>
    <w:p w:rsidR="0080528B" w:rsidRPr="00E35DBA" w:rsidRDefault="0080528B" w:rsidP="00E35DBA">
      <w:pPr>
        <w:rPr>
          <w:rFonts w:ascii="Arial" w:hAnsi="Arial" w:cs="Arial"/>
          <w:sz w:val="22"/>
        </w:rPr>
      </w:pPr>
    </w:p>
    <w:p w:rsidR="0080528B" w:rsidRPr="00E35DBA" w:rsidRDefault="0080528B" w:rsidP="00E35DBA">
      <w:pPr>
        <w:rPr>
          <w:rFonts w:ascii="Arial" w:hAnsi="Arial" w:cs="Arial"/>
          <w:sz w:val="22"/>
        </w:rPr>
      </w:pPr>
    </w:p>
    <w:p w:rsidR="0080528B" w:rsidRPr="00E35DBA" w:rsidRDefault="0080528B" w:rsidP="00E35DBA">
      <w:pPr>
        <w:rPr>
          <w:rFonts w:ascii="Arial" w:hAnsi="Arial" w:cs="Arial"/>
          <w:sz w:val="22"/>
        </w:rPr>
      </w:pPr>
    </w:p>
    <w:p w:rsidR="0080528B" w:rsidRPr="00E35DBA" w:rsidRDefault="0080528B" w:rsidP="00E35DBA">
      <w:pPr>
        <w:rPr>
          <w:rFonts w:ascii="Arial" w:hAnsi="Arial" w:cs="Arial"/>
          <w:sz w:val="22"/>
        </w:rPr>
      </w:pPr>
    </w:p>
    <w:p w:rsidR="0080528B" w:rsidRDefault="00666F1A" w:rsidP="001F7DCF">
      <w:pPr>
        <w:pStyle w:val="Heading3AA"/>
        <w:rPr>
          <w:rFonts w:ascii="Times New Roman" w:hAnsi="Times New Roman"/>
          <w:sz w:val="22"/>
        </w:rPr>
      </w:pPr>
      <w:r>
        <w:rPr>
          <w:rFonts w:ascii="Times New Roman" w:hAnsi="Times New Roman"/>
        </w:rPr>
        <w:br w:type="page"/>
      </w:r>
      <w:bookmarkStart w:id="85" w:name="_Toc300126451"/>
      <w:r w:rsidR="00011755">
        <w:rPr>
          <w:rFonts w:ascii="Times New Roman" w:hAnsi="Times New Roman"/>
        </w:rPr>
        <w:lastRenderedPageBreak/>
        <w:t>5</w:t>
      </w:r>
      <w:r w:rsidR="0080528B">
        <w:rPr>
          <w:rFonts w:ascii="Times New Roman" w:hAnsi="Times New Roman"/>
        </w:rPr>
        <w:t xml:space="preserve">.5.5   </w:t>
      </w:r>
      <w:r w:rsidR="0080528B" w:rsidRPr="00666F1A">
        <w:rPr>
          <w:rFonts w:ascii="Times New Roman" w:hAnsi="Times New Roman"/>
        </w:rPr>
        <w:t>Team Page</w:t>
      </w:r>
      <w:bookmarkEnd w:id="85"/>
    </w:p>
    <w:p w:rsidR="0080528B" w:rsidRDefault="00D048CB">
      <w:pPr>
        <w:pStyle w:val="BodyA"/>
        <w:rPr>
          <w:rFonts w:ascii="Times New Roman" w:hAnsi="Times New Roman"/>
          <w:sz w:val="22"/>
        </w:rPr>
      </w:pPr>
      <w:r>
        <w:rPr>
          <w:rFonts w:ascii="Times New Roman" w:hAnsi="Times New Roman"/>
          <w:noProof/>
          <w:sz w:val="22"/>
          <w:lang w:val="en-CA"/>
        </w:rPr>
        <w:drawing>
          <wp:inline distT="0" distB="0" distL="0" distR="0">
            <wp:extent cx="6581775" cy="64960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6581775" cy="6496050"/>
                    </a:xfrm>
                    <a:prstGeom prst="rect">
                      <a:avLst/>
                    </a:prstGeom>
                    <a:noFill/>
                    <a:ln w="9525">
                      <a:noFill/>
                      <a:miter lim="800000"/>
                      <a:headEnd/>
                      <a:tailEnd/>
                    </a:ln>
                  </pic:spPr>
                </pic:pic>
              </a:graphicData>
            </a:graphic>
          </wp:inline>
        </w:drawing>
      </w: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80528B">
      <w:pPr>
        <w:pStyle w:val="BodyA"/>
        <w:rPr>
          <w:rFonts w:ascii="Times New Roman" w:hAnsi="Times New Roman"/>
          <w:sz w:val="22"/>
        </w:rPr>
      </w:pPr>
    </w:p>
    <w:p w:rsidR="0080528B" w:rsidRDefault="00666F1A" w:rsidP="002C0D73">
      <w:pPr>
        <w:pStyle w:val="Heading2A"/>
      </w:pPr>
      <w:r>
        <w:rPr>
          <w:rFonts w:ascii="Times New Roman" w:hAnsi="Times New Roman"/>
        </w:rPr>
        <w:br w:type="page"/>
      </w:r>
      <w:bookmarkStart w:id="86" w:name="_Toc300126452"/>
      <w:r w:rsidR="00011755">
        <w:rPr>
          <w:rFonts w:ascii="Times New Roman" w:hAnsi="Times New Roman"/>
        </w:rPr>
        <w:lastRenderedPageBreak/>
        <w:t>5</w:t>
      </w:r>
      <w:r w:rsidR="0080528B">
        <w:rPr>
          <w:rFonts w:ascii="Times New Roman" w:hAnsi="Times New Roman"/>
        </w:rPr>
        <w:t xml:space="preserve">.7   </w:t>
      </w:r>
      <w:r w:rsidR="0080528B">
        <w:t>Test Cases</w:t>
      </w:r>
      <w:bookmarkEnd w:id="86"/>
    </w:p>
    <w:p w:rsidR="005804C0" w:rsidRDefault="005804C0" w:rsidP="005804C0">
      <w:pPr>
        <w:pStyle w:val="FreeFormAA"/>
        <w:rPr>
          <w:rFonts w:ascii="Times New Roman Bold" w:hAnsi="Times New Roman Bold"/>
          <w:sz w:val="22"/>
        </w:rPr>
      </w:pPr>
    </w:p>
    <w:p w:rsidR="0080528B" w:rsidRPr="00ED51DB" w:rsidRDefault="0080528B">
      <w:pPr>
        <w:pStyle w:val="FreeFormAA"/>
        <w:rPr>
          <w:rFonts w:ascii="Arial" w:hAnsi="Arial" w:cs="Arial"/>
          <w:b/>
          <w:szCs w:val="24"/>
        </w:rPr>
      </w:pPr>
      <w:r w:rsidRPr="00ED51DB">
        <w:rPr>
          <w:rFonts w:ascii="Arial" w:hAnsi="Arial" w:cs="Arial"/>
          <w:b/>
          <w:szCs w:val="24"/>
        </w:rPr>
        <w:t>Test Case: Proceed Projects to Appropriate Semester</w:t>
      </w:r>
    </w:p>
    <w:p w:rsidR="0080528B" w:rsidRPr="002F20DA" w:rsidRDefault="0080528B" w:rsidP="002F20DA">
      <w:pPr>
        <w:rPr>
          <w:rFonts w:ascii="Arial" w:hAnsi="Arial" w:cs="Arial"/>
        </w:rPr>
      </w:pPr>
      <w:r w:rsidRPr="002F20DA">
        <w:rPr>
          <w:rFonts w:ascii="Arial" w:hAnsi="Arial" w:cs="Arial"/>
        </w:rPr>
        <w:t>Step#</w:t>
      </w:r>
    </w:p>
    <w:p w:rsidR="0080528B" w:rsidRDefault="00B72A02" w:rsidP="00B72A02">
      <w:pPr>
        <w:numPr>
          <w:ilvl w:val="3"/>
          <w:numId w:val="2"/>
        </w:numPr>
        <w:ind w:firstLine="0"/>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sidR="0080528B" w:rsidRPr="002F20DA">
        <w:rPr>
          <w:rFonts w:ascii="Arial" w:hAnsi="Arial" w:cs="Arial"/>
        </w:rPr>
        <w:t>Select “P</w:t>
      </w:r>
      <w:r>
        <w:rPr>
          <w:rFonts w:ascii="Arial" w:hAnsi="Arial" w:cs="Arial"/>
        </w:rPr>
        <w:t>roceed Projects” from the menu bar on the instructor’s home page</w:t>
      </w:r>
    </w:p>
    <w:p w:rsidR="00B72A02" w:rsidRPr="002F20DA" w:rsidRDefault="00B72A02" w:rsidP="00B72A02">
      <w:pPr>
        <w:ind w:left="142"/>
        <w:jc w:val="both"/>
        <w:rPr>
          <w:rFonts w:ascii="Arial" w:hAnsi="Arial" w:cs="Arial"/>
        </w:rPr>
      </w:pPr>
      <w:r>
        <w:rPr>
          <w:rFonts w:ascii="Arial" w:hAnsi="Arial" w:cs="Arial"/>
          <w:b/>
        </w:rPr>
        <w:t xml:space="preserve">Desired Result: </w:t>
      </w:r>
      <w:r w:rsidRPr="00B72A02">
        <w:rPr>
          <w:rFonts w:ascii="Arial" w:hAnsi="Arial" w:cs="Arial"/>
        </w:rPr>
        <w:t>User is redirected to the “Proceed Projects” page</w:t>
      </w:r>
    </w:p>
    <w:p w:rsidR="0080528B" w:rsidRDefault="00B72A02" w:rsidP="00B72A02">
      <w:pPr>
        <w:numPr>
          <w:ilvl w:val="3"/>
          <w:numId w:val="2"/>
        </w:numPr>
        <w:ind w:firstLine="0"/>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Pr>
          <w:rFonts w:ascii="Arial" w:hAnsi="Arial" w:cs="Arial"/>
        </w:rPr>
        <w:t>Select the semester for each project from the list.</w:t>
      </w:r>
    </w:p>
    <w:p w:rsidR="00B72A02" w:rsidRDefault="00B72A02" w:rsidP="00B72A02">
      <w:pPr>
        <w:ind w:left="142"/>
        <w:jc w:val="both"/>
        <w:rPr>
          <w:rFonts w:ascii="Arial" w:hAnsi="Arial" w:cs="Arial"/>
        </w:rPr>
      </w:pPr>
      <w:r>
        <w:rPr>
          <w:rFonts w:ascii="Arial" w:hAnsi="Arial" w:cs="Arial"/>
          <w:b/>
        </w:rPr>
        <w:t xml:space="preserve">Desired Result: </w:t>
      </w:r>
      <w:r w:rsidRPr="00B72A02">
        <w:rPr>
          <w:rFonts w:ascii="Arial" w:hAnsi="Arial" w:cs="Arial"/>
        </w:rPr>
        <w:t>The appropriate semester is selected to all projects in the list</w:t>
      </w:r>
    </w:p>
    <w:p w:rsidR="0080528B" w:rsidRDefault="00B72A02" w:rsidP="00B72A02">
      <w:pPr>
        <w:numPr>
          <w:ilvl w:val="3"/>
          <w:numId w:val="2"/>
        </w:numPr>
        <w:ind w:firstLine="0"/>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sidR="0080528B" w:rsidRPr="002F20DA">
        <w:rPr>
          <w:rFonts w:ascii="Arial" w:hAnsi="Arial" w:cs="Arial"/>
        </w:rPr>
        <w:t>Submit  and confirm the action</w:t>
      </w:r>
    </w:p>
    <w:p w:rsidR="00B72A02" w:rsidRDefault="00B72A02" w:rsidP="003A7E8F">
      <w:pPr>
        <w:ind w:firstLine="142"/>
        <w:jc w:val="both"/>
        <w:rPr>
          <w:rFonts w:ascii="Arial" w:hAnsi="Arial" w:cs="Arial"/>
        </w:rPr>
      </w:pPr>
      <w:r>
        <w:rPr>
          <w:rFonts w:ascii="Arial" w:hAnsi="Arial" w:cs="Arial"/>
          <w:b/>
        </w:rPr>
        <w:t xml:space="preserve">Desired Result: </w:t>
      </w:r>
      <w:r w:rsidRPr="00B72A02">
        <w:rPr>
          <w:rFonts w:ascii="Arial" w:hAnsi="Arial" w:cs="Arial"/>
        </w:rPr>
        <w:t>All necessary projects are</w:t>
      </w:r>
      <w:r>
        <w:rPr>
          <w:rFonts w:ascii="Arial" w:hAnsi="Arial" w:cs="Arial"/>
        </w:rPr>
        <w:t xml:space="preserve"> </w:t>
      </w:r>
      <w:proofErr w:type="gramStart"/>
      <w:r>
        <w:rPr>
          <w:rFonts w:ascii="Arial" w:hAnsi="Arial" w:cs="Arial"/>
        </w:rPr>
        <w:t>proceeded</w:t>
      </w:r>
      <w:proofErr w:type="gramEnd"/>
      <w:r>
        <w:rPr>
          <w:rFonts w:ascii="Arial" w:hAnsi="Arial" w:cs="Arial"/>
        </w:rPr>
        <w:t xml:space="preserve"> to the appropriate semester, and they are not displayed on the “View All Projects” page.</w:t>
      </w:r>
    </w:p>
    <w:p w:rsidR="00B72A02" w:rsidRDefault="00B72A02" w:rsidP="003A7E8F">
      <w:pPr>
        <w:jc w:val="both"/>
        <w:rPr>
          <w:rFonts w:ascii="Arial" w:hAnsi="Arial" w:cs="Arial"/>
        </w:rPr>
      </w:pPr>
    </w:p>
    <w:p w:rsidR="0080528B" w:rsidRPr="00ED51DB" w:rsidRDefault="0080528B" w:rsidP="003A7E8F">
      <w:pPr>
        <w:jc w:val="both"/>
        <w:rPr>
          <w:rFonts w:ascii="Arial" w:hAnsi="Arial" w:cs="Arial"/>
          <w:b/>
        </w:rPr>
      </w:pPr>
      <w:r w:rsidRPr="00ED51DB">
        <w:rPr>
          <w:rFonts w:ascii="Arial" w:hAnsi="Arial" w:cs="Arial"/>
          <w:b/>
        </w:rPr>
        <w:t>Test Case: Login</w:t>
      </w:r>
    </w:p>
    <w:p w:rsidR="0080528B" w:rsidRPr="002F20DA" w:rsidRDefault="0080528B" w:rsidP="003A7E8F">
      <w:pPr>
        <w:jc w:val="both"/>
        <w:rPr>
          <w:rFonts w:ascii="Arial" w:hAnsi="Arial" w:cs="Arial"/>
        </w:rPr>
      </w:pPr>
      <w:r w:rsidRPr="002F20DA">
        <w:rPr>
          <w:rFonts w:ascii="Arial" w:hAnsi="Arial" w:cs="Arial"/>
        </w:rPr>
        <w:t>Step#</w:t>
      </w:r>
    </w:p>
    <w:p w:rsidR="0080528B" w:rsidRDefault="00B72A02" w:rsidP="003A7E8F">
      <w:pPr>
        <w:numPr>
          <w:ilvl w:val="6"/>
          <w:numId w:val="2"/>
        </w:numPr>
        <w:ind w:firstLine="142"/>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Pr>
          <w:rFonts w:ascii="Arial" w:hAnsi="Arial" w:cs="Arial"/>
        </w:rPr>
        <w:t>Select “Login” on the Site Home Page</w:t>
      </w:r>
    </w:p>
    <w:p w:rsidR="00B72A02" w:rsidRPr="002F20DA" w:rsidRDefault="00B72A02" w:rsidP="003A7E8F">
      <w:pPr>
        <w:ind w:left="426" w:hanging="284"/>
        <w:jc w:val="both"/>
        <w:rPr>
          <w:rFonts w:ascii="Arial" w:hAnsi="Arial" w:cs="Arial"/>
        </w:rPr>
      </w:pPr>
      <w:r>
        <w:rPr>
          <w:rFonts w:ascii="Arial" w:hAnsi="Arial" w:cs="Arial"/>
          <w:b/>
        </w:rPr>
        <w:t xml:space="preserve">Desired Result: </w:t>
      </w:r>
      <w:r w:rsidRPr="00B72A02">
        <w:rPr>
          <w:rFonts w:ascii="Arial" w:hAnsi="Arial" w:cs="Arial"/>
        </w:rPr>
        <w:t>User is redirected to “Login” page</w:t>
      </w:r>
    </w:p>
    <w:p w:rsidR="0080528B" w:rsidRDefault="00B72A02" w:rsidP="003A7E8F">
      <w:pPr>
        <w:numPr>
          <w:ilvl w:val="6"/>
          <w:numId w:val="2"/>
        </w:numPr>
        <w:ind w:firstLine="142"/>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sidR="0080528B" w:rsidRPr="002F20DA">
        <w:rPr>
          <w:rFonts w:ascii="Arial" w:hAnsi="Arial" w:cs="Arial"/>
        </w:rPr>
        <w:t>Enter credentials.</w:t>
      </w:r>
    </w:p>
    <w:p w:rsidR="00B72A02" w:rsidRPr="002F20DA" w:rsidRDefault="00B72A02" w:rsidP="003A7E8F">
      <w:pPr>
        <w:ind w:left="426" w:hanging="284"/>
        <w:jc w:val="both"/>
        <w:rPr>
          <w:rFonts w:ascii="Arial" w:hAnsi="Arial" w:cs="Arial"/>
        </w:rPr>
      </w:pPr>
      <w:r>
        <w:rPr>
          <w:rFonts w:ascii="Arial" w:hAnsi="Arial" w:cs="Arial"/>
          <w:b/>
        </w:rPr>
        <w:t xml:space="preserve">Desired Result: </w:t>
      </w:r>
      <w:r w:rsidRPr="00B72A02">
        <w:rPr>
          <w:rFonts w:ascii="Arial" w:hAnsi="Arial" w:cs="Arial"/>
        </w:rPr>
        <w:t xml:space="preserve">User is redirected to the appropriate home page (site admin/ </w:t>
      </w:r>
      <w:r w:rsidR="00934915">
        <w:rPr>
          <w:rFonts w:ascii="Arial" w:hAnsi="Arial" w:cs="Arial"/>
        </w:rPr>
        <w:t>supervisor</w:t>
      </w:r>
      <w:r w:rsidRPr="00B72A02">
        <w:rPr>
          <w:rFonts w:ascii="Arial" w:hAnsi="Arial" w:cs="Arial"/>
        </w:rPr>
        <w:t>/instructor/company rep/team)</w:t>
      </w:r>
    </w:p>
    <w:p w:rsidR="0080528B" w:rsidRDefault="0080528B">
      <w:pPr>
        <w:pStyle w:val="FreeFormAA"/>
        <w:rPr>
          <w:rFonts w:ascii="Times New Roman Bold" w:hAnsi="Times New Roman Bold"/>
          <w:sz w:val="22"/>
        </w:rPr>
      </w:pPr>
    </w:p>
    <w:p w:rsidR="0080528B" w:rsidRPr="00ED51DB" w:rsidRDefault="0080528B" w:rsidP="003A7E8F">
      <w:pPr>
        <w:pStyle w:val="FreeFormAA"/>
        <w:jc w:val="both"/>
        <w:rPr>
          <w:rFonts w:ascii="Arial" w:hAnsi="Arial" w:cs="Arial"/>
          <w:b/>
          <w:szCs w:val="24"/>
        </w:rPr>
      </w:pPr>
      <w:r w:rsidRPr="00ED51DB">
        <w:rPr>
          <w:rFonts w:ascii="Arial" w:hAnsi="Arial" w:cs="Arial"/>
          <w:b/>
          <w:szCs w:val="24"/>
        </w:rPr>
        <w:t>Test Case: Approve Project</w:t>
      </w:r>
    </w:p>
    <w:p w:rsidR="0080528B" w:rsidRPr="002F20DA" w:rsidRDefault="0080528B" w:rsidP="003A7E8F">
      <w:pPr>
        <w:jc w:val="both"/>
        <w:rPr>
          <w:rFonts w:ascii="Arial" w:hAnsi="Arial" w:cs="Arial"/>
        </w:rPr>
      </w:pPr>
      <w:r w:rsidRPr="002F20DA">
        <w:rPr>
          <w:rFonts w:ascii="Arial" w:hAnsi="Arial" w:cs="Arial"/>
        </w:rPr>
        <w:t>Step#</w:t>
      </w:r>
    </w:p>
    <w:p w:rsidR="0080528B" w:rsidRDefault="00B72A02" w:rsidP="003A7E8F">
      <w:pPr>
        <w:numPr>
          <w:ilvl w:val="0"/>
          <w:numId w:val="24"/>
        </w:numPr>
        <w:ind w:left="284" w:hanging="284"/>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Pr>
          <w:rFonts w:ascii="Arial" w:hAnsi="Arial" w:cs="Arial"/>
        </w:rPr>
        <w:t>Select “View proposed  projects” from the menu bar on the instructor’s home page</w:t>
      </w:r>
    </w:p>
    <w:p w:rsidR="00B72A02" w:rsidRPr="002F20DA" w:rsidRDefault="00B72A02" w:rsidP="003A7E8F">
      <w:pPr>
        <w:ind w:left="142"/>
        <w:jc w:val="both"/>
        <w:rPr>
          <w:rFonts w:ascii="Arial" w:hAnsi="Arial" w:cs="Arial"/>
        </w:rPr>
      </w:pPr>
      <w:r>
        <w:rPr>
          <w:rFonts w:ascii="Arial" w:hAnsi="Arial" w:cs="Arial"/>
          <w:b/>
        </w:rPr>
        <w:t xml:space="preserve">Desired Result: </w:t>
      </w:r>
      <w:r w:rsidRPr="00B72A02">
        <w:rPr>
          <w:rFonts w:ascii="Arial" w:hAnsi="Arial" w:cs="Arial"/>
        </w:rPr>
        <w:t>User is redirected to “View Proposed Projects Page” and the list of all proposed projects is displayed</w:t>
      </w:r>
    </w:p>
    <w:p w:rsidR="0080528B" w:rsidRDefault="00B72A02" w:rsidP="003A7E8F">
      <w:pPr>
        <w:numPr>
          <w:ilvl w:val="0"/>
          <w:numId w:val="24"/>
        </w:numPr>
        <w:ind w:left="284" w:hanging="284"/>
        <w:jc w:val="both"/>
        <w:rPr>
          <w:rFonts w:ascii="Arial" w:hAnsi="Arial" w:cs="Arial"/>
        </w:rPr>
      </w:pPr>
      <w:r w:rsidRPr="00B72A02">
        <w:rPr>
          <w:rFonts w:ascii="Arial" w:eastAsia="ヒラギノ角ゴ Pro W3" w:hAnsi="Arial" w:cs="Arial"/>
          <w:b/>
          <w:color w:val="000000"/>
          <w:kern w:val="1"/>
          <w:lang w:eastAsia="en-CA"/>
        </w:rPr>
        <w:t>Action:</w:t>
      </w:r>
      <w:r w:rsidRPr="00881EDD">
        <w:rPr>
          <w:rFonts w:ascii="Arial" w:hAnsi="Arial" w:cs="Arial"/>
          <w:b/>
        </w:rPr>
        <w:t xml:space="preserve"> </w:t>
      </w:r>
      <w:r w:rsidR="0080528B" w:rsidRPr="002F20DA">
        <w:rPr>
          <w:rFonts w:ascii="Arial" w:hAnsi="Arial" w:cs="Arial"/>
        </w:rPr>
        <w:t>Select project to approve</w:t>
      </w:r>
    </w:p>
    <w:p w:rsidR="00B72A02" w:rsidRPr="002F20DA" w:rsidRDefault="00B72A02" w:rsidP="003A7E8F">
      <w:pPr>
        <w:ind w:left="142"/>
        <w:jc w:val="both"/>
        <w:rPr>
          <w:rFonts w:ascii="Arial" w:hAnsi="Arial" w:cs="Arial"/>
        </w:rPr>
      </w:pPr>
      <w:r>
        <w:rPr>
          <w:rFonts w:ascii="Arial" w:hAnsi="Arial" w:cs="Arial"/>
          <w:b/>
        </w:rPr>
        <w:t>Desired Result:</w:t>
      </w:r>
      <w:r w:rsidR="003A7E8F">
        <w:rPr>
          <w:rFonts w:ascii="Arial" w:hAnsi="Arial" w:cs="Arial"/>
          <w:b/>
        </w:rPr>
        <w:t xml:space="preserve"> </w:t>
      </w:r>
      <w:r w:rsidR="003A7E8F" w:rsidRPr="003A7E8F">
        <w:rPr>
          <w:rFonts w:ascii="Arial" w:hAnsi="Arial" w:cs="Arial"/>
        </w:rPr>
        <w:t>The</w:t>
      </w:r>
      <w:r w:rsidRPr="003A7E8F">
        <w:rPr>
          <w:rFonts w:ascii="Arial" w:hAnsi="Arial" w:cs="Arial"/>
        </w:rPr>
        <w:t xml:space="preserve"> company and project information is displayed</w:t>
      </w:r>
    </w:p>
    <w:p w:rsidR="0080528B" w:rsidRPr="002F20DA" w:rsidRDefault="002F20DA" w:rsidP="003A7E8F">
      <w:pPr>
        <w:jc w:val="both"/>
        <w:rPr>
          <w:rFonts w:ascii="Arial" w:hAnsi="Arial" w:cs="Arial"/>
        </w:rPr>
      </w:pPr>
      <w:r>
        <w:rPr>
          <w:rFonts w:ascii="Arial" w:hAnsi="Arial" w:cs="Arial"/>
        </w:rPr>
        <w:t xml:space="preserve">3. </w:t>
      </w:r>
      <w:r w:rsidR="00B72A02" w:rsidRPr="00B72A02">
        <w:rPr>
          <w:rFonts w:ascii="Arial" w:eastAsia="ヒラギノ角ゴ Pro W3" w:hAnsi="Arial" w:cs="Arial"/>
          <w:b/>
          <w:color w:val="000000"/>
          <w:kern w:val="1"/>
          <w:lang w:eastAsia="en-CA"/>
        </w:rPr>
        <w:t>Action:</w:t>
      </w:r>
      <w:r w:rsidR="00B72A02" w:rsidRPr="00881EDD">
        <w:rPr>
          <w:rFonts w:ascii="Arial" w:hAnsi="Arial" w:cs="Arial"/>
          <w:b/>
        </w:rPr>
        <w:t xml:space="preserve"> </w:t>
      </w:r>
      <w:r w:rsidR="0080528B" w:rsidRPr="002F20DA">
        <w:rPr>
          <w:rFonts w:ascii="Arial" w:hAnsi="Arial" w:cs="Arial"/>
        </w:rPr>
        <w:t>Submit and confirm the action</w:t>
      </w:r>
    </w:p>
    <w:p w:rsidR="0080528B" w:rsidRDefault="00B72A02" w:rsidP="003A7E8F">
      <w:pPr>
        <w:pStyle w:val="FreeFormAA"/>
        <w:ind w:left="142"/>
        <w:jc w:val="both"/>
        <w:rPr>
          <w:rFonts w:ascii="Times New Roman" w:hAnsi="Times New Roman"/>
          <w:sz w:val="22"/>
        </w:rPr>
      </w:pPr>
      <w:r>
        <w:rPr>
          <w:rFonts w:ascii="Arial" w:hAnsi="Arial" w:cs="Arial"/>
          <w:b/>
        </w:rPr>
        <w:t>Desired Result:</w:t>
      </w:r>
      <w:r w:rsidR="003A7E8F">
        <w:rPr>
          <w:rFonts w:ascii="Arial" w:hAnsi="Arial" w:cs="Arial"/>
          <w:b/>
        </w:rPr>
        <w:t xml:space="preserve"> </w:t>
      </w:r>
      <w:r w:rsidR="003A7E8F" w:rsidRPr="003A7E8F">
        <w:rPr>
          <w:rFonts w:ascii="Arial" w:eastAsia="Times New Roman" w:hAnsi="Arial" w:cs="Arial"/>
          <w:color w:val="auto"/>
          <w:kern w:val="0"/>
          <w:szCs w:val="24"/>
          <w:lang w:eastAsia="en-US"/>
        </w:rPr>
        <w:t>Project status is changed to approved</w:t>
      </w:r>
      <w:r w:rsidR="003A7E8F">
        <w:rPr>
          <w:rFonts w:ascii="Arial" w:eastAsia="Times New Roman" w:hAnsi="Arial" w:cs="Arial"/>
          <w:color w:val="auto"/>
          <w:kern w:val="0"/>
          <w:szCs w:val="24"/>
          <w:lang w:eastAsia="en-US"/>
        </w:rPr>
        <w:t>,</w:t>
      </w:r>
      <w:r w:rsidR="003A7E8F" w:rsidRPr="003A7E8F">
        <w:rPr>
          <w:rFonts w:ascii="Arial" w:eastAsia="Times New Roman" w:hAnsi="Arial" w:cs="Arial"/>
          <w:color w:val="auto"/>
          <w:kern w:val="0"/>
          <w:szCs w:val="24"/>
          <w:lang w:eastAsia="en-US"/>
        </w:rPr>
        <w:t xml:space="preserve"> and if it is an unregistered company project</w:t>
      </w:r>
      <w:r w:rsidR="003A7E8F">
        <w:rPr>
          <w:rFonts w:ascii="Arial" w:eastAsia="Times New Roman" w:hAnsi="Arial" w:cs="Arial"/>
          <w:color w:val="auto"/>
          <w:kern w:val="0"/>
          <w:szCs w:val="24"/>
          <w:lang w:eastAsia="en-US"/>
        </w:rPr>
        <w:t>,</w:t>
      </w:r>
      <w:r w:rsidR="003A7E8F" w:rsidRPr="003A7E8F">
        <w:rPr>
          <w:rFonts w:ascii="Arial" w:eastAsia="Times New Roman" w:hAnsi="Arial" w:cs="Arial"/>
          <w:color w:val="auto"/>
          <w:kern w:val="0"/>
          <w:szCs w:val="24"/>
          <w:lang w:eastAsia="en-US"/>
        </w:rPr>
        <w:t xml:space="preserve"> the user is redirected to the “Create Company Account Page”, </w:t>
      </w:r>
      <w:r w:rsidR="003A7E8F">
        <w:rPr>
          <w:rFonts w:ascii="Arial" w:eastAsia="Times New Roman" w:hAnsi="Arial" w:cs="Arial"/>
          <w:color w:val="auto"/>
          <w:kern w:val="0"/>
          <w:szCs w:val="24"/>
          <w:lang w:eastAsia="en-US"/>
        </w:rPr>
        <w:t>or</w:t>
      </w:r>
      <w:r w:rsidR="003A7E8F" w:rsidRPr="003A7E8F">
        <w:rPr>
          <w:rFonts w:ascii="Arial" w:eastAsia="Times New Roman" w:hAnsi="Arial" w:cs="Arial"/>
          <w:color w:val="auto"/>
          <w:kern w:val="0"/>
          <w:szCs w:val="24"/>
          <w:lang w:eastAsia="en-US"/>
        </w:rPr>
        <w:t xml:space="preserve"> if it is a registered company, the user is redirected to the Instructor’s home page</w:t>
      </w:r>
    </w:p>
    <w:p w:rsidR="00B72A02" w:rsidRDefault="00B72A02" w:rsidP="003A7E8F">
      <w:pPr>
        <w:pStyle w:val="FreeFormAA"/>
        <w:jc w:val="both"/>
        <w:rPr>
          <w:rFonts w:ascii="Times New Roman" w:hAnsi="Times New Roman"/>
          <w:sz w:val="22"/>
        </w:rPr>
      </w:pPr>
    </w:p>
    <w:p w:rsidR="0080528B" w:rsidRPr="00ED51DB" w:rsidRDefault="0080528B" w:rsidP="003A7E8F">
      <w:pPr>
        <w:pStyle w:val="FreeFormAA"/>
        <w:jc w:val="both"/>
        <w:rPr>
          <w:rFonts w:ascii="Arial" w:hAnsi="Arial" w:cs="Arial"/>
          <w:b/>
          <w:szCs w:val="24"/>
        </w:rPr>
      </w:pPr>
      <w:r w:rsidRPr="00ED51DB">
        <w:rPr>
          <w:rFonts w:ascii="Arial" w:hAnsi="Arial" w:cs="Arial"/>
          <w:b/>
          <w:szCs w:val="24"/>
        </w:rPr>
        <w:t>Test Case: Review Comment</w:t>
      </w:r>
    </w:p>
    <w:p w:rsidR="0080528B" w:rsidRPr="002F20DA" w:rsidRDefault="0080528B" w:rsidP="003A7E8F">
      <w:pPr>
        <w:jc w:val="both"/>
        <w:rPr>
          <w:rFonts w:ascii="Arial" w:hAnsi="Arial" w:cs="Arial"/>
        </w:rPr>
      </w:pPr>
      <w:r w:rsidRPr="002F20DA">
        <w:rPr>
          <w:rFonts w:ascii="Arial" w:hAnsi="Arial" w:cs="Arial"/>
        </w:rPr>
        <w:t>Step#</w:t>
      </w:r>
    </w:p>
    <w:p w:rsidR="0080528B" w:rsidRPr="002F20DA" w:rsidRDefault="0080528B" w:rsidP="003A7E8F">
      <w:pPr>
        <w:jc w:val="both"/>
        <w:rPr>
          <w:rFonts w:ascii="Arial" w:hAnsi="Arial" w:cs="Arial"/>
        </w:rPr>
      </w:pPr>
      <w:r w:rsidRPr="002F20DA">
        <w:rPr>
          <w:rFonts w:ascii="Arial" w:hAnsi="Arial" w:cs="Arial"/>
        </w:rPr>
        <w:t xml:space="preserve">1. </w:t>
      </w:r>
      <w:r w:rsidR="003A7E8F" w:rsidRPr="00B72A02">
        <w:rPr>
          <w:rFonts w:ascii="Arial" w:eastAsia="ヒラギノ角ゴ Pro W3" w:hAnsi="Arial" w:cs="Arial"/>
          <w:b/>
          <w:color w:val="000000"/>
          <w:kern w:val="1"/>
          <w:lang w:eastAsia="en-CA"/>
        </w:rPr>
        <w:t>Action:</w:t>
      </w:r>
      <w:r w:rsidR="003A7E8F" w:rsidRPr="00881EDD">
        <w:rPr>
          <w:rFonts w:ascii="Arial" w:hAnsi="Arial" w:cs="Arial"/>
          <w:b/>
        </w:rPr>
        <w:t xml:space="preserve"> </w:t>
      </w:r>
      <w:r w:rsidRPr="002F20DA">
        <w:rPr>
          <w:rFonts w:ascii="Arial" w:hAnsi="Arial" w:cs="Arial"/>
        </w:rPr>
        <w:t>Select “View Pending Comments”</w:t>
      </w:r>
      <w:r w:rsidR="003A7E8F">
        <w:rPr>
          <w:rFonts w:ascii="Arial" w:hAnsi="Arial" w:cs="Arial"/>
        </w:rPr>
        <w:t xml:space="preserve"> from the menu bar on the Site Administrator Home page</w:t>
      </w:r>
    </w:p>
    <w:p w:rsidR="003A7E8F" w:rsidRDefault="003A7E8F" w:rsidP="003A7E8F">
      <w:pPr>
        <w:jc w:val="both"/>
        <w:rPr>
          <w:rFonts w:ascii="Arial" w:hAnsi="Arial" w:cs="Arial"/>
        </w:rPr>
      </w:pPr>
      <w:r>
        <w:rPr>
          <w:rFonts w:ascii="Arial" w:hAnsi="Arial" w:cs="Arial"/>
          <w:b/>
        </w:rPr>
        <w:t xml:space="preserve">Desired Result: </w:t>
      </w:r>
      <w:r w:rsidRPr="003A7E8F">
        <w:rPr>
          <w:rFonts w:ascii="Arial" w:hAnsi="Arial" w:cs="Arial"/>
        </w:rPr>
        <w:t>The user is redirected to the “View Pending Comments” page and the list of all pending comments is displayed</w:t>
      </w:r>
    </w:p>
    <w:p w:rsidR="0080528B" w:rsidRPr="002F20DA" w:rsidRDefault="0080528B" w:rsidP="003A7E8F">
      <w:pPr>
        <w:jc w:val="both"/>
        <w:rPr>
          <w:rFonts w:ascii="Arial" w:hAnsi="Arial" w:cs="Arial"/>
        </w:rPr>
      </w:pPr>
      <w:r w:rsidRPr="002F20DA">
        <w:rPr>
          <w:rFonts w:ascii="Arial" w:hAnsi="Arial" w:cs="Arial"/>
        </w:rPr>
        <w:t xml:space="preserve">2. </w:t>
      </w:r>
      <w:r w:rsidR="003A7E8F" w:rsidRPr="00B72A02">
        <w:rPr>
          <w:rFonts w:ascii="Arial" w:eastAsia="ヒラギノ角ゴ Pro W3" w:hAnsi="Arial" w:cs="Arial"/>
          <w:b/>
          <w:color w:val="000000"/>
          <w:kern w:val="1"/>
          <w:lang w:eastAsia="en-CA"/>
        </w:rPr>
        <w:t>Action:</w:t>
      </w:r>
      <w:r w:rsidR="003A7E8F" w:rsidRPr="00881EDD">
        <w:rPr>
          <w:rFonts w:ascii="Arial" w:hAnsi="Arial" w:cs="Arial"/>
          <w:b/>
        </w:rPr>
        <w:t xml:space="preserve"> </w:t>
      </w:r>
      <w:r w:rsidRPr="002F20DA">
        <w:rPr>
          <w:rFonts w:ascii="Arial" w:hAnsi="Arial" w:cs="Arial"/>
        </w:rPr>
        <w:t>Select the comments to be approved</w:t>
      </w:r>
    </w:p>
    <w:p w:rsidR="003A7E8F" w:rsidRDefault="003A7E8F" w:rsidP="003A7E8F">
      <w:pPr>
        <w:jc w:val="both"/>
        <w:rPr>
          <w:rFonts w:ascii="Arial" w:hAnsi="Arial" w:cs="Arial"/>
        </w:rPr>
      </w:pPr>
      <w:r>
        <w:rPr>
          <w:rFonts w:ascii="Arial" w:hAnsi="Arial" w:cs="Arial"/>
          <w:b/>
        </w:rPr>
        <w:t xml:space="preserve">Desired Result: </w:t>
      </w:r>
      <w:r w:rsidRPr="003A7E8F">
        <w:rPr>
          <w:rFonts w:ascii="Arial" w:hAnsi="Arial" w:cs="Arial"/>
        </w:rPr>
        <w:t>All comments that are appropriate are selected</w:t>
      </w:r>
    </w:p>
    <w:p w:rsidR="0080528B" w:rsidRPr="002F20DA" w:rsidRDefault="002F20DA" w:rsidP="003A7E8F">
      <w:pPr>
        <w:jc w:val="both"/>
        <w:rPr>
          <w:rFonts w:ascii="Arial" w:hAnsi="Arial" w:cs="Arial"/>
        </w:rPr>
      </w:pPr>
      <w:r>
        <w:rPr>
          <w:rFonts w:ascii="Arial" w:hAnsi="Arial" w:cs="Arial"/>
        </w:rPr>
        <w:t xml:space="preserve">3. </w:t>
      </w:r>
      <w:r w:rsidR="003A7E8F" w:rsidRPr="00B72A02">
        <w:rPr>
          <w:rFonts w:ascii="Arial" w:eastAsia="ヒラギノ角ゴ Pro W3" w:hAnsi="Arial" w:cs="Arial"/>
          <w:b/>
          <w:color w:val="000000"/>
          <w:kern w:val="1"/>
          <w:lang w:eastAsia="en-CA"/>
        </w:rPr>
        <w:t>Action:</w:t>
      </w:r>
      <w:r w:rsidR="003A7E8F" w:rsidRPr="00881EDD">
        <w:rPr>
          <w:rFonts w:ascii="Arial" w:hAnsi="Arial" w:cs="Arial"/>
          <w:b/>
        </w:rPr>
        <w:t xml:space="preserve"> </w:t>
      </w:r>
      <w:r w:rsidR="0080528B" w:rsidRPr="002F20DA">
        <w:rPr>
          <w:rFonts w:ascii="Arial" w:hAnsi="Arial" w:cs="Arial"/>
        </w:rPr>
        <w:t>Submit and confirm the action</w:t>
      </w:r>
    </w:p>
    <w:p w:rsidR="003A7E8F" w:rsidRDefault="003A7E8F" w:rsidP="003A7E8F">
      <w:pPr>
        <w:jc w:val="both"/>
        <w:rPr>
          <w:rFonts w:ascii="Arial" w:hAnsi="Arial" w:cs="Arial"/>
        </w:rPr>
      </w:pPr>
      <w:r>
        <w:rPr>
          <w:rFonts w:ascii="Arial" w:hAnsi="Arial" w:cs="Arial"/>
          <w:b/>
        </w:rPr>
        <w:t xml:space="preserve">Desired Result: </w:t>
      </w:r>
      <w:r w:rsidRPr="003A7E8F">
        <w:rPr>
          <w:rFonts w:ascii="Arial" w:hAnsi="Arial" w:cs="Arial"/>
        </w:rPr>
        <w:t>The selected comments status is changed to approved and they should not appear in the pending comments list</w:t>
      </w:r>
    </w:p>
    <w:p w:rsidR="003A7E8F" w:rsidRDefault="003A7E8F">
      <w:pPr>
        <w:pStyle w:val="FreeFormAA"/>
        <w:rPr>
          <w:rFonts w:ascii="Times New Roman" w:hAnsi="Times New Roman"/>
          <w:sz w:val="22"/>
        </w:rPr>
      </w:pPr>
    </w:p>
    <w:p w:rsidR="0080528B" w:rsidRPr="00ED51DB" w:rsidRDefault="0080528B" w:rsidP="00C419EB">
      <w:pPr>
        <w:pStyle w:val="FreeFormAA"/>
        <w:jc w:val="both"/>
        <w:rPr>
          <w:rFonts w:ascii="Arial" w:hAnsi="Arial" w:cs="Arial"/>
          <w:b/>
          <w:szCs w:val="24"/>
        </w:rPr>
      </w:pPr>
      <w:r w:rsidRPr="00ED51DB">
        <w:rPr>
          <w:rFonts w:ascii="Arial" w:hAnsi="Arial" w:cs="Arial"/>
          <w:b/>
          <w:szCs w:val="24"/>
        </w:rPr>
        <w:t>Test Case: Deactivate Accounts</w:t>
      </w:r>
    </w:p>
    <w:p w:rsidR="0080528B" w:rsidRPr="002F20DA" w:rsidRDefault="0080528B" w:rsidP="00C419EB">
      <w:pPr>
        <w:jc w:val="both"/>
        <w:rPr>
          <w:rFonts w:ascii="Arial" w:hAnsi="Arial" w:cs="Arial"/>
        </w:rPr>
      </w:pPr>
      <w:r w:rsidRPr="002F20DA">
        <w:rPr>
          <w:rFonts w:ascii="Arial" w:hAnsi="Arial" w:cs="Arial"/>
        </w:rPr>
        <w:t>Step#</w:t>
      </w:r>
    </w:p>
    <w:p w:rsidR="0080528B" w:rsidRPr="002F20DA" w:rsidRDefault="0080528B" w:rsidP="00C419EB">
      <w:pPr>
        <w:jc w:val="both"/>
        <w:rPr>
          <w:rFonts w:ascii="Arial" w:hAnsi="Arial" w:cs="Arial"/>
        </w:rPr>
      </w:pPr>
      <w:r w:rsidRPr="002F20DA">
        <w:rPr>
          <w:rFonts w:ascii="Arial" w:hAnsi="Arial" w:cs="Arial"/>
        </w:rPr>
        <w:t xml:space="preserve">1. </w:t>
      </w:r>
      <w:r w:rsidR="003A7E8F" w:rsidRPr="00B72A02">
        <w:rPr>
          <w:rFonts w:ascii="Arial" w:eastAsia="ヒラギノ角ゴ Pro W3" w:hAnsi="Arial" w:cs="Arial"/>
          <w:b/>
          <w:color w:val="000000"/>
          <w:kern w:val="1"/>
          <w:lang w:eastAsia="en-CA"/>
        </w:rPr>
        <w:t>Action:</w:t>
      </w:r>
      <w:r w:rsidR="003A7E8F" w:rsidRPr="00881EDD">
        <w:rPr>
          <w:rFonts w:ascii="Arial" w:hAnsi="Arial" w:cs="Arial"/>
          <w:b/>
        </w:rPr>
        <w:t xml:space="preserve"> </w:t>
      </w:r>
      <w:proofErr w:type="gramStart"/>
      <w:r w:rsidRPr="002F20DA">
        <w:rPr>
          <w:rFonts w:ascii="Arial" w:hAnsi="Arial" w:cs="Arial"/>
        </w:rPr>
        <w:t>Select ”</w:t>
      </w:r>
      <w:proofErr w:type="gramEnd"/>
      <w:r w:rsidRPr="002F20DA">
        <w:rPr>
          <w:rFonts w:ascii="Arial" w:hAnsi="Arial" w:cs="Arial"/>
        </w:rPr>
        <w:t>Deactivate Team Accounts”</w:t>
      </w:r>
      <w:r w:rsidR="003A7E8F">
        <w:rPr>
          <w:rFonts w:ascii="Arial" w:hAnsi="Arial" w:cs="Arial"/>
        </w:rPr>
        <w:t xml:space="preserve"> from the menu bar on the Instructor’s Home Page</w:t>
      </w:r>
    </w:p>
    <w:p w:rsidR="003A7E8F" w:rsidRDefault="003A7E8F" w:rsidP="00C419EB">
      <w:pPr>
        <w:jc w:val="both"/>
        <w:rPr>
          <w:rFonts w:ascii="Arial" w:hAnsi="Arial" w:cs="Arial"/>
        </w:rPr>
      </w:pPr>
      <w:r>
        <w:rPr>
          <w:rFonts w:ascii="Arial" w:hAnsi="Arial" w:cs="Arial"/>
          <w:b/>
        </w:rPr>
        <w:lastRenderedPageBreak/>
        <w:t xml:space="preserve">Desired Result: </w:t>
      </w:r>
      <w:r w:rsidRPr="003A7E8F">
        <w:rPr>
          <w:rFonts w:ascii="Arial" w:hAnsi="Arial" w:cs="Arial"/>
        </w:rPr>
        <w:t>The user is redirected to “Deactivate Team Accounts” page where the list of all available teams for the current semester is displayed</w:t>
      </w:r>
    </w:p>
    <w:p w:rsidR="002F20DA" w:rsidRDefault="0080528B" w:rsidP="00C419EB">
      <w:pPr>
        <w:jc w:val="both"/>
        <w:rPr>
          <w:rFonts w:ascii="Arial" w:hAnsi="Arial" w:cs="Arial"/>
        </w:rPr>
      </w:pPr>
      <w:r w:rsidRPr="002F20DA">
        <w:rPr>
          <w:rFonts w:ascii="Arial" w:hAnsi="Arial" w:cs="Arial"/>
        </w:rPr>
        <w:t xml:space="preserve">2. </w:t>
      </w:r>
      <w:r w:rsidR="003A7E8F" w:rsidRPr="00B72A02">
        <w:rPr>
          <w:rFonts w:ascii="Arial" w:eastAsia="ヒラギノ角ゴ Pro W3" w:hAnsi="Arial" w:cs="Arial"/>
          <w:b/>
          <w:color w:val="000000"/>
          <w:kern w:val="1"/>
          <w:lang w:eastAsia="en-CA"/>
        </w:rPr>
        <w:t>Action:</w:t>
      </w:r>
      <w:r w:rsidR="003A7E8F" w:rsidRPr="00881EDD">
        <w:rPr>
          <w:rFonts w:ascii="Arial" w:hAnsi="Arial" w:cs="Arial"/>
          <w:b/>
        </w:rPr>
        <w:t xml:space="preserve"> </w:t>
      </w:r>
      <w:r w:rsidRPr="002F20DA">
        <w:rPr>
          <w:rFonts w:ascii="Arial" w:hAnsi="Arial" w:cs="Arial"/>
        </w:rPr>
        <w:t>Select all teams that need to be deactivated</w:t>
      </w:r>
    </w:p>
    <w:p w:rsidR="003A7E8F" w:rsidRDefault="003A7E8F" w:rsidP="00C419EB">
      <w:pPr>
        <w:jc w:val="both"/>
        <w:rPr>
          <w:rFonts w:ascii="Arial" w:hAnsi="Arial" w:cs="Arial"/>
        </w:rPr>
      </w:pPr>
      <w:r>
        <w:rPr>
          <w:rFonts w:ascii="Arial" w:hAnsi="Arial" w:cs="Arial"/>
          <w:b/>
        </w:rPr>
        <w:t xml:space="preserve">Desired Result: </w:t>
      </w:r>
      <w:r w:rsidRPr="003A7E8F">
        <w:rPr>
          <w:rFonts w:ascii="Arial" w:hAnsi="Arial" w:cs="Arial"/>
        </w:rPr>
        <w:t>All teams that need to be deactivated are selected</w:t>
      </w:r>
    </w:p>
    <w:p w:rsidR="0080528B" w:rsidRPr="002F20DA" w:rsidRDefault="002F20DA" w:rsidP="00C419EB">
      <w:pPr>
        <w:jc w:val="both"/>
        <w:rPr>
          <w:rFonts w:ascii="Arial" w:hAnsi="Arial" w:cs="Arial"/>
        </w:rPr>
      </w:pPr>
      <w:r>
        <w:rPr>
          <w:rFonts w:ascii="Arial" w:hAnsi="Arial" w:cs="Arial"/>
        </w:rPr>
        <w:t xml:space="preserve">3. </w:t>
      </w:r>
      <w:r w:rsidR="003A7E8F" w:rsidRPr="00B72A02">
        <w:rPr>
          <w:rFonts w:ascii="Arial" w:eastAsia="ヒラギノ角ゴ Pro W3" w:hAnsi="Arial" w:cs="Arial"/>
          <w:b/>
          <w:color w:val="000000"/>
          <w:kern w:val="1"/>
          <w:lang w:eastAsia="en-CA"/>
        </w:rPr>
        <w:t>Action:</w:t>
      </w:r>
      <w:r w:rsidR="003A7E8F" w:rsidRPr="00881EDD">
        <w:rPr>
          <w:rFonts w:ascii="Arial" w:hAnsi="Arial" w:cs="Arial"/>
          <w:b/>
        </w:rPr>
        <w:t xml:space="preserve"> </w:t>
      </w:r>
      <w:r w:rsidR="0080528B" w:rsidRPr="002F20DA">
        <w:rPr>
          <w:rFonts w:ascii="Arial" w:hAnsi="Arial" w:cs="Arial"/>
        </w:rPr>
        <w:t>Submit and confirm the action</w:t>
      </w:r>
    </w:p>
    <w:p w:rsidR="0080528B" w:rsidRPr="003A7E8F" w:rsidRDefault="003A7E8F" w:rsidP="00C419EB">
      <w:pPr>
        <w:pStyle w:val="FreeFormAA"/>
        <w:jc w:val="both"/>
        <w:rPr>
          <w:rFonts w:ascii="Arial" w:eastAsia="Times New Roman" w:hAnsi="Arial" w:cs="Arial"/>
          <w:color w:val="auto"/>
          <w:kern w:val="0"/>
          <w:szCs w:val="24"/>
          <w:lang w:eastAsia="en-US"/>
        </w:rPr>
      </w:pPr>
      <w:r>
        <w:rPr>
          <w:rFonts w:ascii="Arial" w:hAnsi="Arial" w:cs="Arial"/>
          <w:b/>
        </w:rPr>
        <w:t xml:space="preserve">Desired Result: </w:t>
      </w:r>
      <w:r w:rsidRPr="003A7E8F">
        <w:rPr>
          <w:rFonts w:ascii="Arial" w:eastAsia="Times New Roman" w:hAnsi="Arial" w:cs="Arial"/>
          <w:color w:val="auto"/>
          <w:kern w:val="0"/>
          <w:szCs w:val="24"/>
          <w:lang w:eastAsia="en-US"/>
        </w:rPr>
        <w:t>All selected teams statuses are changed to inactive and they should not appear on the “View All Teams” page.</w:t>
      </w:r>
    </w:p>
    <w:p w:rsidR="003A7E8F" w:rsidRDefault="003A7E8F" w:rsidP="00C419EB">
      <w:pPr>
        <w:pStyle w:val="FreeFormAA"/>
        <w:jc w:val="both"/>
        <w:rPr>
          <w:rFonts w:ascii="Times New Roman" w:hAnsi="Times New Roman"/>
          <w:sz w:val="22"/>
        </w:rPr>
      </w:pPr>
    </w:p>
    <w:p w:rsidR="0080528B" w:rsidRPr="00ED51DB" w:rsidRDefault="0080528B" w:rsidP="00C419EB">
      <w:pPr>
        <w:pStyle w:val="FreeFormAA"/>
        <w:jc w:val="both"/>
        <w:rPr>
          <w:rFonts w:ascii="Arial" w:hAnsi="Arial" w:cs="Arial"/>
          <w:b/>
          <w:szCs w:val="24"/>
        </w:rPr>
      </w:pPr>
      <w:r w:rsidRPr="00ED51DB">
        <w:rPr>
          <w:rFonts w:ascii="Arial" w:hAnsi="Arial" w:cs="Arial"/>
          <w:b/>
          <w:szCs w:val="24"/>
        </w:rPr>
        <w:t>Test Case: Rank Projects</w:t>
      </w:r>
    </w:p>
    <w:p w:rsidR="0080528B" w:rsidRPr="002F20DA" w:rsidRDefault="0080528B" w:rsidP="00C419EB">
      <w:pPr>
        <w:jc w:val="both"/>
        <w:rPr>
          <w:rFonts w:ascii="Arial" w:hAnsi="Arial" w:cs="Arial"/>
        </w:rPr>
      </w:pPr>
      <w:r w:rsidRPr="002F20DA">
        <w:rPr>
          <w:rFonts w:ascii="Arial" w:hAnsi="Arial" w:cs="Arial"/>
        </w:rPr>
        <w:t>Step#</w:t>
      </w:r>
    </w:p>
    <w:p w:rsidR="0080528B" w:rsidRPr="002F20DA" w:rsidRDefault="0080528B" w:rsidP="00C419EB">
      <w:pPr>
        <w:jc w:val="both"/>
        <w:rPr>
          <w:rFonts w:ascii="Arial" w:hAnsi="Arial" w:cs="Arial"/>
        </w:rPr>
      </w:pPr>
      <w:r w:rsidRPr="002F20DA">
        <w:rPr>
          <w:rFonts w:ascii="Arial" w:hAnsi="Arial" w:cs="Arial"/>
        </w:rPr>
        <w:t xml:space="preserve">1. </w:t>
      </w:r>
      <w:r w:rsidR="002E4BDF" w:rsidRPr="00B72A02">
        <w:rPr>
          <w:rFonts w:ascii="Arial" w:eastAsia="ヒラギノ角ゴ Pro W3" w:hAnsi="Arial" w:cs="Arial"/>
          <w:b/>
          <w:color w:val="000000"/>
          <w:kern w:val="1"/>
          <w:lang w:eastAsia="en-CA"/>
        </w:rPr>
        <w:t>Action:</w:t>
      </w:r>
      <w:r w:rsidR="002E4BDF" w:rsidRPr="00881EDD">
        <w:rPr>
          <w:rFonts w:ascii="Arial" w:hAnsi="Arial" w:cs="Arial"/>
          <w:b/>
        </w:rPr>
        <w:t xml:space="preserve"> </w:t>
      </w:r>
      <w:r w:rsidRPr="002F20DA">
        <w:rPr>
          <w:rFonts w:ascii="Arial" w:hAnsi="Arial" w:cs="Arial"/>
        </w:rPr>
        <w:t>Select “Rank Projects”</w:t>
      </w:r>
      <w:r w:rsidR="002E4BDF">
        <w:rPr>
          <w:rFonts w:ascii="Arial" w:hAnsi="Arial" w:cs="Arial"/>
        </w:rPr>
        <w:t xml:space="preserve"> from the menu bar on the Team’s page</w:t>
      </w:r>
    </w:p>
    <w:p w:rsidR="002E4BDF" w:rsidRDefault="002E4BDF" w:rsidP="00C419EB">
      <w:pPr>
        <w:jc w:val="both"/>
        <w:rPr>
          <w:rFonts w:ascii="Arial" w:hAnsi="Arial" w:cs="Arial"/>
        </w:rPr>
      </w:pPr>
      <w:r>
        <w:rPr>
          <w:rFonts w:ascii="Arial" w:hAnsi="Arial" w:cs="Arial"/>
          <w:b/>
        </w:rPr>
        <w:t xml:space="preserve">Desired Result: </w:t>
      </w:r>
      <w:r w:rsidRPr="002E4BDF">
        <w:rPr>
          <w:rFonts w:ascii="Arial" w:hAnsi="Arial" w:cs="Arial"/>
        </w:rPr>
        <w:t>The user is redirected “Rank Projects” page where ranking for all available projects can be entered</w:t>
      </w:r>
      <w:r>
        <w:rPr>
          <w:rFonts w:ascii="Arial" w:hAnsi="Arial" w:cs="Arial"/>
        </w:rPr>
        <w:t>. If it is not the first time ranking, the previous ranking is also displayed</w:t>
      </w:r>
    </w:p>
    <w:p w:rsidR="0080528B" w:rsidRPr="002F20DA" w:rsidRDefault="0080528B" w:rsidP="00C419EB">
      <w:pPr>
        <w:jc w:val="both"/>
        <w:rPr>
          <w:rFonts w:ascii="Arial" w:hAnsi="Arial" w:cs="Arial"/>
        </w:rPr>
      </w:pPr>
      <w:r w:rsidRPr="002F20DA">
        <w:rPr>
          <w:rFonts w:ascii="Arial" w:hAnsi="Arial" w:cs="Arial"/>
        </w:rPr>
        <w:t xml:space="preserve">2. </w:t>
      </w:r>
      <w:r w:rsidR="002E4BDF" w:rsidRPr="00B72A02">
        <w:rPr>
          <w:rFonts w:ascii="Arial" w:eastAsia="ヒラギノ角ゴ Pro W3" w:hAnsi="Arial" w:cs="Arial"/>
          <w:b/>
          <w:color w:val="000000"/>
          <w:kern w:val="1"/>
          <w:lang w:eastAsia="en-CA"/>
        </w:rPr>
        <w:t>Action:</w:t>
      </w:r>
      <w:r w:rsidR="002E4BDF" w:rsidRPr="00881EDD">
        <w:rPr>
          <w:rFonts w:ascii="Arial" w:hAnsi="Arial" w:cs="Arial"/>
          <w:b/>
        </w:rPr>
        <w:t xml:space="preserve"> </w:t>
      </w:r>
      <w:r w:rsidRPr="002F20DA">
        <w:rPr>
          <w:rFonts w:ascii="Arial" w:hAnsi="Arial" w:cs="Arial"/>
        </w:rPr>
        <w:t>Rank the appropriate amount of projects</w:t>
      </w:r>
    </w:p>
    <w:p w:rsidR="002E4BDF" w:rsidRDefault="002E4BDF" w:rsidP="00C419EB">
      <w:pPr>
        <w:jc w:val="both"/>
        <w:rPr>
          <w:rFonts w:ascii="Arial" w:hAnsi="Arial" w:cs="Arial"/>
        </w:rPr>
      </w:pPr>
      <w:r>
        <w:rPr>
          <w:rFonts w:ascii="Arial" w:hAnsi="Arial" w:cs="Arial"/>
          <w:b/>
        </w:rPr>
        <w:t xml:space="preserve">Desired Result: </w:t>
      </w:r>
      <w:r w:rsidRPr="002E4BDF">
        <w:rPr>
          <w:rFonts w:ascii="Arial" w:hAnsi="Arial" w:cs="Arial"/>
        </w:rPr>
        <w:t>Each entry is validated</w:t>
      </w:r>
      <w:r>
        <w:rPr>
          <w:rFonts w:ascii="Arial" w:hAnsi="Arial" w:cs="Arial"/>
        </w:rPr>
        <w:t xml:space="preserve"> and the appropriate amount of projects is ranked</w:t>
      </w:r>
    </w:p>
    <w:p w:rsidR="0080528B" w:rsidRPr="002F20DA" w:rsidRDefault="002F20DA" w:rsidP="00C419EB">
      <w:pPr>
        <w:jc w:val="both"/>
        <w:rPr>
          <w:rFonts w:ascii="Arial" w:hAnsi="Arial" w:cs="Arial"/>
        </w:rPr>
      </w:pPr>
      <w:r>
        <w:rPr>
          <w:rFonts w:ascii="Arial" w:hAnsi="Arial" w:cs="Arial"/>
        </w:rPr>
        <w:t xml:space="preserve">3. </w:t>
      </w:r>
      <w:r w:rsidR="002E4BDF" w:rsidRPr="00B72A02">
        <w:rPr>
          <w:rFonts w:ascii="Arial" w:eastAsia="ヒラギノ角ゴ Pro W3" w:hAnsi="Arial" w:cs="Arial"/>
          <w:b/>
          <w:color w:val="000000"/>
          <w:kern w:val="1"/>
          <w:lang w:eastAsia="en-CA"/>
        </w:rPr>
        <w:t>Action:</w:t>
      </w:r>
      <w:r w:rsidR="002E4BDF" w:rsidRPr="00881EDD">
        <w:rPr>
          <w:rFonts w:ascii="Arial" w:hAnsi="Arial" w:cs="Arial"/>
          <w:b/>
        </w:rPr>
        <w:t xml:space="preserve"> </w:t>
      </w:r>
      <w:r w:rsidR="0080528B" w:rsidRPr="002F20DA">
        <w:rPr>
          <w:rFonts w:ascii="Arial" w:hAnsi="Arial" w:cs="Arial"/>
        </w:rPr>
        <w:t>Submit and confirm the action</w:t>
      </w:r>
    </w:p>
    <w:p w:rsidR="0080528B" w:rsidRDefault="002E4BDF" w:rsidP="00C419EB">
      <w:pPr>
        <w:jc w:val="both"/>
        <w:rPr>
          <w:rFonts w:ascii="Arial" w:hAnsi="Arial" w:cs="Arial"/>
        </w:rPr>
      </w:pPr>
      <w:r>
        <w:rPr>
          <w:rFonts w:ascii="Arial" w:hAnsi="Arial" w:cs="Arial"/>
          <w:b/>
        </w:rPr>
        <w:t xml:space="preserve">Desired Result: </w:t>
      </w:r>
      <w:r w:rsidRPr="002E4BDF">
        <w:rPr>
          <w:rFonts w:ascii="Arial" w:hAnsi="Arial" w:cs="Arial"/>
        </w:rPr>
        <w:t>The ranking is saved and user is redirected to the Team Home page</w:t>
      </w:r>
    </w:p>
    <w:p w:rsidR="002E4BDF" w:rsidRPr="002F20DA" w:rsidRDefault="002E4BDF" w:rsidP="002F20DA">
      <w:pPr>
        <w:rPr>
          <w:rFonts w:ascii="Arial" w:hAnsi="Arial" w:cs="Arial"/>
        </w:rPr>
      </w:pPr>
    </w:p>
    <w:p w:rsidR="0080528B" w:rsidRPr="00ED51DB" w:rsidRDefault="0080528B" w:rsidP="00C419EB">
      <w:pPr>
        <w:pStyle w:val="FreeFormAA"/>
        <w:jc w:val="both"/>
        <w:rPr>
          <w:rFonts w:ascii="Arial" w:hAnsi="Arial" w:cs="Arial"/>
          <w:b/>
          <w:szCs w:val="24"/>
        </w:rPr>
      </w:pPr>
      <w:r w:rsidRPr="00ED51DB">
        <w:rPr>
          <w:rFonts w:ascii="Arial" w:hAnsi="Arial" w:cs="Arial"/>
          <w:b/>
          <w:szCs w:val="24"/>
        </w:rPr>
        <w:t>Test Case: Rank Teams</w:t>
      </w:r>
    </w:p>
    <w:p w:rsidR="0080528B" w:rsidRPr="002E4BDF" w:rsidRDefault="0080528B" w:rsidP="00C419EB">
      <w:pPr>
        <w:jc w:val="both"/>
        <w:rPr>
          <w:rFonts w:ascii="Arial" w:hAnsi="Arial" w:cs="Arial"/>
        </w:rPr>
      </w:pPr>
      <w:r w:rsidRPr="002E4BDF">
        <w:rPr>
          <w:rFonts w:ascii="Arial" w:hAnsi="Arial" w:cs="Arial"/>
        </w:rPr>
        <w:t>Step#</w:t>
      </w:r>
    </w:p>
    <w:p w:rsidR="0080528B" w:rsidRPr="002E4BDF" w:rsidRDefault="002E4BDF" w:rsidP="00C419EB">
      <w:pPr>
        <w:numPr>
          <w:ilvl w:val="0"/>
          <w:numId w:val="27"/>
        </w:numPr>
        <w:ind w:left="284" w:hanging="284"/>
        <w:jc w:val="both"/>
        <w:rPr>
          <w:rFonts w:ascii="Arial" w:hAnsi="Arial" w:cs="Arial"/>
        </w:rPr>
      </w:pP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80528B" w:rsidRPr="002E4BDF">
        <w:rPr>
          <w:rFonts w:ascii="Arial" w:hAnsi="Arial" w:cs="Arial"/>
        </w:rPr>
        <w:t>Select “Rank Teams”</w:t>
      </w:r>
      <w:r>
        <w:rPr>
          <w:rFonts w:ascii="Arial" w:hAnsi="Arial" w:cs="Arial"/>
        </w:rPr>
        <w:t xml:space="preserve"> from the menu bar on the Company Home page</w:t>
      </w:r>
    </w:p>
    <w:p w:rsidR="002E4BDF" w:rsidRDefault="002E4BDF" w:rsidP="00C419EB">
      <w:pPr>
        <w:ind w:left="142" w:hanging="142"/>
        <w:jc w:val="both"/>
        <w:rPr>
          <w:rFonts w:ascii="Arial" w:hAnsi="Arial" w:cs="Arial"/>
        </w:rPr>
      </w:pPr>
      <w:r>
        <w:rPr>
          <w:rFonts w:ascii="Arial" w:hAnsi="Arial" w:cs="Arial"/>
          <w:b/>
        </w:rPr>
        <w:t xml:space="preserve">Desired Result: </w:t>
      </w:r>
      <w:r w:rsidRPr="002E4BDF">
        <w:rPr>
          <w:rFonts w:ascii="Arial" w:hAnsi="Arial" w:cs="Arial"/>
        </w:rPr>
        <w:t>The user is redirected to the “Rank Teams” page where the list of all available teams is displayed. If it is not the first time ranking, the previous ranking is also displayed</w:t>
      </w:r>
    </w:p>
    <w:p w:rsidR="0080528B" w:rsidRPr="002E4BDF" w:rsidRDefault="002E4BDF" w:rsidP="00C419EB">
      <w:pPr>
        <w:ind w:left="142" w:hanging="142"/>
        <w:jc w:val="both"/>
        <w:rPr>
          <w:rFonts w:ascii="Arial" w:hAnsi="Arial" w:cs="Arial"/>
        </w:rPr>
      </w:pPr>
      <w:r>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80528B" w:rsidRPr="002E4BDF">
        <w:rPr>
          <w:rFonts w:ascii="Arial" w:hAnsi="Arial" w:cs="Arial"/>
        </w:rPr>
        <w:t>Rank all teams.</w:t>
      </w:r>
    </w:p>
    <w:p w:rsidR="002E4BDF" w:rsidRDefault="002E4BDF" w:rsidP="00C419EB">
      <w:pPr>
        <w:ind w:left="-142" w:firstLine="142"/>
        <w:jc w:val="both"/>
        <w:rPr>
          <w:rFonts w:ascii="Arial" w:hAnsi="Arial" w:cs="Arial"/>
        </w:rPr>
      </w:pPr>
      <w:r>
        <w:rPr>
          <w:rFonts w:ascii="Arial" w:hAnsi="Arial" w:cs="Arial"/>
          <w:b/>
        </w:rPr>
        <w:t xml:space="preserve">Desired Result: </w:t>
      </w:r>
      <w:r w:rsidRPr="002E4BDF">
        <w:rPr>
          <w:rFonts w:ascii="Arial" w:hAnsi="Arial" w:cs="Arial"/>
        </w:rPr>
        <w:t>Each entry is validated</w:t>
      </w:r>
      <w:r>
        <w:rPr>
          <w:rFonts w:ascii="Arial" w:hAnsi="Arial" w:cs="Arial"/>
        </w:rPr>
        <w:t xml:space="preserve"> and only if all teams are ranked</w:t>
      </w:r>
      <w:r w:rsidR="00C419EB">
        <w:rPr>
          <w:rFonts w:ascii="Arial" w:hAnsi="Arial" w:cs="Arial"/>
        </w:rPr>
        <w:t>,</w:t>
      </w:r>
      <w:r>
        <w:rPr>
          <w:rFonts w:ascii="Arial" w:hAnsi="Arial" w:cs="Arial"/>
        </w:rPr>
        <w:t xml:space="preserve"> the result can be </w:t>
      </w:r>
      <w:r w:rsidR="00C419EB">
        <w:rPr>
          <w:rFonts w:ascii="Arial" w:hAnsi="Arial" w:cs="Arial"/>
        </w:rPr>
        <w:t>submitted</w:t>
      </w:r>
    </w:p>
    <w:p w:rsidR="0080528B" w:rsidRPr="002E4BDF" w:rsidRDefault="002E4BDF" w:rsidP="00C419EB">
      <w:pPr>
        <w:ind w:left="-142" w:firstLine="142"/>
        <w:jc w:val="both"/>
        <w:rPr>
          <w:rFonts w:ascii="Arial" w:hAnsi="Arial" w:cs="Arial"/>
        </w:rPr>
      </w:pPr>
      <w:r w:rsidRPr="002E4BDF">
        <w:rPr>
          <w:rFonts w:ascii="Arial" w:hAnsi="Arial" w:cs="Arial"/>
        </w:rPr>
        <w:t xml:space="preserve">3.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80528B" w:rsidRPr="002E4BDF">
        <w:rPr>
          <w:rFonts w:ascii="Arial" w:hAnsi="Arial" w:cs="Arial"/>
        </w:rPr>
        <w:t>Submit and confirm the action</w:t>
      </w:r>
    </w:p>
    <w:p w:rsidR="0080528B" w:rsidRPr="00C419EB" w:rsidRDefault="002E4BDF" w:rsidP="00C419EB">
      <w:pPr>
        <w:pStyle w:val="FreeFormAA"/>
        <w:jc w:val="both"/>
        <w:rPr>
          <w:rFonts w:ascii="Arial" w:eastAsia="Times New Roman" w:hAnsi="Arial" w:cs="Arial"/>
          <w:color w:val="auto"/>
          <w:kern w:val="0"/>
          <w:szCs w:val="24"/>
          <w:lang w:eastAsia="en-US"/>
        </w:rPr>
      </w:pPr>
      <w:r>
        <w:rPr>
          <w:rFonts w:ascii="Arial" w:hAnsi="Arial" w:cs="Arial"/>
          <w:b/>
        </w:rPr>
        <w:t>Desired Result:</w:t>
      </w:r>
      <w:r w:rsidR="00C419EB">
        <w:rPr>
          <w:rFonts w:ascii="Arial" w:hAnsi="Arial" w:cs="Arial"/>
          <w:b/>
        </w:rPr>
        <w:t xml:space="preserve"> </w:t>
      </w:r>
      <w:r w:rsidR="00C419EB" w:rsidRPr="00C419EB">
        <w:rPr>
          <w:rFonts w:ascii="Arial" w:eastAsia="Times New Roman" w:hAnsi="Arial" w:cs="Arial"/>
          <w:color w:val="auto"/>
          <w:kern w:val="0"/>
          <w:szCs w:val="24"/>
          <w:lang w:eastAsia="en-US"/>
        </w:rPr>
        <w:t>The ranking is saved and the user is redirected to the Company Home page</w:t>
      </w:r>
    </w:p>
    <w:p w:rsidR="002E4BDF" w:rsidRDefault="002E4BDF" w:rsidP="00C419EB">
      <w:pPr>
        <w:pStyle w:val="FreeFormAA"/>
        <w:jc w:val="both"/>
        <w:rPr>
          <w:rFonts w:ascii="Times New Roman Bold" w:hAnsi="Times New Roman Bold"/>
          <w:sz w:val="22"/>
        </w:rPr>
      </w:pPr>
    </w:p>
    <w:p w:rsidR="005804C0" w:rsidRPr="00ED51DB" w:rsidRDefault="005804C0" w:rsidP="005804C0">
      <w:pPr>
        <w:pStyle w:val="FreeFormAA"/>
        <w:rPr>
          <w:rFonts w:ascii="Arial" w:hAnsi="Arial" w:cs="Arial"/>
          <w:b/>
          <w:szCs w:val="24"/>
        </w:rPr>
      </w:pPr>
      <w:r w:rsidRPr="00ED51DB">
        <w:rPr>
          <w:rFonts w:ascii="Arial" w:hAnsi="Arial" w:cs="Arial"/>
          <w:b/>
          <w:szCs w:val="24"/>
        </w:rPr>
        <w:t>Test Case: Match Teams/Projects</w:t>
      </w:r>
    </w:p>
    <w:p w:rsidR="005804C0" w:rsidRPr="002F20DA" w:rsidRDefault="005804C0" w:rsidP="005804C0">
      <w:pPr>
        <w:rPr>
          <w:rFonts w:ascii="Arial" w:hAnsi="Arial" w:cs="Arial"/>
        </w:rPr>
      </w:pPr>
      <w:r w:rsidRPr="002F20DA">
        <w:rPr>
          <w:rFonts w:ascii="Arial" w:hAnsi="Arial" w:cs="Arial"/>
        </w:rPr>
        <w:t>Step#</w:t>
      </w:r>
    </w:p>
    <w:p w:rsidR="005804C0" w:rsidRPr="002F20DA" w:rsidRDefault="005804C0" w:rsidP="005804C0">
      <w:pPr>
        <w:rPr>
          <w:rFonts w:ascii="Arial" w:hAnsi="Arial" w:cs="Arial"/>
        </w:rPr>
      </w:pPr>
      <w:r w:rsidRPr="002F20DA">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“Match Teams/Projects” </w:t>
      </w:r>
      <w:r w:rsidR="00494B1F">
        <w:rPr>
          <w:rFonts w:ascii="Arial" w:hAnsi="Arial" w:cs="Arial"/>
        </w:rPr>
        <w:t xml:space="preserve">from the menu bar </w:t>
      </w:r>
      <w:r w:rsidRPr="002F20DA">
        <w:rPr>
          <w:rFonts w:ascii="Arial" w:hAnsi="Arial" w:cs="Arial"/>
        </w:rPr>
        <w:t>of Instructor</w:t>
      </w:r>
      <w:r w:rsidR="00494B1F">
        <w:rPr>
          <w:rFonts w:ascii="Arial" w:hAnsi="Arial" w:cs="Arial"/>
        </w:rPr>
        <w:t>’s</w:t>
      </w:r>
      <w:r w:rsidRPr="002F20DA">
        <w:rPr>
          <w:rFonts w:ascii="Arial" w:hAnsi="Arial" w:cs="Arial"/>
        </w:rPr>
        <w:t xml:space="preserve"> </w:t>
      </w:r>
      <w:r w:rsidR="00494B1F">
        <w:rPr>
          <w:rFonts w:ascii="Arial" w:hAnsi="Arial" w:cs="Arial"/>
        </w:rPr>
        <w:t>H</w:t>
      </w:r>
      <w:r w:rsidRPr="002F20DA">
        <w:rPr>
          <w:rFonts w:ascii="Arial" w:hAnsi="Arial" w:cs="Arial"/>
        </w:rPr>
        <w:t>ome page.</w:t>
      </w:r>
    </w:p>
    <w:p w:rsidR="005804C0" w:rsidRDefault="005804C0" w:rsidP="005804C0">
      <w:pPr>
        <w:rPr>
          <w:rFonts w:ascii="Arial" w:hAnsi="Arial" w:cs="Arial"/>
        </w:rPr>
      </w:pPr>
      <w:r>
        <w:rPr>
          <w:rFonts w:ascii="Arial" w:hAnsi="Arial" w:cs="Arial"/>
          <w:b/>
        </w:rPr>
        <w:t>Desired Result:</w:t>
      </w:r>
      <w:r w:rsidR="00494B1F">
        <w:rPr>
          <w:rFonts w:ascii="Arial" w:hAnsi="Arial" w:cs="Arial"/>
          <w:b/>
        </w:rPr>
        <w:t xml:space="preserve"> </w:t>
      </w:r>
      <w:r w:rsidR="00494B1F" w:rsidRPr="00494B1F">
        <w:rPr>
          <w:rFonts w:ascii="Arial" w:hAnsi="Arial" w:cs="Arial"/>
        </w:rPr>
        <w:t>The user is redirected to the “Match Teams/Projects” page</w:t>
      </w:r>
    </w:p>
    <w:p w:rsidR="005804C0" w:rsidRPr="002F20DA" w:rsidRDefault="005804C0" w:rsidP="005804C0">
      <w:pPr>
        <w:rPr>
          <w:rFonts w:ascii="Arial" w:hAnsi="Arial" w:cs="Arial"/>
        </w:rPr>
      </w:pPr>
      <w:r w:rsidRPr="002F20DA">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494B1F">
        <w:rPr>
          <w:rFonts w:ascii="Arial" w:hAnsi="Arial" w:cs="Arial"/>
        </w:rPr>
        <w:t>Click on “Initiate Matching” button</w:t>
      </w:r>
    </w:p>
    <w:p w:rsidR="005804C0" w:rsidRDefault="005804C0" w:rsidP="005804C0">
      <w:pPr>
        <w:rPr>
          <w:rFonts w:ascii="Arial" w:hAnsi="Arial" w:cs="Arial"/>
        </w:rPr>
      </w:pPr>
      <w:r>
        <w:rPr>
          <w:rFonts w:ascii="Arial" w:hAnsi="Arial" w:cs="Arial"/>
          <w:b/>
        </w:rPr>
        <w:t>Desired Result:</w:t>
      </w:r>
      <w:r w:rsidR="00494B1F">
        <w:rPr>
          <w:rFonts w:ascii="Arial" w:hAnsi="Arial" w:cs="Arial"/>
          <w:b/>
        </w:rPr>
        <w:t xml:space="preserve"> </w:t>
      </w:r>
      <w:r w:rsidR="00494B1F" w:rsidRPr="00A467E4">
        <w:rPr>
          <w:rFonts w:ascii="Arial" w:hAnsi="Arial" w:cs="Arial"/>
        </w:rPr>
        <w:t>Matching is dome for all projects and teams that have done ranking and results are displayed on the screen</w:t>
      </w:r>
    </w:p>
    <w:p w:rsidR="005804C0" w:rsidRPr="002F20DA" w:rsidRDefault="005804C0" w:rsidP="005804C0">
      <w:pPr>
        <w:rPr>
          <w:rFonts w:ascii="Arial" w:hAnsi="Arial" w:cs="Arial"/>
        </w:rPr>
      </w:pPr>
      <w:r w:rsidRPr="002F20DA">
        <w:rPr>
          <w:rFonts w:ascii="Arial" w:hAnsi="Arial" w:cs="Arial"/>
        </w:rPr>
        <w:t xml:space="preserve">3.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Select “Edit” on a match.</w:t>
      </w:r>
    </w:p>
    <w:p w:rsidR="005804C0" w:rsidRDefault="005804C0" w:rsidP="005804C0">
      <w:pPr>
        <w:rPr>
          <w:rFonts w:ascii="Arial" w:hAnsi="Arial" w:cs="Arial"/>
        </w:rPr>
      </w:pPr>
      <w:r>
        <w:rPr>
          <w:rFonts w:ascii="Arial" w:hAnsi="Arial" w:cs="Arial"/>
          <w:b/>
        </w:rPr>
        <w:t>Desired Result:</w:t>
      </w:r>
      <w:r w:rsidR="00494B1F">
        <w:rPr>
          <w:rFonts w:ascii="Arial" w:hAnsi="Arial" w:cs="Arial"/>
          <w:b/>
        </w:rPr>
        <w:t xml:space="preserve"> </w:t>
      </w:r>
      <w:r w:rsidR="00494B1F" w:rsidRPr="00A467E4">
        <w:rPr>
          <w:rFonts w:ascii="Arial" w:hAnsi="Arial" w:cs="Arial"/>
        </w:rPr>
        <w:t>The matching is displayed in the editable form</w:t>
      </w:r>
    </w:p>
    <w:p w:rsidR="005804C0" w:rsidRPr="002F20DA" w:rsidRDefault="005804C0" w:rsidP="005804C0">
      <w:pPr>
        <w:rPr>
          <w:rFonts w:ascii="Arial" w:hAnsi="Arial" w:cs="Arial"/>
        </w:rPr>
      </w:pPr>
      <w:r w:rsidRPr="002F20DA">
        <w:rPr>
          <w:rFonts w:ascii="Arial" w:hAnsi="Arial" w:cs="Arial"/>
        </w:rPr>
        <w:t xml:space="preserve">4.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494B1F">
        <w:rPr>
          <w:rFonts w:ascii="Arial" w:hAnsi="Arial" w:cs="Arial"/>
        </w:rPr>
        <w:t>Adjust the matching</w:t>
      </w:r>
    </w:p>
    <w:p w:rsidR="005804C0" w:rsidRDefault="005804C0" w:rsidP="005804C0">
      <w:pPr>
        <w:rPr>
          <w:rFonts w:ascii="Arial" w:hAnsi="Arial" w:cs="Arial"/>
        </w:rPr>
      </w:pPr>
      <w:r>
        <w:rPr>
          <w:rFonts w:ascii="Arial" w:hAnsi="Arial" w:cs="Arial"/>
          <w:b/>
        </w:rPr>
        <w:t>Desired Result:</w:t>
      </w:r>
      <w:r w:rsidR="00494B1F">
        <w:rPr>
          <w:rFonts w:ascii="Arial" w:hAnsi="Arial" w:cs="Arial"/>
          <w:b/>
        </w:rPr>
        <w:t xml:space="preserve"> </w:t>
      </w:r>
      <w:r w:rsidR="00A467E4">
        <w:rPr>
          <w:rFonts w:ascii="Arial" w:hAnsi="Arial" w:cs="Arial"/>
        </w:rPr>
        <w:t>M</w:t>
      </w:r>
      <w:r w:rsidR="00494B1F" w:rsidRPr="00A467E4">
        <w:rPr>
          <w:rFonts w:ascii="Arial" w:hAnsi="Arial" w:cs="Arial"/>
        </w:rPr>
        <w:t xml:space="preserve">atching is validated and </w:t>
      </w:r>
      <w:r w:rsidR="00A467E4" w:rsidRPr="00A467E4">
        <w:rPr>
          <w:rFonts w:ascii="Arial" w:hAnsi="Arial" w:cs="Arial"/>
        </w:rPr>
        <w:t>the new matching results are displayed</w:t>
      </w:r>
    </w:p>
    <w:p w:rsidR="005804C0" w:rsidRPr="002F20DA" w:rsidRDefault="005804C0" w:rsidP="005804C0">
      <w:pPr>
        <w:rPr>
          <w:rFonts w:ascii="Arial" w:hAnsi="Arial" w:cs="Arial"/>
        </w:rPr>
      </w:pPr>
      <w:r w:rsidRPr="002F20DA">
        <w:rPr>
          <w:rFonts w:ascii="Arial" w:hAnsi="Arial" w:cs="Arial"/>
        </w:rPr>
        <w:t xml:space="preserve">5.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Click on “Finalize Matching”.</w:t>
      </w:r>
    </w:p>
    <w:p w:rsidR="005804C0" w:rsidRDefault="005804C0" w:rsidP="005804C0">
      <w:pPr>
        <w:pStyle w:val="FreeFormAA"/>
        <w:rPr>
          <w:rFonts w:ascii="Times New Roman" w:hAnsi="Times New Roman"/>
          <w:sz w:val="22"/>
        </w:rPr>
      </w:pPr>
      <w:r>
        <w:rPr>
          <w:rFonts w:ascii="Arial" w:hAnsi="Arial" w:cs="Arial"/>
          <w:b/>
        </w:rPr>
        <w:t>Desired Result:</w:t>
      </w:r>
      <w:r w:rsidR="00A467E4">
        <w:rPr>
          <w:rFonts w:ascii="Arial" w:hAnsi="Arial" w:cs="Arial"/>
          <w:b/>
        </w:rPr>
        <w:t xml:space="preserve"> </w:t>
      </w:r>
      <w:r w:rsidR="00A467E4" w:rsidRPr="00A467E4">
        <w:rPr>
          <w:rFonts w:ascii="Arial" w:eastAsia="Times New Roman" w:hAnsi="Arial" w:cs="Arial"/>
          <w:color w:val="auto"/>
          <w:kern w:val="0"/>
          <w:szCs w:val="24"/>
          <w:lang w:eastAsia="en-US"/>
        </w:rPr>
        <w:t xml:space="preserve">The matching results are saved and e-mails are </w:t>
      </w:r>
      <w:proofErr w:type="gramStart"/>
      <w:r w:rsidR="00A467E4" w:rsidRPr="00A467E4">
        <w:rPr>
          <w:rFonts w:ascii="Arial" w:eastAsia="Times New Roman" w:hAnsi="Arial" w:cs="Arial"/>
          <w:color w:val="auto"/>
          <w:kern w:val="0"/>
          <w:szCs w:val="24"/>
          <w:lang w:eastAsia="en-US"/>
        </w:rPr>
        <w:t>send</w:t>
      </w:r>
      <w:proofErr w:type="gramEnd"/>
      <w:r w:rsidR="00A467E4" w:rsidRPr="00A467E4">
        <w:rPr>
          <w:rFonts w:ascii="Arial" w:eastAsia="Times New Roman" w:hAnsi="Arial" w:cs="Arial"/>
          <w:color w:val="auto"/>
          <w:kern w:val="0"/>
          <w:szCs w:val="24"/>
          <w:lang w:eastAsia="en-US"/>
        </w:rPr>
        <w:t xml:space="preserve"> out to the instructor, all involved teams and companies</w:t>
      </w:r>
    </w:p>
    <w:p w:rsidR="005804C0" w:rsidRDefault="005804C0" w:rsidP="005804C0">
      <w:pPr>
        <w:pStyle w:val="FreeFormAA"/>
        <w:rPr>
          <w:rFonts w:ascii="Times New Roman" w:hAnsi="Times New Roman"/>
          <w:sz w:val="22"/>
        </w:rPr>
      </w:pPr>
    </w:p>
    <w:p w:rsidR="005804C0" w:rsidRPr="00ED51DB" w:rsidRDefault="005804C0" w:rsidP="005804C0">
      <w:pPr>
        <w:pStyle w:val="FreeFormAA"/>
        <w:rPr>
          <w:rFonts w:ascii="Arial" w:hAnsi="Arial" w:cs="Arial"/>
          <w:b/>
          <w:szCs w:val="24"/>
        </w:rPr>
      </w:pPr>
      <w:r w:rsidRPr="00ED51DB">
        <w:rPr>
          <w:rFonts w:ascii="Arial" w:hAnsi="Arial" w:cs="Arial"/>
          <w:b/>
          <w:szCs w:val="24"/>
        </w:rPr>
        <w:t>Test Case: Change Project Status to Past</w:t>
      </w:r>
    </w:p>
    <w:p w:rsidR="005804C0" w:rsidRPr="002F20DA" w:rsidRDefault="005804C0" w:rsidP="005804C0">
      <w:pPr>
        <w:rPr>
          <w:rFonts w:ascii="Arial" w:hAnsi="Arial" w:cs="Arial"/>
        </w:rPr>
      </w:pPr>
      <w:r w:rsidRPr="002F20DA">
        <w:rPr>
          <w:rFonts w:ascii="Arial" w:hAnsi="Arial" w:cs="Arial"/>
        </w:rPr>
        <w:t>Step#</w:t>
      </w:r>
    </w:p>
    <w:p w:rsidR="005804C0" w:rsidRPr="002F20DA" w:rsidRDefault="005804C0" w:rsidP="005804C0">
      <w:pPr>
        <w:rPr>
          <w:rFonts w:ascii="Arial" w:hAnsi="Arial" w:cs="Arial"/>
        </w:rPr>
      </w:pPr>
      <w:r w:rsidRPr="002F20DA">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“Move Completed Projects to Archive” </w:t>
      </w:r>
      <w:r w:rsidR="00A467E4">
        <w:rPr>
          <w:rFonts w:ascii="Arial" w:hAnsi="Arial" w:cs="Arial"/>
        </w:rPr>
        <w:t xml:space="preserve">from the menu bar on the </w:t>
      </w:r>
      <w:r w:rsidR="00934915">
        <w:rPr>
          <w:rFonts w:ascii="Arial" w:hAnsi="Arial" w:cs="Arial"/>
        </w:rPr>
        <w:t>Supervisor</w:t>
      </w:r>
      <w:r w:rsidR="00A467E4">
        <w:rPr>
          <w:rFonts w:ascii="Arial" w:hAnsi="Arial" w:cs="Arial"/>
        </w:rPr>
        <w:t xml:space="preserve"> Home</w:t>
      </w:r>
      <w:r w:rsidRPr="002F20DA">
        <w:rPr>
          <w:rFonts w:ascii="Arial" w:hAnsi="Arial" w:cs="Arial"/>
        </w:rPr>
        <w:t xml:space="preserve"> page.</w:t>
      </w:r>
    </w:p>
    <w:p w:rsidR="005804C0" w:rsidRDefault="005804C0" w:rsidP="005804C0">
      <w:pPr>
        <w:rPr>
          <w:rFonts w:ascii="Arial" w:hAnsi="Arial" w:cs="Arial"/>
        </w:rPr>
      </w:pPr>
      <w:r>
        <w:rPr>
          <w:rFonts w:ascii="Arial" w:hAnsi="Arial" w:cs="Arial"/>
          <w:b/>
        </w:rPr>
        <w:lastRenderedPageBreak/>
        <w:t>Desired Result:</w:t>
      </w:r>
      <w:r w:rsidR="00A467E4">
        <w:rPr>
          <w:rFonts w:ascii="Arial" w:hAnsi="Arial" w:cs="Arial"/>
          <w:b/>
        </w:rPr>
        <w:t xml:space="preserve"> </w:t>
      </w:r>
      <w:r w:rsidR="00A467E4" w:rsidRPr="00A467E4">
        <w:rPr>
          <w:rFonts w:ascii="Arial" w:hAnsi="Arial" w:cs="Arial"/>
        </w:rPr>
        <w:t>The list of all available projects for the current semester is displayed</w:t>
      </w:r>
    </w:p>
    <w:p w:rsidR="005804C0" w:rsidRPr="002F20DA" w:rsidRDefault="005804C0" w:rsidP="005804C0">
      <w:pPr>
        <w:rPr>
          <w:rFonts w:ascii="Arial" w:hAnsi="Arial" w:cs="Arial"/>
        </w:rPr>
      </w:pPr>
      <w:r w:rsidRPr="002F20DA">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A467E4">
        <w:rPr>
          <w:rFonts w:ascii="Arial" w:hAnsi="Arial" w:cs="Arial"/>
        </w:rPr>
        <w:t xml:space="preserve">Select </w:t>
      </w:r>
      <w:r w:rsidRPr="002F20DA">
        <w:rPr>
          <w:rFonts w:ascii="Arial" w:hAnsi="Arial" w:cs="Arial"/>
        </w:rPr>
        <w:t>project</w:t>
      </w:r>
      <w:r w:rsidR="00A467E4">
        <w:rPr>
          <w:rFonts w:ascii="Arial" w:hAnsi="Arial" w:cs="Arial"/>
        </w:rPr>
        <w:t>s</w:t>
      </w:r>
      <w:r w:rsidRPr="002F20DA">
        <w:rPr>
          <w:rFonts w:ascii="Arial" w:hAnsi="Arial" w:cs="Arial"/>
        </w:rPr>
        <w:t xml:space="preserve"> from list provided.</w:t>
      </w:r>
    </w:p>
    <w:p w:rsidR="005804C0" w:rsidRDefault="005804C0" w:rsidP="005804C0">
      <w:pPr>
        <w:rPr>
          <w:rFonts w:ascii="Arial" w:hAnsi="Arial" w:cs="Arial"/>
        </w:rPr>
      </w:pPr>
      <w:r>
        <w:rPr>
          <w:rFonts w:ascii="Arial" w:hAnsi="Arial" w:cs="Arial"/>
          <w:b/>
        </w:rPr>
        <w:t>Desired Result:</w:t>
      </w:r>
      <w:r w:rsidR="00A467E4">
        <w:rPr>
          <w:rFonts w:ascii="Arial" w:hAnsi="Arial" w:cs="Arial"/>
          <w:b/>
        </w:rPr>
        <w:t xml:space="preserve"> </w:t>
      </w:r>
      <w:r w:rsidR="00A467E4" w:rsidRPr="00A467E4">
        <w:rPr>
          <w:rFonts w:ascii="Arial" w:hAnsi="Arial" w:cs="Arial"/>
        </w:rPr>
        <w:t>All projects needs to be archived are selected</w:t>
      </w:r>
    </w:p>
    <w:p w:rsidR="005804C0" w:rsidRPr="002F20DA" w:rsidRDefault="005804C0" w:rsidP="005804C0">
      <w:pPr>
        <w:rPr>
          <w:rFonts w:ascii="Arial" w:hAnsi="Arial" w:cs="Arial"/>
        </w:rPr>
      </w:pPr>
      <w:r w:rsidRPr="002F20DA">
        <w:rPr>
          <w:rFonts w:ascii="Arial" w:hAnsi="Arial" w:cs="Arial"/>
        </w:rPr>
        <w:t xml:space="preserve">3.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Click on “Submit Status Change”</w:t>
      </w:r>
    </w:p>
    <w:p w:rsidR="005804C0" w:rsidRDefault="005804C0" w:rsidP="005804C0">
      <w:pPr>
        <w:pStyle w:val="FreeFormAA"/>
        <w:rPr>
          <w:rFonts w:ascii="Times New Roman" w:hAnsi="Times New Roman"/>
          <w:sz w:val="22"/>
        </w:rPr>
      </w:pPr>
      <w:r>
        <w:rPr>
          <w:rFonts w:ascii="Arial" w:hAnsi="Arial" w:cs="Arial"/>
          <w:b/>
        </w:rPr>
        <w:t>Desired Result:</w:t>
      </w:r>
      <w:r w:rsidR="00A467E4">
        <w:rPr>
          <w:rFonts w:ascii="Arial" w:hAnsi="Arial" w:cs="Arial"/>
          <w:b/>
        </w:rPr>
        <w:t xml:space="preserve"> </w:t>
      </w:r>
      <w:r w:rsidR="00A467E4" w:rsidRPr="00A467E4">
        <w:rPr>
          <w:rFonts w:ascii="Arial" w:eastAsia="Times New Roman" w:hAnsi="Arial" w:cs="Arial"/>
          <w:color w:val="auto"/>
          <w:kern w:val="0"/>
          <w:szCs w:val="24"/>
          <w:lang w:eastAsia="en-US"/>
        </w:rPr>
        <w:t>The status of all selected projects is changed to past and all these projects should appear on the “View All Past Projects” page from the Site Home page</w:t>
      </w:r>
    </w:p>
    <w:p w:rsidR="005804C0" w:rsidRDefault="005804C0" w:rsidP="005804C0">
      <w:pPr>
        <w:pStyle w:val="FreeFormAA"/>
        <w:rPr>
          <w:rFonts w:ascii="Times New Roman" w:hAnsi="Times New Roman"/>
          <w:sz w:val="22"/>
        </w:rPr>
      </w:pPr>
    </w:p>
    <w:p w:rsidR="005804C0" w:rsidRPr="00ED51DB" w:rsidRDefault="005804C0" w:rsidP="005804C0">
      <w:pPr>
        <w:pStyle w:val="FreeFormAA"/>
        <w:rPr>
          <w:rFonts w:ascii="Arial" w:hAnsi="Arial" w:cs="Arial"/>
          <w:b/>
          <w:szCs w:val="24"/>
        </w:rPr>
      </w:pPr>
      <w:r w:rsidRPr="00ED51DB">
        <w:rPr>
          <w:rFonts w:ascii="Arial" w:hAnsi="Arial" w:cs="Arial"/>
          <w:b/>
          <w:szCs w:val="24"/>
        </w:rPr>
        <w:t>Test Case: Create Team Account</w:t>
      </w:r>
    </w:p>
    <w:p w:rsidR="005804C0" w:rsidRPr="002F20DA" w:rsidRDefault="005804C0" w:rsidP="005804C0">
      <w:pPr>
        <w:rPr>
          <w:rFonts w:ascii="Arial" w:hAnsi="Arial" w:cs="Arial"/>
        </w:rPr>
      </w:pPr>
      <w:r w:rsidRPr="002F20DA">
        <w:rPr>
          <w:rFonts w:ascii="Arial" w:hAnsi="Arial" w:cs="Arial"/>
        </w:rPr>
        <w:t>Step#</w:t>
      </w:r>
    </w:p>
    <w:p w:rsidR="005804C0" w:rsidRPr="002F20DA" w:rsidRDefault="005804C0" w:rsidP="00A467E4">
      <w:pPr>
        <w:jc w:val="both"/>
        <w:rPr>
          <w:rFonts w:ascii="Arial" w:hAnsi="Arial" w:cs="Arial"/>
        </w:rPr>
      </w:pPr>
      <w:r w:rsidRPr="002F20DA">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A467E4">
        <w:rPr>
          <w:rFonts w:ascii="Arial" w:hAnsi="Arial" w:cs="Arial"/>
        </w:rPr>
        <w:t>Select “Create Team Account” from the menu bar on the</w:t>
      </w:r>
      <w:r w:rsidRPr="002F20DA">
        <w:rPr>
          <w:rFonts w:ascii="Arial" w:hAnsi="Arial" w:cs="Arial"/>
        </w:rPr>
        <w:t xml:space="preserve"> Instructor</w:t>
      </w:r>
      <w:r w:rsidR="00A467E4">
        <w:rPr>
          <w:rFonts w:ascii="Arial" w:hAnsi="Arial" w:cs="Arial"/>
        </w:rPr>
        <w:t>’s H</w:t>
      </w:r>
      <w:r w:rsidRPr="002F20DA">
        <w:rPr>
          <w:rFonts w:ascii="Arial" w:hAnsi="Arial" w:cs="Arial"/>
        </w:rPr>
        <w:t>ome page.</w:t>
      </w:r>
    </w:p>
    <w:p w:rsidR="005804C0" w:rsidRDefault="005804C0" w:rsidP="00A467E4">
      <w:pPr>
        <w:jc w:val="both"/>
        <w:rPr>
          <w:rFonts w:ascii="Arial" w:hAnsi="Arial" w:cs="Arial"/>
        </w:rPr>
      </w:pPr>
      <w:r>
        <w:rPr>
          <w:rFonts w:ascii="Arial" w:hAnsi="Arial" w:cs="Arial"/>
          <w:b/>
        </w:rPr>
        <w:t>Desired Result:</w:t>
      </w:r>
      <w:r w:rsidR="00A467E4">
        <w:rPr>
          <w:rFonts w:ascii="Arial" w:hAnsi="Arial" w:cs="Arial"/>
          <w:b/>
        </w:rPr>
        <w:t xml:space="preserve"> </w:t>
      </w:r>
      <w:r w:rsidR="00A467E4" w:rsidRPr="00A467E4">
        <w:rPr>
          <w:rFonts w:ascii="Arial" w:hAnsi="Arial" w:cs="Arial"/>
        </w:rPr>
        <w:t>The user is redirected to “Create Team Account” page</w:t>
      </w:r>
    </w:p>
    <w:p w:rsidR="005804C0" w:rsidRPr="002F20DA" w:rsidRDefault="005804C0" w:rsidP="00A467E4">
      <w:pPr>
        <w:jc w:val="both"/>
        <w:rPr>
          <w:rFonts w:ascii="Arial" w:hAnsi="Arial" w:cs="Arial"/>
        </w:rPr>
      </w:pPr>
      <w:r w:rsidRPr="002F20DA">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Enter class section, current semester and </w:t>
      </w:r>
      <w:r w:rsidR="00A467E4">
        <w:rPr>
          <w:rFonts w:ascii="Arial" w:hAnsi="Arial" w:cs="Arial"/>
        </w:rPr>
        <w:t>stream (PRJ566)</w:t>
      </w:r>
    </w:p>
    <w:p w:rsidR="005804C0" w:rsidRDefault="005804C0" w:rsidP="00A467E4">
      <w:pPr>
        <w:jc w:val="both"/>
        <w:rPr>
          <w:rFonts w:ascii="Arial" w:hAnsi="Arial" w:cs="Arial"/>
        </w:rPr>
      </w:pPr>
      <w:r>
        <w:rPr>
          <w:rFonts w:ascii="Arial" w:hAnsi="Arial" w:cs="Arial"/>
          <w:b/>
        </w:rPr>
        <w:t>Desired Result</w:t>
      </w:r>
      <w:r w:rsidRPr="00A467E4">
        <w:rPr>
          <w:rFonts w:ascii="Arial" w:hAnsi="Arial" w:cs="Arial"/>
        </w:rPr>
        <w:t>:</w:t>
      </w:r>
      <w:r w:rsidR="00A467E4" w:rsidRPr="00A467E4">
        <w:rPr>
          <w:rFonts w:ascii="Arial" w:hAnsi="Arial" w:cs="Arial"/>
        </w:rPr>
        <w:t xml:space="preserve"> The entered information is validated</w:t>
      </w:r>
    </w:p>
    <w:p w:rsidR="005804C0" w:rsidRPr="002F20DA" w:rsidRDefault="005804C0" w:rsidP="00A467E4">
      <w:pPr>
        <w:jc w:val="both"/>
        <w:rPr>
          <w:rFonts w:ascii="Arial" w:hAnsi="Arial" w:cs="Arial"/>
        </w:rPr>
      </w:pPr>
      <w:r w:rsidRPr="002F20DA">
        <w:rPr>
          <w:rFonts w:ascii="Arial" w:hAnsi="Arial" w:cs="Arial"/>
        </w:rPr>
        <w:t xml:space="preserve">3.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Click on “Create New Account”</w:t>
      </w:r>
    </w:p>
    <w:p w:rsidR="005804C0" w:rsidRDefault="005804C0" w:rsidP="005804C0">
      <w:pPr>
        <w:pStyle w:val="FreeFormAA"/>
        <w:rPr>
          <w:rFonts w:ascii="Times New Roman" w:hAnsi="Times New Roman"/>
          <w:sz w:val="22"/>
        </w:rPr>
      </w:pPr>
      <w:r>
        <w:rPr>
          <w:rFonts w:ascii="Arial" w:hAnsi="Arial" w:cs="Arial"/>
          <w:b/>
        </w:rPr>
        <w:t>Desired Result:</w:t>
      </w:r>
      <w:r w:rsidR="00A467E4">
        <w:rPr>
          <w:rFonts w:ascii="Arial" w:hAnsi="Arial" w:cs="Arial"/>
          <w:b/>
        </w:rPr>
        <w:t xml:space="preserve"> </w:t>
      </w:r>
      <w:r w:rsidR="00A467E4" w:rsidRPr="00A467E4">
        <w:rPr>
          <w:rFonts w:ascii="Arial" w:eastAsia="Times New Roman" w:hAnsi="Arial" w:cs="Arial"/>
          <w:color w:val="auto"/>
          <w:kern w:val="0"/>
          <w:szCs w:val="24"/>
          <w:lang w:eastAsia="en-US"/>
        </w:rPr>
        <w:t>The new account credentials are displayed</w:t>
      </w:r>
    </w:p>
    <w:p w:rsidR="005804C0" w:rsidRDefault="005804C0" w:rsidP="005804C0">
      <w:pPr>
        <w:pStyle w:val="FreeFormAA"/>
        <w:rPr>
          <w:rFonts w:ascii="Times New Roman" w:hAnsi="Times New Roman"/>
          <w:sz w:val="22"/>
        </w:rPr>
      </w:pPr>
    </w:p>
    <w:p w:rsidR="005804C0" w:rsidRPr="00ED51DB" w:rsidRDefault="005804C0" w:rsidP="005804C0">
      <w:pPr>
        <w:pStyle w:val="FreeFormAA"/>
        <w:rPr>
          <w:rFonts w:ascii="Arial" w:hAnsi="Arial" w:cs="Arial"/>
          <w:b/>
          <w:szCs w:val="24"/>
        </w:rPr>
      </w:pPr>
      <w:r w:rsidRPr="00ED51DB">
        <w:rPr>
          <w:rFonts w:ascii="Arial" w:hAnsi="Arial" w:cs="Arial"/>
          <w:b/>
          <w:szCs w:val="24"/>
        </w:rPr>
        <w:t>Test Case: View Project Status</w:t>
      </w:r>
    </w:p>
    <w:p w:rsidR="005804C0" w:rsidRPr="002F20DA" w:rsidRDefault="005804C0" w:rsidP="005804C0">
      <w:pPr>
        <w:rPr>
          <w:rFonts w:ascii="Arial" w:hAnsi="Arial" w:cs="Arial"/>
        </w:rPr>
      </w:pPr>
      <w:r w:rsidRPr="002F20DA">
        <w:rPr>
          <w:rFonts w:ascii="Arial" w:hAnsi="Arial" w:cs="Arial"/>
        </w:rPr>
        <w:t>Step#</w:t>
      </w:r>
    </w:p>
    <w:p w:rsidR="005804C0" w:rsidRPr="002F20DA" w:rsidRDefault="005804C0" w:rsidP="005804C0">
      <w:pPr>
        <w:rPr>
          <w:rFonts w:ascii="Arial" w:hAnsi="Arial" w:cs="Arial"/>
        </w:rPr>
      </w:pPr>
      <w:r w:rsidRPr="002F20DA">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w:t>
      </w:r>
      <w:r w:rsidR="00A467E4">
        <w:rPr>
          <w:rFonts w:ascii="Arial" w:hAnsi="Arial" w:cs="Arial"/>
        </w:rPr>
        <w:t>a project form the list of all projects on the</w:t>
      </w:r>
      <w:r w:rsidRPr="002F20DA">
        <w:rPr>
          <w:rFonts w:ascii="Arial" w:hAnsi="Arial" w:cs="Arial"/>
        </w:rPr>
        <w:t xml:space="preserve"> Company</w:t>
      </w:r>
      <w:r w:rsidR="00A467E4">
        <w:rPr>
          <w:rFonts w:ascii="Arial" w:hAnsi="Arial" w:cs="Arial"/>
        </w:rPr>
        <w:t xml:space="preserve"> H</w:t>
      </w:r>
      <w:r w:rsidRPr="002F20DA">
        <w:rPr>
          <w:rFonts w:ascii="Arial" w:hAnsi="Arial" w:cs="Arial"/>
        </w:rPr>
        <w:t>ome page.</w:t>
      </w:r>
    </w:p>
    <w:p w:rsidR="005804C0" w:rsidRDefault="005804C0" w:rsidP="005804C0">
      <w:pPr>
        <w:rPr>
          <w:rFonts w:ascii="Arial" w:hAnsi="Arial" w:cs="Arial"/>
        </w:rPr>
      </w:pPr>
      <w:r>
        <w:rPr>
          <w:rFonts w:ascii="Arial" w:hAnsi="Arial" w:cs="Arial"/>
          <w:b/>
        </w:rPr>
        <w:t>Desired Result:</w:t>
      </w:r>
      <w:r w:rsidR="00A467E4">
        <w:rPr>
          <w:rFonts w:ascii="Arial" w:hAnsi="Arial" w:cs="Arial"/>
          <w:b/>
        </w:rPr>
        <w:t xml:space="preserve"> </w:t>
      </w:r>
      <w:r w:rsidR="00A467E4" w:rsidRPr="006361B3">
        <w:rPr>
          <w:rFonts w:ascii="Arial" w:hAnsi="Arial" w:cs="Arial"/>
        </w:rPr>
        <w:t>The Project page is displayed with all applicable milestones and their statuses</w:t>
      </w:r>
    </w:p>
    <w:p w:rsidR="005804C0" w:rsidRDefault="005804C0" w:rsidP="005804C0">
      <w:pPr>
        <w:pStyle w:val="FreeFormAA"/>
        <w:rPr>
          <w:rFonts w:ascii="Times New Roman" w:hAnsi="Times New Roman"/>
          <w:sz w:val="22"/>
        </w:rPr>
      </w:pPr>
    </w:p>
    <w:p w:rsidR="005804C0" w:rsidRPr="00ED51DB" w:rsidRDefault="005804C0" w:rsidP="005804C0">
      <w:pPr>
        <w:pStyle w:val="FreeFormAA"/>
        <w:rPr>
          <w:rFonts w:ascii="Arial" w:hAnsi="Arial" w:cs="Arial"/>
          <w:b/>
          <w:szCs w:val="24"/>
        </w:rPr>
      </w:pPr>
      <w:r w:rsidRPr="00ED51DB">
        <w:rPr>
          <w:rFonts w:ascii="Arial" w:hAnsi="Arial" w:cs="Arial"/>
          <w:b/>
          <w:szCs w:val="24"/>
        </w:rPr>
        <w:t>Test Case: Manage Project Files</w:t>
      </w:r>
    </w:p>
    <w:p w:rsidR="005804C0" w:rsidRPr="002F20DA" w:rsidRDefault="005804C0" w:rsidP="005804C0">
      <w:pPr>
        <w:rPr>
          <w:rFonts w:ascii="Arial" w:hAnsi="Arial" w:cs="Arial"/>
        </w:rPr>
      </w:pPr>
      <w:r w:rsidRPr="002F20DA">
        <w:rPr>
          <w:rFonts w:ascii="Arial" w:hAnsi="Arial" w:cs="Arial"/>
        </w:rPr>
        <w:t>Step#</w:t>
      </w:r>
    </w:p>
    <w:p w:rsidR="005804C0" w:rsidRPr="002F20DA" w:rsidRDefault="005804C0" w:rsidP="005804C0">
      <w:pPr>
        <w:rPr>
          <w:rFonts w:ascii="Arial" w:hAnsi="Arial" w:cs="Arial"/>
        </w:rPr>
      </w:pPr>
      <w:r w:rsidRPr="002F20DA">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w:t>
      </w:r>
      <w:r w:rsidR="006361B3">
        <w:rPr>
          <w:rFonts w:ascii="Arial" w:hAnsi="Arial" w:cs="Arial"/>
        </w:rPr>
        <w:t>a project</w:t>
      </w:r>
      <w:r w:rsidRPr="002F20DA">
        <w:rPr>
          <w:rFonts w:ascii="Arial" w:hAnsi="Arial" w:cs="Arial"/>
        </w:rPr>
        <w:t xml:space="preserve"> </w:t>
      </w:r>
      <w:r w:rsidR="006361B3">
        <w:rPr>
          <w:rFonts w:ascii="Arial" w:hAnsi="Arial" w:cs="Arial"/>
        </w:rPr>
        <w:t>from the all available projects list on the Company Home Page</w:t>
      </w:r>
    </w:p>
    <w:p w:rsidR="005804C0" w:rsidRDefault="005804C0" w:rsidP="005804C0">
      <w:pPr>
        <w:rPr>
          <w:rFonts w:ascii="Arial" w:hAnsi="Arial" w:cs="Arial"/>
        </w:rPr>
      </w:pPr>
      <w:r>
        <w:rPr>
          <w:rFonts w:ascii="Arial" w:hAnsi="Arial" w:cs="Arial"/>
          <w:b/>
        </w:rPr>
        <w:t>Desired Result:</w:t>
      </w:r>
      <w:r w:rsidR="006361B3">
        <w:rPr>
          <w:rFonts w:ascii="Arial" w:hAnsi="Arial" w:cs="Arial"/>
          <w:b/>
        </w:rPr>
        <w:t xml:space="preserve"> </w:t>
      </w:r>
      <w:r w:rsidR="006361B3" w:rsidRPr="006361B3">
        <w:rPr>
          <w:rFonts w:ascii="Arial" w:hAnsi="Arial" w:cs="Arial"/>
        </w:rPr>
        <w:t>The Project page is displayed</w:t>
      </w:r>
    </w:p>
    <w:p w:rsidR="005804C0" w:rsidRPr="002F20DA" w:rsidRDefault="005804C0" w:rsidP="005804C0">
      <w:pPr>
        <w:rPr>
          <w:rFonts w:ascii="Arial" w:hAnsi="Arial" w:cs="Arial"/>
        </w:rPr>
      </w:pPr>
      <w:r w:rsidRPr="002F20DA">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w:t>
      </w:r>
      <w:r w:rsidR="006361B3">
        <w:rPr>
          <w:rFonts w:ascii="Arial" w:hAnsi="Arial" w:cs="Arial"/>
        </w:rPr>
        <w:t>“Upload File” from the menu bar</w:t>
      </w:r>
    </w:p>
    <w:p w:rsidR="005804C0" w:rsidRDefault="005804C0" w:rsidP="005804C0">
      <w:pPr>
        <w:rPr>
          <w:rFonts w:ascii="Arial" w:hAnsi="Arial" w:cs="Arial"/>
        </w:rPr>
      </w:pPr>
      <w:r>
        <w:rPr>
          <w:rFonts w:ascii="Arial" w:hAnsi="Arial" w:cs="Arial"/>
          <w:b/>
        </w:rPr>
        <w:t>Desired Result:</w:t>
      </w:r>
      <w:r w:rsidR="006361B3">
        <w:rPr>
          <w:rFonts w:ascii="Arial" w:hAnsi="Arial" w:cs="Arial"/>
          <w:b/>
        </w:rPr>
        <w:t xml:space="preserve"> </w:t>
      </w:r>
      <w:r w:rsidR="006361B3" w:rsidRPr="006361B3">
        <w:rPr>
          <w:rFonts w:ascii="Arial" w:hAnsi="Arial" w:cs="Arial"/>
        </w:rPr>
        <w:t>The upload file form appears</w:t>
      </w:r>
    </w:p>
    <w:p w:rsidR="005804C0" w:rsidRPr="002F20DA" w:rsidRDefault="005804C0" w:rsidP="005804C0">
      <w:pPr>
        <w:rPr>
          <w:rFonts w:ascii="Arial" w:hAnsi="Arial" w:cs="Arial"/>
        </w:rPr>
      </w:pPr>
      <w:r w:rsidRPr="002F20DA">
        <w:rPr>
          <w:rFonts w:ascii="Arial" w:hAnsi="Arial" w:cs="Arial"/>
        </w:rPr>
        <w:t xml:space="preserve">3.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Enter file description, file name and </w:t>
      </w:r>
      <w:r w:rsidR="006361B3">
        <w:rPr>
          <w:rFonts w:ascii="Arial" w:hAnsi="Arial" w:cs="Arial"/>
        </w:rPr>
        <w:t>browse to the file to be uploaded, and submit</w:t>
      </w:r>
    </w:p>
    <w:p w:rsidR="005804C0" w:rsidRDefault="005804C0" w:rsidP="005804C0">
      <w:pPr>
        <w:rPr>
          <w:rFonts w:ascii="Arial" w:hAnsi="Arial" w:cs="Arial"/>
        </w:rPr>
      </w:pPr>
      <w:r>
        <w:rPr>
          <w:rFonts w:ascii="Arial" w:hAnsi="Arial" w:cs="Arial"/>
          <w:b/>
        </w:rPr>
        <w:t>Desired Result:</w:t>
      </w:r>
      <w:r w:rsidR="006361B3">
        <w:rPr>
          <w:rFonts w:ascii="Arial" w:hAnsi="Arial" w:cs="Arial"/>
          <w:b/>
        </w:rPr>
        <w:t xml:space="preserve"> </w:t>
      </w:r>
      <w:r w:rsidR="006361B3" w:rsidRPr="006361B3">
        <w:rPr>
          <w:rFonts w:ascii="Arial" w:hAnsi="Arial" w:cs="Arial"/>
        </w:rPr>
        <w:t>The user is redirected to the Project page and a link is displayed in the “Uploaded Files” section</w:t>
      </w:r>
    </w:p>
    <w:p w:rsidR="005804C0" w:rsidRDefault="005804C0" w:rsidP="005804C0">
      <w:pPr>
        <w:pStyle w:val="FreeFormAA"/>
        <w:rPr>
          <w:rFonts w:ascii="Times New Roman" w:hAnsi="Times New Roman"/>
          <w:sz w:val="22"/>
        </w:rPr>
      </w:pPr>
    </w:p>
    <w:p w:rsidR="005804C0" w:rsidRPr="00ED51DB" w:rsidRDefault="005804C0" w:rsidP="005804C0">
      <w:pPr>
        <w:pStyle w:val="FreeFormAA"/>
        <w:rPr>
          <w:rFonts w:ascii="Arial" w:hAnsi="Arial" w:cs="Arial"/>
          <w:b/>
          <w:szCs w:val="24"/>
        </w:rPr>
      </w:pPr>
      <w:r w:rsidRPr="00ED51DB">
        <w:rPr>
          <w:rFonts w:ascii="Arial" w:hAnsi="Arial" w:cs="Arial"/>
          <w:b/>
          <w:szCs w:val="24"/>
        </w:rPr>
        <w:t>Test Case: Manage Site Accounts</w:t>
      </w:r>
    </w:p>
    <w:p w:rsidR="005804C0" w:rsidRPr="002F20DA" w:rsidRDefault="005804C0" w:rsidP="005804C0">
      <w:pPr>
        <w:rPr>
          <w:rFonts w:ascii="Arial" w:hAnsi="Arial" w:cs="Arial"/>
        </w:rPr>
      </w:pPr>
      <w:r w:rsidRPr="002F20DA">
        <w:rPr>
          <w:rFonts w:ascii="Arial" w:hAnsi="Arial" w:cs="Arial"/>
        </w:rPr>
        <w:t>Step#</w:t>
      </w:r>
    </w:p>
    <w:p w:rsidR="005804C0" w:rsidRPr="002F20DA" w:rsidRDefault="005804C0" w:rsidP="005804C0">
      <w:pPr>
        <w:rPr>
          <w:rFonts w:ascii="Arial" w:hAnsi="Arial" w:cs="Arial"/>
        </w:rPr>
      </w:pPr>
      <w:r w:rsidRPr="002F20DA">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“Change Account Status” </w:t>
      </w:r>
      <w:r w:rsidR="006361B3">
        <w:rPr>
          <w:rFonts w:ascii="Arial" w:hAnsi="Arial" w:cs="Arial"/>
        </w:rPr>
        <w:t xml:space="preserve">from the menu bar on the </w:t>
      </w:r>
      <w:r w:rsidRPr="002F20DA">
        <w:rPr>
          <w:rFonts w:ascii="Arial" w:hAnsi="Arial" w:cs="Arial"/>
        </w:rPr>
        <w:t>Site</w:t>
      </w:r>
      <w:r w:rsidR="006361B3">
        <w:rPr>
          <w:rFonts w:ascii="Arial" w:hAnsi="Arial" w:cs="Arial"/>
        </w:rPr>
        <w:t xml:space="preserve"> </w:t>
      </w:r>
      <w:r w:rsidRPr="002F20DA">
        <w:rPr>
          <w:rFonts w:ascii="Arial" w:hAnsi="Arial" w:cs="Arial"/>
        </w:rPr>
        <w:t>Admin</w:t>
      </w:r>
      <w:r w:rsidR="006361B3">
        <w:rPr>
          <w:rFonts w:ascii="Arial" w:hAnsi="Arial" w:cs="Arial"/>
        </w:rPr>
        <w:t>istrator</w:t>
      </w:r>
      <w:r w:rsidRPr="002F20DA">
        <w:rPr>
          <w:rFonts w:ascii="Arial" w:hAnsi="Arial" w:cs="Arial"/>
        </w:rPr>
        <w:t xml:space="preserve"> </w:t>
      </w:r>
      <w:r w:rsidR="006361B3">
        <w:rPr>
          <w:rFonts w:ascii="Arial" w:hAnsi="Arial" w:cs="Arial"/>
        </w:rPr>
        <w:t>H</w:t>
      </w:r>
      <w:r w:rsidRPr="002F20DA">
        <w:rPr>
          <w:rFonts w:ascii="Arial" w:hAnsi="Arial" w:cs="Arial"/>
        </w:rPr>
        <w:t>ome page.</w:t>
      </w:r>
    </w:p>
    <w:p w:rsidR="005804C0" w:rsidRDefault="005804C0" w:rsidP="005804C0">
      <w:pPr>
        <w:rPr>
          <w:rFonts w:ascii="Arial" w:hAnsi="Arial" w:cs="Arial"/>
        </w:rPr>
      </w:pPr>
      <w:r>
        <w:rPr>
          <w:rFonts w:ascii="Arial" w:hAnsi="Arial" w:cs="Arial"/>
          <w:b/>
        </w:rPr>
        <w:t>Desired Result:</w:t>
      </w:r>
      <w:r w:rsidR="006361B3">
        <w:rPr>
          <w:rFonts w:ascii="Arial" w:hAnsi="Arial" w:cs="Arial"/>
          <w:b/>
        </w:rPr>
        <w:t xml:space="preserve"> </w:t>
      </w:r>
      <w:r w:rsidR="006361B3" w:rsidRPr="006361B3">
        <w:rPr>
          <w:rFonts w:ascii="Arial" w:hAnsi="Arial" w:cs="Arial"/>
        </w:rPr>
        <w:t xml:space="preserve">All </w:t>
      </w:r>
      <w:r w:rsidR="00934915">
        <w:rPr>
          <w:rFonts w:ascii="Arial" w:hAnsi="Arial" w:cs="Arial"/>
        </w:rPr>
        <w:t>Supervisor and I</w:t>
      </w:r>
      <w:r w:rsidR="006361B3" w:rsidRPr="006361B3">
        <w:rPr>
          <w:rFonts w:ascii="Arial" w:hAnsi="Arial" w:cs="Arial"/>
        </w:rPr>
        <w:t>nstructor accounts are displayed with their status in editable field</w:t>
      </w:r>
    </w:p>
    <w:p w:rsidR="005804C0" w:rsidRPr="002F20DA" w:rsidRDefault="005804C0" w:rsidP="005804C0">
      <w:pPr>
        <w:rPr>
          <w:rFonts w:ascii="Arial" w:hAnsi="Arial" w:cs="Arial"/>
        </w:rPr>
      </w:pPr>
      <w:r w:rsidRPr="002F20DA">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Pr="002F20DA">
        <w:rPr>
          <w:rFonts w:ascii="Arial" w:hAnsi="Arial" w:cs="Arial"/>
        </w:rPr>
        <w:t xml:space="preserve">Select </w:t>
      </w:r>
      <w:r w:rsidR="006361B3">
        <w:rPr>
          <w:rFonts w:ascii="Arial" w:hAnsi="Arial" w:cs="Arial"/>
        </w:rPr>
        <w:t xml:space="preserve">the new status from the options provided and click </w:t>
      </w:r>
      <w:r w:rsidRPr="002F20DA">
        <w:rPr>
          <w:rFonts w:ascii="Arial" w:hAnsi="Arial" w:cs="Arial"/>
        </w:rPr>
        <w:t xml:space="preserve">“Change” </w:t>
      </w:r>
      <w:r w:rsidR="006361B3">
        <w:rPr>
          <w:rFonts w:ascii="Arial" w:hAnsi="Arial" w:cs="Arial"/>
        </w:rPr>
        <w:t>button</w:t>
      </w:r>
    </w:p>
    <w:p w:rsidR="005804C0" w:rsidRDefault="005804C0" w:rsidP="005804C0">
      <w:pPr>
        <w:rPr>
          <w:rFonts w:ascii="Arial" w:hAnsi="Arial" w:cs="Arial"/>
        </w:rPr>
      </w:pPr>
      <w:r>
        <w:rPr>
          <w:rFonts w:ascii="Arial" w:hAnsi="Arial" w:cs="Arial"/>
          <w:b/>
        </w:rPr>
        <w:t>Desired Result:</w:t>
      </w:r>
      <w:r w:rsidR="006361B3">
        <w:rPr>
          <w:rFonts w:ascii="Arial" w:hAnsi="Arial" w:cs="Arial"/>
          <w:b/>
        </w:rPr>
        <w:t xml:space="preserve"> </w:t>
      </w:r>
      <w:r w:rsidR="006361B3" w:rsidRPr="006361B3">
        <w:rPr>
          <w:rFonts w:ascii="Arial" w:hAnsi="Arial" w:cs="Arial"/>
        </w:rPr>
        <w:t>The status is changed to the selected one</w:t>
      </w:r>
      <w:r w:rsidR="006361B3">
        <w:rPr>
          <w:rFonts w:ascii="Arial" w:hAnsi="Arial" w:cs="Arial"/>
          <w:b/>
        </w:rPr>
        <w:t xml:space="preserve"> </w:t>
      </w:r>
    </w:p>
    <w:p w:rsidR="005804C0" w:rsidRDefault="005804C0" w:rsidP="00C419EB">
      <w:pPr>
        <w:pStyle w:val="FreeFormAA"/>
        <w:jc w:val="both"/>
        <w:rPr>
          <w:rFonts w:ascii="Arial" w:hAnsi="Arial" w:cs="Arial"/>
          <w:b/>
          <w:szCs w:val="24"/>
        </w:rPr>
      </w:pPr>
    </w:p>
    <w:p w:rsidR="0080528B" w:rsidRDefault="0080528B" w:rsidP="00C419EB">
      <w:pPr>
        <w:pStyle w:val="FreeFormAA"/>
        <w:jc w:val="both"/>
        <w:rPr>
          <w:rFonts w:ascii="Times New Roman Bold" w:hAnsi="Times New Roman Bold"/>
          <w:sz w:val="22"/>
        </w:rPr>
      </w:pPr>
      <w:r w:rsidRPr="00ED51DB">
        <w:rPr>
          <w:rFonts w:ascii="Arial" w:hAnsi="Arial" w:cs="Arial"/>
          <w:b/>
          <w:szCs w:val="24"/>
        </w:rPr>
        <w:t>Test Case: Change Project Status</w:t>
      </w:r>
      <w:r w:rsidR="00C419EB">
        <w:rPr>
          <w:rFonts w:ascii="Arial" w:hAnsi="Arial" w:cs="Arial"/>
          <w:b/>
          <w:szCs w:val="24"/>
        </w:rPr>
        <w:t xml:space="preserve"> to Available</w:t>
      </w:r>
    </w:p>
    <w:p w:rsidR="0080528B" w:rsidRPr="002F20DA" w:rsidRDefault="0080528B" w:rsidP="00C419EB">
      <w:pPr>
        <w:jc w:val="both"/>
        <w:rPr>
          <w:rFonts w:ascii="Arial" w:hAnsi="Arial" w:cs="Arial"/>
        </w:rPr>
      </w:pPr>
      <w:r w:rsidRPr="002F20DA">
        <w:rPr>
          <w:rFonts w:ascii="Arial" w:hAnsi="Arial" w:cs="Arial"/>
        </w:rPr>
        <w:t>Step#</w:t>
      </w:r>
    </w:p>
    <w:p w:rsidR="0080528B" w:rsidRPr="002F20DA" w:rsidRDefault="0080528B" w:rsidP="00C419EB">
      <w:pPr>
        <w:jc w:val="both"/>
        <w:rPr>
          <w:rFonts w:ascii="Arial" w:hAnsi="Arial" w:cs="Arial"/>
        </w:rPr>
      </w:pPr>
      <w:r w:rsidRPr="002F20DA">
        <w:rPr>
          <w:rFonts w:ascii="Arial" w:hAnsi="Arial" w:cs="Arial"/>
        </w:rPr>
        <w:t xml:space="preserve">1.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Select "</w:t>
      </w:r>
      <w:r w:rsidR="00C419EB">
        <w:rPr>
          <w:rFonts w:ascii="Arial" w:hAnsi="Arial" w:cs="Arial"/>
        </w:rPr>
        <w:t>View Approved</w:t>
      </w:r>
      <w:r w:rsidRPr="002F20DA">
        <w:rPr>
          <w:rFonts w:ascii="Arial" w:hAnsi="Arial" w:cs="Arial"/>
        </w:rPr>
        <w:t xml:space="preserve"> Projects"</w:t>
      </w:r>
      <w:r w:rsidR="00C419EB">
        <w:rPr>
          <w:rFonts w:ascii="Arial" w:hAnsi="Arial" w:cs="Arial"/>
        </w:rPr>
        <w:t xml:space="preserve"> from the menu bar on the Instructor’s Home page</w:t>
      </w:r>
    </w:p>
    <w:p w:rsidR="00C419EB" w:rsidRDefault="00C419EB" w:rsidP="00C419EB">
      <w:pPr>
        <w:jc w:val="both"/>
        <w:rPr>
          <w:rFonts w:ascii="Arial" w:hAnsi="Arial" w:cs="Arial"/>
        </w:rPr>
      </w:pPr>
      <w:r>
        <w:rPr>
          <w:rFonts w:ascii="Arial" w:hAnsi="Arial" w:cs="Arial"/>
          <w:b/>
        </w:rPr>
        <w:t xml:space="preserve">Desired Result: </w:t>
      </w:r>
      <w:r w:rsidRPr="00C419EB">
        <w:rPr>
          <w:rFonts w:ascii="Arial" w:hAnsi="Arial" w:cs="Arial"/>
        </w:rPr>
        <w:t>The user is redirected to the All Approved Projects page where the list of all approved projects is displayed with the option to change the status</w:t>
      </w:r>
    </w:p>
    <w:p w:rsidR="0080528B" w:rsidRPr="002F20DA" w:rsidRDefault="0080528B" w:rsidP="00C419EB">
      <w:pPr>
        <w:jc w:val="both"/>
        <w:rPr>
          <w:rFonts w:ascii="Arial" w:hAnsi="Arial" w:cs="Arial"/>
        </w:rPr>
      </w:pPr>
      <w:r w:rsidRPr="002F20DA">
        <w:rPr>
          <w:rFonts w:ascii="Arial" w:hAnsi="Arial" w:cs="Arial"/>
        </w:rPr>
        <w:t xml:space="preserve">2.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Select a project</w:t>
      </w:r>
    </w:p>
    <w:p w:rsidR="00C419EB" w:rsidRDefault="00C419EB" w:rsidP="00C419EB">
      <w:pPr>
        <w:jc w:val="both"/>
        <w:rPr>
          <w:rFonts w:ascii="Arial" w:hAnsi="Arial" w:cs="Arial"/>
        </w:rPr>
      </w:pPr>
      <w:r>
        <w:rPr>
          <w:rFonts w:ascii="Arial" w:hAnsi="Arial" w:cs="Arial"/>
          <w:b/>
        </w:rPr>
        <w:t xml:space="preserve">Desired Result: </w:t>
      </w:r>
      <w:r w:rsidRPr="00C419EB">
        <w:rPr>
          <w:rFonts w:ascii="Arial" w:hAnsi="Arial" w:cs="Arial"/>
        </w:rPr>
        <w:t>The Project information is displayed</w:t>
      </w:r>
    </w:p>
    <w:p w:rsidR="0080528B" w:rsidRPr="002F20DA" w:rsidRDefault="0080528B" w:rsidP="00C419EB">
      <w:pPr>
        <w:jc w:val="both"/>
        <w:rPr>
          <w:rFonts w:ascii="Arial" w:hAnsi="Arial" w:cs="Arial"/>
        </w:rPr>
      </w:pPr>
      <w:r w:rsidRPr="002F20DA">
        <w:rPr>
          <w:rFonts w:ascii="Arial" w:hAnsi="Arial" w:cs="Arial"/>
        </w:rPr>
        <w:t xml:space="preserve">3.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Change project status and submit</w:t>
      </w:r>
    </w:p>
    <w:p w:rsidR="0080528B" w:rsidRDefault="00C419EB" w:rsidP="00C419EB">
      <w:pPr>
        <w:pStyle w:val="FreeFormAA"/>
        <w:jc w:val="both"/>
        <w:rPr>
          <w:rFonts w:ascii="Times New Roman" w:hAnsi="Times New Roman"/>
          <w:sz w:val="22"/>
        </w:rPr>
      </w:pPr>
      <w:r>
        <w:rPr>
          <w:rFonts w:ascii="Arial" w:hAnsi="Arial" w:cs="Arial"/>
          <w:b/>
        </w:rPr>
        <w:lastRenderedPageBreak/>
        <w:t xml:space="preserve">Desired Result: </w:t>
      </w:r>
      <w:r w:rsidRPr="00C419EB">
        <w:rPr>
          <w:rFonts w:ascii="Arial" w:eastAsia="Times New Roman" w:hAnsi="Arial" w:cs="Arial"/>
          <w:color w:val="auto"/>
          <w:kern w:val="0"/>
          <w:szCs w:val="24"/>
          <w:lang w:eastAsia="en-US"/>
        </w:rPr>
        <w:t>The project status is set to available and this project should appear on “View All Projects” page</w:t>
      </w:r>
    </w:p>
    <w:p w:rsidR="00C419EB" w:rsidRDefault="00C419EB">
      <w:pPr>
        <w:pStyle w:val="FreeFormAA"/>
        <w:rPr>
          <w:rFonts w:ascii="Times New Roman" w:hAnsi="Times New Roman"/>
          <w:sz w:val="22"/>
        </w:rPr>
      </w:pPr>
    </w:p>
    <w:p w:rsidR="0080528B" w:rsidRPr="00ED51DB" w:rsidRDefault="0080528B" w:rsidP="00A122C7">
      <w:pPr>
        <w:pStyle w:val="FreeFormAA"/>
        <w:jc w:val="both"/>
        <w:rPr>
          <w:rFonts w:ascii="Arial" w:hAnsi="Arial" w:cs="Arial"/>
          <w:b/>
          <w:szCs w:val="24"/>
        </w:rPr>
      </w:pPr>
      <w:r w:rsidRPr="00ED51DB">
        <w:rPr>
          <w:rFonts w:ascii="Arial" w:hAnsi="Arial" w:cs="Arial"/>
          <w:b/>
          <w:szCs w:val="24"/>
        </w:rPr>
        <w:t>Test Case: Manage Milestones</w:t>
      </w:r>
    </w:p>
    <w:p w:rsidR="0080528B" w:rsidRPr="002F20DA" w:rsidRDefault="0080528B" w:rsidP="00A122C7">
      <w:pPr>
        <w:jc w:val="both"/>
        <w:rPr>
          <w:rFonts w:ascii="Arial" w:hAnsi="Arial" w:cs="Arial"/>
        </w:rPr>
      </w:pPr>
      <w:r w:rsidRPr="002F20DA">
        <w:rPr>
          <w:rFonts w:ascii="Arial" w:hAnsi="Arial" w:cs="Arial"/>
        </w:rPr>
        <w:t>Step#</w:t>
      </w:r>
    </w:p>
    <w:p w:rsidR="0080528B" w:rsidRPr="002F20DA" w:rsidRDefault="0080528B" w:rsidP="00A122C7">
      <w:pPr>
        <w:jc w:val="both"/>
        <w:rPr>
          <w:rFonts w:ascii="Arial" w:hAnsi="Arial" w:cs="Arial"/>
        </w:rPr>
      </w:pPr>
      <w:r w:rsidRPr="002F20DA">
        <w:rPr>
          <w:rFonts w:ascii="Arial" w:hAnsi="Arial" w:cs="Arial"/>
        </w:rPr>
        <w:t xml:space="preserve">1.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Select "</w:t>
      </w:r>
      <w:r w:rsidR="00C419EB">
        <w:rPr>
          <w:rFonts w:ascii="Arial" w:hAnsi="Arial" w:cs="Arial"/>
        </w:rPr>
        <w:t xml:space="preserve">Manage </w:t>
      </w:r>
      <w:r w:rsidRPr="002F20DA">
        <w:rPr>
          <w:rFonts w:ascii="Arial" w:hAnsi="Arial" w:cs="Arial"/>
        </w:rPr>
        <w:t>Milestones"</w:t>
      </w:r>
      <w:r w:rsidR="00C419EB">
        <w:rPr>
          <w:rFonts w:ascii="Arial" w:hAnsi="Arial" w:cs="Arial"/>
        </w:rPr>
        <w:t xml:space="preserve"> from the Team’s Home page</w:t>
      </w:r>
    </w:p>
    <w:p w:rsidR="00C419EB" w:rsidRDefault="00C419EB" w:rsidP="00A122C7">
      <w:pPr>
        <w:jc w:val="both"/>
        <w:rPr>
          <w:rFonts w:ascii="Arial" w:hAnsi="Arial" w:cs="Arial"/>
        </w:rPr>
      </w:pPr>
      <w:r>
        <w:rPr>
          <w:rFonts w:ascii="Arial" w:hAnsi="Arial" w:cs="Arial"/>
          <w:b/>
        </w:rPr>
        <w:t xml:space="preserve">Desired Result: </w:t>
      </w:r>
      <w:r w:rsidRPr="00C419EB">
        <w:rPr>
          <w:rFonts w:ascii="Arial" w:hAnsi="Arial" w:cs="Arial"/>
        </w:rPr>
        <w:t>The user is redirected to the “Manage Milestones” page</w:t>
      </w:r>
    </w:p>
    <w:p w:rsidR="0080528B" w:rsidRPr="002F20DA" w:rsidRDefault="0080528B" w:rsidP="00A122C7">
      <w:pPr>
        <w:jc w:val="both"/>
        <w:rPr>
          <w:rFonts w:ascii="Arial" w:hAnsi="Arial" w:cs="Arial"/>
        </w:rPr>
      </w:pPr>
      <w:r w:rsidRPr="002F20DA">
        <w:rPr>
          <w:rFonts w:ascii="Arial" w:hAnsi="Arial" w:cs="Arial"/>
        </w:rPr>
        <w:t xml:space="preserve">2.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Select "Add Milestone"</w:t>
      </w:r>
    </w:p>
    <w:p w:rsidR="00C419EB" w:rsidRDefault="00C419EB" w:rsidP="00A122C7">
      <w:pPr>
        <w:jc w:val="both"/>
        <w:rPr>
          <w:rFonts w:ascii="Arial" w:hAnsi="Arial" w:cs="Arial"/>
        </w:rPr>
      </w:pPr>
      <w:r>
        <w:rPr>
          <w:rFonts w:ascii="Arial" w:hAnsi="Arial" w:cs="Arial"/>
          <w:b/>
        </w:rPr>
        <w:t xml:space="preserve">Desired Result: </w:t>
      </w:r>
      <w:r w:rsidRPr="00C419EB">
        <w:rPr>
          <w:rFonts w:ascii="Arial" w:hAnsi="Arial" w:cs="Arial"/>
        </w:rPr>
        <w:t>The f</w:t>
      </w:r>
      <w:r>
        <w:rPr>
          <w:rFonts w:ascii="Arial" w:hAnsi="Arial" w:cs="Arial"/>
        </w:rPr>
        <w:t>orm to add new milestone appears</w:t>
      </w:r>
    </w:p>
    <w:p w:rsidR="0080528B" w:rsidRPr="002F20DA" w:rsidRDefault="0080528B" w:rsidP="00A122C7">
      <w:pPr>
        <w:jc w:val="both"/>
        <w:rPr>
          <w:rFonts w:ascii="Arial" w:hAnsi="Arial" w:cs="Arial"/>
        </w:rPr>
      </w:pPr>
      <w:r w:rsidRPr="002F20DA">
        <w:rPr>
          <w:rFonts w:ascii="Arial" w:hAnsi="Arial" w:cs="Arial"/>
        </w:rPr>
        <w:t xml:space="preserve">3.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Enter name, date, and description and submit</w:t>
      </w:r>
    </w:p>
    <w:p w:rsidR="0080528B" w:rsidRPr="00C419EB" w:rsidRDefault="00C419EB" w:rsidP="00A122C7">
      <w:pPr>
        <w:pStyle w:val="FreeFormAA"/>
        <w:jc w:val="both"/>
        <w:rPr>
          <w:rFonts w:ascii="Arial" w:eastAsia="Times New Roman" w:hAnsi="Arial" w:cs="Arial"/>
          <w:color w:val="auto"/>
          <w:kern w:val="0"/>
          <w:szCs w:val="24"/>
          <w:lang w:eastAsia="en-US"/>
        </w:rPr>
      </w:pPr>
      <w:r>
        <w:rPr>
          <w:rFonts w:ascii="Arial" w:hAnsi="Arial" w:cs="Arial"/>
          <w:b/>
        </w:rPr>
        <w:t>Desired Result:</w:t>
      </w:r>
      <w:r w:rsidR="00607E3F">
        <w:rPr>
          <w:rFonts w:ascii="Arial" w:hAnsi="Arial" w:cs="Arial"/>
          <w:b/>
        </w:rPr>
        <w:t xml:space="preserve"> </w:t>
      </w:r>
      <w:r w:rsidRPr="00C419EB">
        <w:rPr>
          <w:rFonts w:ascii="Arial" w:eastAsia="Times New Roman" w:hAnsi="Arial" w:cs="Arial"/>
          <w:color w:val="auto"/>
          <w:kern w:val="0"/>
          <w:szCs w:val="24"/>
          <w:lang w:eastAsia="en-US"/>
        </w:rPr>
        <w:t>The new milestone is added to the project with the status N/A</w:t>
      </w:r>
    </w:p>
    <w:p w:rsidR="00C419EB" w:rsidRDefault="00C419EB">
      <w:pPr>
        <w:pStyle w:val="FreeFormAA"/>
        <w:rPr>
          <w:rFonts w:ascii="Times New Roman" w:hAnsi="Times New Roman"/>
          <w:sz w:val="22"/>
        </w:rPr>
      </w:pPr>
    </w:p>
    <w:p w:rsidR="0080528B" w:rsidRPr="00ED51DB" w:rsidRDefault="0080528B" w:rsidP="00A122C7">
      <w:pPr>
        <w:pStyle w:val="FreeFormAA"/>
        <w:jc w:val="both"/>
        <w:rPr>
          <w:rFonts w:ascii="Arial" w:hAnsi="Arial" w:cs="Arial"/>
          <w:b/>
          <w:szCs w:val="24"/>
        </w:rPr>
      </w:pPr>
      <w:r w:rsidRPr="00ED51DB">
        <w:rPr>
          <w:rFonts w:ascii="Arial" w:hAnsi="Arial" w:cs="Arial"/>
          <w:b/>
          <w:szCs w:val="24"/>
        </w:rPr>
        <w:t>Test Case: Manage Team</w:t>
      </w:r>
    </w:p>
    <w:p w:rsidR="0080528B" w:rsidRPr="002F20DA" w:rsidRDefault="0080528B" w:rsidP="00607E3F">
      <w:pPr>
        <w:jc w:val="both"/>
        <w:rPr>
          <w:rFonts w:ascii="Arial" w:hAnsi="Arial" w:cs="Arial"/>
        </w:rPr>
      </w:pPr>
      <w:r w:rsidRPr="002F20DA">
        <w:rPr>
          <w:rFonts w:ascii="Arial" w:hAnsi="Arial" w:cs="Arial"/>
        </w:rPr>
        <w:t>Step#</w:t>
      </w:r>
    </w:p>
    <w:p w:rsidR="0080528B" w:rsidRPr="002F20DA" w:rsidRDefault="0080528B" w:rsidP="00607E3F">
      <w:pPr>
        <w:jc w:val="both"/>
        <w:rPr>
          <w:rFonts w:ascii="Arial" w:hAnsi="Arial" w:cs="Arial"/>
        </w:rPr>
      </w:pPr>
      <w:r w:rsidRPr="002F20DA">
        <w:rPr>
          <w:rFonts w:ascii="Arial" w:hAnsi="Arial" w:cs="Arial"/>
        </w:rPr>
        <w:t xml:space="preserve">1.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Select "Edit"</w:t>
      </w:r>
      <w:r w:rsidR="00C419EB">
        <w:rPr>
          <w:rFonts w:ascii="Arial" w:hAnsi="Arial" w:cs="Arial"/>
        </w:rPr>
        <w:t xml:space="preserve"> from the Team’s Home page</w:t>
      </w:r>
    </w:p>
    <w:p w:rsidR="00C419EB" w:rsidRDefault="00C419EB" w:rsidP="00607E3F">
      <w:pPr>
        <w:jc w:val="both"/>
        <w:rPr>
          <w:rFonts w:ascii="Arial" w:hAnsi="Arial" w:cs="Arial"/>
        </w:rPr>
      </w:pPr>
      <w:r>
        <w:rPr>
          <w:rFonts w:ascii="Arial" w:hAnsi="Arial" w:cs="Arial"/>
          <w:b/>
        </w:rPr>
        <w:t xml:space="preserve">Desired Result: </w:t>
      </w:r>
      <w:r w:rsidRPr="00C419EB">
        <w:rPr>
          <w:rFonts w:ascii="Arial" w:hAnsi="Arial" w:cs="Arial"/>
        </w:rPr>
        <w:t>The team page is changed to the editable form</w:t>
      </w:r>
    </w:p>
    <w:p w:rsidR="0080528B" w:rsidRPr="002F20DA" w:rsidRDefault="0080528B" w:rsidP="00607E3F">
      <w:pPr>
        <w:jc w:val="both"/>
        <w:rPr>
          <w:rFonts w:ascii="Arial" w:hAnsi="Arial" w:cs="Arial"/>
        </w:rPr>
      </w:pPr>
      <w:r w:rsidRPr="002F20DA">
        <w:rPr>
          <w:rFonts w:ascii="Arial" w:hAnsi="Arial" w:cs="Arial"/>
        </w:rPr>
        <w:t xml:space="preserve">2. </w:t>
      </w:r>
      <w:r w:rsidR="00C419EB" w:rsidRPr="002E4BDF">
        <w:rPr>
          <w:rFonts w:ascii="Arial" w:eastAsia="ヒラギノ角ゴ Pro W3" w:hAnsi="Arial" w:cs="Arial"/>
          <w:b/>
          <w:color w:val="000000"/>
          <w:kern w:val="1"/>
          <w:lang w:eastAsia="en-CA"/>
        </w:rPr>
        <w:t>Action:</w:t>
      </w:r>
      <w:r w:rsidR="00C419EB" w:rsidRPr="002E4BDF">
        <w:rPr>
          <w:rFonts w:ascii="Arial" w:hAnsi="Arial" w:cs="Arial"/>
        </w:rPr>
        <w:t xml:space="preserve"> </w:t>
      </w:r>
      <w:r w:rsidRPr="002F20DA">
        <w:rPr>
          <w:rFonts w:ascii="Arial" w:hAnsi="Arial" w:cs="Arial"/>
        </w:rPr>
        <w:t>Change all team information and submit</w:t>
      </w:r>
    </w:p>
    <w:p w:rsidR="0080528B" w:rsidRDefault="00C419EB" w:rsidP="00607E3F">
      <w:pPr>
        <w:pStyle w:val="FreeFormAA"/>
        <w:jc w:val="both"/>
        <w:rPr>
          <w:rFonts w:ascii="Times New Roman" w:hAnsi="Times New Roman"/>
          <w:sz w:val="22"/>
        </w:rPr>
      </w:pPr>
      <w:r>
        <w:rPr>
          <w:rFonts w:ascii="Arial" w:hAnsi="Arial" w:cs="Arial"/>
          <w:b/>
        </w:rPr>
        <w:t xml:space="preserve">Desired Result: </w:t>
      </w:r>
      <w:r w:rsidRPr="00C419EB">
        <w:rPr>
          <w:rFonts w:ascii="Arial" w:eastAsia="Times New Roman" w:hAnsi="Arial" w:cs="Arial"/>
          <w:color w:val="auto"/>
          <w:kern w:val="0"/>
          <w:szCs w:val="24"/>
          <w:lang w:eastAsia="en-US"/>
        </w:rPr>
        <w:t>The new information is saved and the Team page is updated</w:t>
      </w:r>
    </w:p>
    <w:p w:rsidR="00C419EB" w:rsidRDefault="00C419EB" w:rsidP="00607E3F">
      <w:pPr>
        <w:pStyle w:val="FreeFormAA"/>
        <w:jc w:val="both"/>
        <w:rPr>
          <w:rFonts w:ascii="Times New Roman" w:hAnsi="Times New Roman"/>
          <w:sz w:val="22"/>
        </w:rPr>
      </w:pPr>
    </w:p>
    <w:p w:rsidR="0080528B" w:rsidRPr="00ED51DB" w:rsidRDefault="0080528B" w:rsidP="00607E3F">
      <w:pPr>
        <w:pStyle w:val="FreeFormAA"/>
        <w:jc w:val="both"/>
        <w:rPr>
          <w:rFonts w:ascii="Arial" w:hAnsi="Arial" w:cs="Arial"/>
          <w:b/>
          <w:szCs w:val="24"/>
        </w:rPr>
      </w:pPr>
      <w:r w:rsidRPr="00ED51DB">
        <w:rPr>
          <w:rFonts w:ascii="Arial" w:hAnsi="Arial" w:cs="Arial"/>
          <w:b/>
          <w:szCs w:val="24"/>
        </w:rPr>
        <w:t>Test Case: Publish Team</w:t>
      </w:r>
    </w:p>
    <w:p w:rsidR="0080528B" w:rsidRPr="002F20DA" w:rsidRDefault="0080528B" w:rsidP="00607E3F">
      <w:pPr>
        <w:jc w:val="both"/>
        <w:rPr>
          <w:rFonts w:ascii="Arial" w:hAnsi="Arial" w:cs="Arial"/>
        </w:rPr>
      </w:pPr>
      <w:r w:rsidRPr="002F20DA">
        <w:rPr>
          <w:rFonts w:ascii="Arial" w:hAnsi="Arial" w:cs="Arial"/>
        </w:rPr>
        <w:t>Step#</w:t>
      </w:r>
    </w:p>
    <w:p w:rsidR="0080528B" w:rsidRPr="002F20DA" w:rsidRDefault="0080528B" w:rsidP="00607E3F">
      <w:pPr>
        <w:jc w:val="both"/>
        <w:rPr>
          <w:rFonts w:ascii="Arial" w:hAnsi="Arial" w:cs="Arial"/>
        </w:rPr>
      </w:pPr>
      <w:r w:rsidRPr="002F20DA">
        <w:rPr>
          <w:rFonts w:ascii="Arial" w:hAnsi="Arial" w:cs="Arial"/>
        </w:rPr>
        <w:t xml:space="preserve">1. </w:t>
      </w:r>
      <w:r w:rsidR="00A122C7" w:rsidRPr="002E4BDF">
        <w:rPr>
          <w:rFonts w:ascii="Arial" w:eastAsia="ヒラギノ角ゴ Pro W3" w:hAnsi="Arial" w:cs="Arial"/>
          <w:b/>
          <w:color w:val="000000"/>
          <w:kern w:val="1"/>
          <w:lang w:eastAsia="en-CA"/>
        </w:rPr>
        <w:t>Action:</w:t>
      </w:r>
      <w:r w:rsidR="00A122C7" w:rsidRPr="002E4BDF">
        <w:rPr>
          <w:rFonts w:ascii="Arial" w:hAnsi="Arial" w:cs="Arial"/>
        </w:rPr>
        <w:t xml:space="preserve"> </w:t>
      </w:r>
      <w:r w:rsidRPr="002F20DA">
        <w:rPr>
          <w:rFonts w:ascii="Arial" w:hAnsi="Arial" w:cs="Arial"/>
        </w:rPr>
        <w:t>Select "Log-In"</w:t>
      </w:r>
      <w:r w:rsidR="00A122C7">
        <w:rPr>
          <w:rFonts w:ascii="Arial" w:hAnsi="Arial" w:cs="Arial"/>
        </w:rPr>
        <w:t xml:space="preserve"> from the Site Home Page</w:t>
      </w:r>
    </w:p>
    <w:p w:rsidR="00A122C7" w:rsidRDefault="00A122C7" w:rsidP="00607E3F">
      <w:pPr>
        <w:jc w:val="both"/>
        <w:rPr>
          <w:rFonts w:ascii="Arial" w:hAnsi="Arial" w:cs="Arial"/>
        </w:rPr>
      </w:pPr>
      <w:r>
        <w:rPr>
          <w:rFonts w:ascii="Arial" w:hAnsi="Arial" w:cs="Arial"/>
          <w:b/>
        </w:rPr>
        <w:t xml:space="preserve">Desired Result: </w:t>
      </w:r>
      <w:r w:rsidRPr="00A122C7">
        <w:rPr>
          <w:rFonts w:ascii="Arial" w:hAnsi="Arial" w:cs="Arial"/>
        </w:rPr>
        <w:t>The user is redirected to the Login page</w:t>
      </w:r>
    </w:p>
    <w:p w:rsidR="0080528B" w:rsidRPr="002F20DA" w:rsidRDefault="0080528B" w:rsidP="00607E3F">
      <w:pPr>
        <w:jc w:val="both"/>
        <w:rPr>
          <w:rFonts w:ascii="Arial" w:hAnsi="Arial" w:cs="Arial"/>
        </w:rPr>
      </w:pPr>
      <w:r w:rsidRPr="002F20DA">
        <w:rPr>
          <w:rFonts w:ascii="Arial" w:hAnsi="Arial" w:cs="Arial"/>
        </w:rPr>
        <w:t xml:space="preserve">2. </w:t>
      </w:r>
      <w:r w:rsidR="00A122C7" w:rsidRPr="002E4BDF">
        <w:rPr>
          <w:rFonts w:ascii="Arial" w:eastAsia="ヒラギノ角ゴ Pro W3" w:hAnsi="Arial" w:cs="Arial"/>
          <w:b/>
          <w:color w:val="000000"/>
          <w:kern w:val="1"/>
          <w:lang w:eastAsia="en-CA"/>
        </w:rPr>
        <w:t>Action:</w:t>
      </w:r>
      <w:r w:rsidR="00A122C7" w:rsidRPr="002E4BDF">
        <w:rPr>
          <w:rFonts w:ascii="Arial" w:hAnsi="Arial" w:cs="Arial"/>
        </w:rPr>
        <w:t xml:space="preserve"> </w:t>
      </w:r>
      <w:r w:rsidRPr="002F20DA">
        <w:rPr>
          <w:rFonts w:ascii="Arial" w:hAnsi="Arial" w:cs="Arial"/>
        </w:rPr>
        <w:t>Enter credentials</w:t>
      </w:r>
    </w:p>
    <w:p w:rsidR="00A122C7" w:rsidRDefault="00A122C7" w:rsidP="00607E3F">
      <w:pPr>
        <w:jc w:val="both"/>
        <w:rPr>
          <w:rFonts w:ascii="Arial" w:hAnsi="Arial" w:cs="Arial"/>
        </w:rPr>
      </w:pPr>
      <w:r>
        <w:rPr>
          <w:rFonts w:ascii="Arial" w:hAnsi="Arial" w:cs="Arial"/>
          <w:b/>
        </w:rPr>
        <w:t xml:space="preserve">Desired Result: </w:t>
      </w:r>
      <w:r w:rsidRPr="00A122C7">
        <w:rPr>
          <w:rFonts w:ascii="Arial" w:hAnsi="Arial" w:cs="Arial"/>
        </w:rPr>
        <w:t>Credentials are validated and if valid, the change password form appears</w:t>
      </w:r>
    </w:p>
    <w:p w:rsidR="0080528B" w:rsidRPr="002F20DA" w:rsidRDefault="0080528B" w:rsidP="00607E3F">
      <w:pPr>
        <w:jc w:val="both"/>
        <w:rPr>
          <w:rFonts w:ascii="Arial" w:hAnsi="Arial" w:cs="Arial"/>
        </w:rPr>
      </w:pPr>
      <w:r w:rsidRPr="002F20DA">
        <w:rPr>
          <w:rFonts w:ascii="Arial" w:hAnsi="Arial" w:cs="Arial"/>
        </w:rPr>
        <w:t xml:space="preserve">3. </w:t>
      </w:r>
      <w:r w:rsidR="00A122C7" w:rsidRPr="002E4BDF">
        <w:rPr>
          <w:rFonts w:ascii="Arial" w:eastAsia="ヒラギノ角ゴ Pro W3" w:hAnsi="Arial" w:cs="Arial"/>
          <w:b/>
          <w:color w:val="000000"/>
          <w:kern w:val="1"/>
          <w:lang w:eastAsia="en-CA"/>
        </w:rPr>
        <w:t>Action:</w:t>
      </w:r>
      <w:r w:rsidR="00A122C7" w:rsidRPr="002E4BDF">
        <w:rPr>
          <w:rFonts w:ascii="Arial" w:hAnsi="Arial" w:cs="Arial"/>
        </w:rPr>
        <w:t xml:space="preserve"> </w:t>
      </w:r>
      <w:r w:rsidRPr="002F20DA">
        <w:rPr>
          <w:rFonts w:ascii="Arial" w:hAnsi="Arial" w:cs="Arial"/>
        </w:rPr>
        <w:t>Change password and submit</w:t>
      </w:r>
    </w:p>
    <w:p w:rsidR="00A122C7" w:rsidRDefault="00A122C7" w:rsidP="00607E3F">
      <w:pPr>
        <w:jc w:val="both"/>
        <w:rPr>
          <w:rFonts w:ascii="Arial" w:hAnsi="Arial" w:cs="Arial"/>
        </w:rPr>
      </w:pPr>
      <w:r>
        <w:rPr>
          <w:rFonts w:ascii="Arial" w:hAnsi="Arial" w:cs="Arial"/>
          <w:b/>
        </w:rPr>
        <w:t>Desired Result: The Publish Team Page form appears</w:t>
      </w:r>
    </w:p>
    <w:p w:rsidR="0080528B" w:rsidRDefault="0080528B" w:rsidP="00607E3F">
      <w:pPr>
        <w:jc w:val="both"/>
        <w:rPr>
          <w:rFonts w:ascii="Arial" w:hAnsi="Arial" w:cs="Arial"/>
        </w:rPr>
      </w:pPr>
      <w:r w:rsidRPr="002F20DA">
        <w:rPr>
          <w:rFonts w:ascii="Arial" w:hAnsi="Arial" w:cs="Arial"/>
        </w:rPr>
        <w:t xml:space="preserve">4. </w:t>
      </w:r>
      <w:r w:rsidR="00A122C7" w:rsidRPr="002E4BDF">
        <w:rPr>
          <w:rFonts w:ascii="Arial" w:eastAsia="ヒラギノ角ゴ Pro W3" w:hAnsi="Arial" w:cs="Arial"/>
          <w:b/>
          <w:color w:val="000000"/>
          <w:kern w:val="1"/>
          <w:lang w:eastAsia="en-CA"/>
        </w:rPr>
        <w:t>Action:</w:t>
      </w:r>
      <w:r w:rsidR="00A122C7" w:rsidRPr="002E4BDF">
        <w:rPr>
          <w:rFonts w:ascii="Arial" w:hAnsi="Arial" w:cs="Arial"/>
        </w:rPr>
        <w:t xml:space="preserve"> </w:t>
      </w:r>
      <w:r w:rsidRPr="002F20DA">
        <w:rPr>
          <w:rFonts w:ascii="Arial" w:hAnsi="Arial" w:cs="Arial"/>
        </w:rPr>
        <w:t>Enter in all team information and submit</w:t>
      </w:r>
    </w:p>
    <w:p w:rsidR="002F20DA" w:rsidRDefault="00A122C7" w:rsidP="00607E3F">
      <w:pPr>
        <w:jc w:val="both"/>
        <w:rPr>
          <w:rFonts w:ascii="Arial" w:hAnsi="Arial" w:cs="Arial"/>
        </w:rPr>
      </w:pPr>
      <w:r>
        <w:rPr>
          <w:rFonts w:ascii="Arial" w:hAnsi="Arial" w:cs="Arial"/>
          <w:b/>
        </w:rPr>
        <w:t xml:space="preserve">Desired Result: </w:t>
      </w:r>
      <w:r w:rsidRPr="00A122C7">
        <w:rPr>
          <w:rFonts w:ascii="Arial" w:hAnsi="Arial" w:cs="Arial"/>
        </w:rPr>
        <w:t>The user is redirected to a Team Page where all entered information is displayed</w:t>
      </w:r>
    </w:p>
    <w:p w:rsidR="00A122C7" w:rsidRPr="002F20DA" w:rsidRDefault="00A122C7" w:rsidP="00607E3F">
      <w:pPr>
        <w:jc w:val="both"/>
        <w:rPr>
          <w:rFonts w:ascii="Arial" w:hAnsi="Arial" w:cs="Arial"/>
        </w:rPr>
      </w:pPr>
    </w:p>
    <w:p w:rsidR="0080528B" w:rsidRPr="00ED51DB" w:rsidRDefault="0080528B" w:rsidP="00607E3F">
      <w:pPr>
        <w:pStyle w:val="FreeFormAA"/>
        <w:jc w:val="both"/>
        <w:rPr>
          <w:rFonts w:ascii="Arial" w:hAnsi="Arial" w:cs="Arial"/>
          <w:b/>
          <w:szCs w:val="24"/>
        </w:rPr>
      </w:pPr>
      <w:r w:rsidRPr="00ED51DB">
        <w:rPr>
          <w:rFonts w:ascii="Arial" w:hAnsi="Arial" w:cs="Arial"/>
          <w:b/>
          <w:szCs w:val="24"/>
        </w:rPr>
        <w:t>Test Case: View Project</w:t>
      </w:r>
    </w:p>
    <w:p w:rsidR="0080528B" w:rsidRPr="002F20DA" w:rsidRDefault="0080528B" w:rsidP="00607E3F">
      <w:pPr>
        <w:jc w:val="both"/>
        <w:rPr>
          <w:rFonts w:ascii="Arial" w:hAnsi="Arial" w:cs="Arial"/>
        </w:rPr>
      </w:pPr>
      <w:r w:rsidRPr="002F20DA">
        <w:rPr>
          <w:rFonts w:ascii="Arial" w:hAnsi="Arial" w:cs="Arial"/>
        </w:rPr>
        <w:t>Step#</w:t>
      </w:r>
    </w:p>
    <w:p w:rsidR="0080528B" w:rsidRPr="002F20DA" w:rsidRDefault="00607E3F" w:rsidP="00607E3F">
      <w:pPr>
        <w:jc w:val="both"/>
        <w:rPr>
          <w:rFonts w:ascii="Arial" w:hAnsi="Arial" w:cs="Arial"/>
        </w:rPr>
      </w:pPr>
      <w:r>
        <w:rPr>
          <w:rFonts w:ascii="Arial" w:hAnsi="Arial" w:cs="Arial"/>
        </w:rPr>
        <w:t xml:space="preserve">1.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Pr>
          <w:rFonts w:ascii="Arial" w:hAnsi="Arial" w:cs="Arial"/>
        </w:rPr>
        <w:t>Select a project form the list of all available projects on the Company Home page</w:t>
      </w:r>
    </w:p>
    <w:p w:rsidR="00607E3F" w:rsidRDefault="00607E3F" w:rsidP="00607E3F">
      <w:pPr>
        <w:jc w:val="both"/>
        <w:rPr>
          <w:rFonts w:ascii="Arial" w:hAnsi="Arial" w:cs="Arial"/>
        </w:rPr>
      </w:pPr>
      <w:r>
        <w:rPr>
          <w:rFonts w:ascii="Arial" w:hAnsi="Arial" w:cs="Arial"/>
          <w:b/>
        </w:rPr>
        <w:t xml:space="preserve">Desired Result: </w:t>
      </w:r>
      <w:r w:rsidRPr="00607E3F">
        <w:rPr>
          <w:rFonts w:ascii="Arial" w:hAnsi="Arial" w:cs="Arial"/>
        </w:rPr>
        <w:t>The user is redirected to the Project page</w:t>
      </w:r>
    </w:p>
    <w:p w:rsidR="00607E3F" w:rsidRPr="00607E3F" w:rsidRDefault="00607E3F">
      <w:pPr>
        <w:pStyle w:val="BodyA"/>
        <w:rPr>
          <w:rFonts w:ascii="Times New Roman" w:hAnsi="Times New Roman"/>
          <w:kern w:val="0"/>
          <w:sz w:val="22"/>
          <w:lang w:val="en-CA"/>
        </w:rPr>
      </w:pPr>
    </w:p>
    <w:p w:rsidR="0080528B" w:rsidRPr="00ED51DB" w:rsidRDefault="0080528B" w:rsidP="00ED51DB">
      <w:pPr>
        <w:pStyle w:val="FreeFormAA"/>
        <w:rPr>
          <w:rFonts w:ascii="Arial" w:hAnsi="Arial" w:cs="Arial"/>
          <w:b/>
          <w:szCs w:val="24"/>
        </w:rPr>
      </w:pPr>
      <w:r w:rsidRPr="00ED51DB">
        <w:rPr>
          <w:rFonts w:ascii="Arial" w:hAnsi="Arial" w:cs="Arial"/>
          <w:b/>
          <w:szCs w:val="24"/>
        </w:rPr>
        <w:t>Test Case: View Calendar</w:t>
      </w:r>
    </w:p>
    <w:p w:rsidR="0080528B" w:rsidRPr="002F20DA" w:rsidRDefault="0080528B" w:rsidP="00607E3F">
      <w:pPr>
        <w:jc w:val="both"/>
        <w:rPr>
          <w:rFonts w:ascii="Arial" w:hAnsi="Arial" w:cs="Arial"/>
        </w:rPr>
      </w:pPr>
      <w:r w:rsidRPr="002F20DA">
        <w:rPr>
          <w:rFonts w:ascii="Arial" w:hAnsi="Arial" w:cs="Arial"/>
        </w:rPr>
        <w:t>Step#</w:t>
      </w:r>
    </w:p>
    <w:p w:rsidR="0080528B" w:rsidRPr="002F20DA" w:rsidRDefault="00607E3F" w:rsidP="00607E3F">
      <w:pPr>
        <w:numPr>
          <w:ilvl w:val="0"/>
          <w:numId w:val="16"/>
        </w:numPr>
        <w:ind w:left="284" w:hanging="295"/>
        <w:jc w:val="both"/>
        <w:rPr>
          <w:rFonts w:ascii="Arial" w:hAnsi="Arial" w:cs="Arial"/>
        </w:rPr>
      </w:pPr>
      <w:r w:rsidRPr="002E4BDF">
        <w:rPr>
          <w:rFonts w:ascii="Arial" w:eastAsia="ヒラギノ角ゴ Pro W3" w:hAnsi="Arial" w:cs="Arial"/>
          <w:b/>
          <w:color w:val="000000"/>
          <w:kern w:val="1"/>
          <w:lang w:eastAsia="en-CA"/>
        </w:rPr>
        <w:t>Action:</w:t>
      </w:r>
      <w:r w:rsidRPr="002E4BDF">
        <w:rPr>
          <w:rFonts w:ascii="Arial" w:hAnsi="Arial" w:cs="Arial"/>
        </w:rPr>
        <w:t xml:space="preserve"> </w:t>
      </w:r>
      <w:r>
        <w:rPr>
          <w:rFonts w:ascii="Arial" w:hAnsi="Arial" w:cs="Arial"/>
        </w:rPr>
        <w:t>Select</w:t>
      </w:r>
      <w:r w:rsidR="0080528B" w:rsidRPr="002F20DA">
        <w:rPr>
          <w:rFonts w:ascii="Arial" w:hAnsi="Arial" w:cs="Arial"/>
        </w:rPr>
        <w:t xml:space="preserve"> “View Calendar” </w:t>
      </w:r>
      <w:r>
        <w:rPr>
          <w:rFonts w:ascii="Arial" w:hAnsi="Arial" w:cs="Arial"/>
        </w:rPr>
        <w:t>from the menu bar on the Company Home page</w:t>
      </w:r>
    </w:p>
    <w:p w:rsidR="00607E3F" w:rsidRPr="00607E3F" w:rsidRDefault="00607E3F" w:rsidP="00607E3F">
      <w:pPr>
        <w:pStyle w:val="FreeForm"/>
        <w:jc w:val="both"/>
        <w:rPr>
          <w:rFonts w:ascii="Arial" w:eastAsia="Times New Roman" w:hAnsi="Arial" w:cs="Arial"/>
          <w:b/>
          <w:color w:val="auto"/>
          <w:sz w:val="24"/>
          <w:szCs w:val="24"/>
          <w:lang w:val="en-US" w:eastAsia="en-US"/>
        </w:rPr>
      </w:pPr>
      <w:r w:rsidRPr="00607E3F">
        <w:rPr>
          <w:rFonts w:ascii="Arial" w:eastAsia="Times New Roman" w:hAnsi="Arial" w:cs="Arial"/>
          <w:b/>
          <w:color w:val="auto"/>
          <w:sz w:val="24"/>
          <w:szCs w:val="24"/>
          <w:lang w:val="en-US" w:eastAsia="en-US"/>
        </w:rPr>
        <w:t>Desired Result:</w:t>
      </w:r>
      <w:r>
        <w:rPr>
          <w:rFonts w:ascii="Arial" w:eastAsia="Times New Roman" w:hAnsi="Arial" w:cs="Arial"/>
          <w:b/>
          <w:color w:val="auto"/>
          <w:sz w:val="24"/>
          <w:szCs w:val="24"/>
          <w:lang w:val="en-US" w:eastAsia="en-US"/>
        </w:rPr>
        <w:t xml:space="preserve"> </w:t>
      </w:r>
      <w:r w:rsidRPr="00607E3F">
        <w:rPr>
          <w:rFonts w:ascii="Arial" w:eastAsia="Times New Roman" w:hAnsi="Arial" w:cs="Arial"/>
          <w:color w:val="auto"/>
          <w:sz w:val="24"/>
          <w:szCs w:val="24"/>
          <w:lang w:val="en-US" w:eastAsia="en-US"/>
        </w:rPr>
        <w:t>The user is redirected to the Calendar page</w:t>
      </w:r>
    </w:p>
    <w:p w:rsidR="00607E3F" w:rsidRPr="00607E3F" w:rsidRDefault="00607E3F" w:rsidP="00607E3F">
      <w:pPr>
        <w:pStyle w:val="FreeForm"/>
        <w:jc w:val="both"/>
        <w:rPr>
          <w:sz w:val="22"/>
        </w:rPr>
      </w:pPr>
    </w:p>
    <w:p w:rsidR="0080528B" w:rsidRPr="00ED51DB" w:rsidRDefault="0080528B" w:rsidP="00607E3F">
      <w:pPr>
        <w:pStyle w:val="FreeFormAA"/>
        <w:jc w:val="both"/>
        <w:rPr>
          <w:rFonts w:ascii="Arial" w:hAnsi="Arial" w:cs="Arial"/>
          <w:b/>
          <w:szCs w:val="24"/>
        </w:rPr>
      </w:pPr>
      <w:r w:rsidRPr="00ED51DB">
        <w:rPr>
          <w:rFonts w:ascii="Arial" w:hAnsi="Arial" w:cs="Arial"/>
          <w:b/>
          <w:szCs w:val="24"/>
        </w:rPr>
        <w:t>Test Case: View All Teams Page</w:t>
      </w:r>
    </w:p>
    <w:p w:rsidR="0080528B" w:rsidRPr="002F20DA" w:rsidRDefault="0080528B" w:rsidP="00607E3F">
      <w:pPr>
        <w:jc w:val="both"/>
        <w:rPr>
          <w:rFonts w:ascii="Arial" w:hAnsi="Arial" w:cs="Arial"/>
        </w:rPr>
      </w:pPr>
      <w:r w:rsidRPr="002F20DA">
        <w:rPr>
          <w:rFonts w:ascii="Arial" w:hAnsi="Arial" w:cs="Arial"/>
        </w:rPr>
        <w:t>Step#</w:t>
      </w:r>
    </w:p>
    <w:p w:rsidR="0080528B" w:rsidRPr="002F20DA" w:rsidRDefault="00607E3F" w:rsidP="00607E3F">
      <w:pPr>
        <w:numPr>
          <w:ilvl w:val="0"/>
          <w:numId w:val="17"/>
        </w:numPr>
        <w:ind w:left="284" w:hanging="284"/>
        <w:jc w:val="both"/>
        <w:rPr>
          <w:rFonts w:ascii="Arial" w:hAnsi="Arial" w:cs="Arial"/>
        </w:rPr>
      </w:pPr>
      <w:r w:rsidRPr="002E4BDF">
        <w:rPr>
          <w:rFonts w:ascii="Arial" w:eastAsia="ヒラギノ角ゴ Pro W3" w:hAnsi="Arial" w:cs="Arial"/>
          <w:b/>
          <w:color w:val="000000"/>
          <w:kern w:val="1"/>
          <w:lang w:eastAsia="en-CA"/>
        </w:rPr>
        <w:t>Action:</w:t>
      </w:r>
      <w:r w:rsidRPr="002E4BDF">
        <w:rPr>
          <w:rFonts w:ascii="Arial" w:hAnsi="Arial" w:cs="Arial"/>
        </w:rPr>
        <w:t xml:space="preserve"> </w:t>
      </w:r>
      <w:r>
        <w:rPr>
          <w:rFonts w:ascii="Arial" w:hAnsi="Arial" w:cs="Arial"/>
        </w:rPr>
        <w:t>Select</w:t>
      </w:r>
      <w:r w:rsidR="0080528B" w:rsidRPr="002F20DA">
        <w:rPr>
          <w:rFonts w:ascii="Arial" w:hAnsi="Arial" w:cs="Arial"/>
        </w:rPr>
        <w:t xml:space="preserve"> “View Active Teams” </w:t>
      </w:r>
      <w:r>
        <w:rPr>
          <w:rFonts w:ascii="Arial" w:hAnsi="Arial" w:cs="Arial"/>
        </w:rPr>
        <w:t>form the menu bar on the Company Home page</w:t>
      </w:r>
    </w:p>
    <w:p w:rsidR="0080528B" w:rsidRPr="00607E3F" w:rsidRDefault="00607E3F" w:rsidP="00607E3F">
      <w:pPr>
        <w:pStyle w:val="FreeForm"/>
        <w:ind w:left="360" w:hanging="360"/>
        <w:jc w:val="both"/>
        <w:rPr>
          <w:rFonts w:ascii="Arial" w:eastAsia="Times New Roman" w:hAnsi="Arial" w:cs="Arial"/>
          <w:color w:val="auto"/>
          <w:sz w:val="24"/>
          <w:szCs w:val="24"/>
          <w:lang w:val="en-US" w:eastAsia="en-US"/>
        </w:rPr>
      </w:pPr>
      <w:r w:rsidRPr="00607E3F">
        <w:rPr>
          <w:rFonts w:ascii="Arial" w:eastAsia="Times New Roman" w:hAnsi="Arial" w:cs="Arial"/>
          <w:b/>
          <w:color w:val="auto"/>
          <w:sz w:val="24"/>
          <w:szCs w:val="24"/>
          <w:lang w:val="en-US" w:eastAsia="en-US"/>
        </w:rPr>
        <w:t>Desired Result:</w:t>
      </w:r>
      <w:r>
        <w:rPr>
          <w:rFonts w:ascii="Arial" w:eastAsia="Times New Roman" w:hAnsi="Arial" w:cs="Arial"/>
          <w:b/>
          <w:color w:val="auto"/>
          <w:sz w:val="24"/>
          <w:szCs w:val="24"/>
          <w:lang w:val="en-US" w:eastAsia="en-US"/>
        </w:rPr>
        <w:t xml:space="preserve"> </w:t>
      </w:r>
      <w:r w:rsidRPr="00607E3F">
        <w:rPr>
          <w:rFonts w:ascii="Arial" w:eastAsia="Times New Roman" w:hAnsi="Arial" w:cs="Arial"/>
          <w:color w:val="auto"/>
          <w:sz w:val="24"/>
          <w:szCs w:val="24"/>
          <w:lang w:val="en-US" w:eastAsia="en-US"/>
        </w:rPr>
        <w:t>The user is redirected to All Teams page where a list of all available teams is displayed</w:t>
      </w:r>
    </w:p>
    <w:p w:rsidR="00607E3F" w:rsidRDefault="00607E3F">
      <w:pPr>
        <w:pStyle w:val="FreeForm"/>
        <w:ind w:left="360" w:hanging="360"/>
        <w:rPr>
          <w:sz w:val="22"/>
          <w:lang w:val="en-US"/>
        </w:rPr>
      </w:pPr>
    </w:p>
    <w:p w:rsidR="0080528B" w:rsidRPr="00ED51DB" w:rsidRDefault="0080528B" w:rsidP="00ED51DB">
      <w:pPr>
        <w:pStyle w:val="FreeFormAA"/>
        <w:rPr>
          <w:rFonts w:ascii="Arial" w:hAnsi="Arial" w:cs="Arial"/>
          <w:b/>
          <w:szCs w:val="24"/>
        </w:rPr>
      </w:pPr>
      <w:r w:rsidRPr="00ED51DB">
        <w:rPr>
          <w:rFonts w:ascii="Arial" w:hAnsi="Arial" w:cs="Arial"/>
          <w:b/>
          <w:szCs w:val="24"/>
        </w:rPr>
        <w:t xml:space="preserve">Test Case: Manage Company Page </w:t>
      </w:r>
    </w:p>
    <w:p w:rsidR="0080528B" w:rsidRPr="002F20DA" w:rsidRDefault="0080528B" w:rsidP="002F20DA">
      <w:pPr>
        <w:rPr>
          <w:rFonts w:ascii="Arial" w:hAnsi="Arial" w:cs="Arial"/>
        </w:rPr>
      </w:pPr>
      <w:r w:rsidRPr="002F20DA">
        <w:rPr>
          <w:rFonts w:ascii="Arial" w:hAnsi="Arial" w:cs="Arial"/>
        </w:rPr>
        <w:lastRenderedPageBreak/>
        <w:t>Step#</w:t>
      </w:r>
    </w:p>
    <w:p w:rsidR="0080528B" w:rsidRPr="002F20DA" w:rsidRDefault="00607E3F" w:rsidP="002F20DA">
      <w:pPr>
        <w:numPr>
          <w:ilvl w:val="0"/>
          <w:numId w:val="18"/>
        </w:numPr>
        <w:ind w:left="284" w:hanging="284"/>
        <w:rPr>
          <w:rFonts w:ascii="Arial" w:hAnsi="Arial" w:cs="Arial"/>
        </w:rPr>
      </w:pP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ED03A6">
        <w:rPr>
          <w:rFonts w:ascii="Arial" w:hAnsi="Arial" w:cs="Arial"/>
        </w:rPr>
        <w:t xml:space="preserve">Select </w:t>
      </w:r>
      <w:r w:rsidR="0080528B" w:rsidRPr="002F20DA">
        <w:rPr>
          <w:rFonts w:ascii="Arial" w:hAnsi="Arial" w:cs="Arial"/>
        </w:rPr>
        <w:t>“Edit Company Info”</w:t>
      </w:r>
      <w:r w:rsidR="00ED03A6">
        <w:rPr>
          <w:rFonts w:ascii="Arial" w:hAnsi="Arial" w:cs="Arial"/>
        </w:rPr>
        <w:t xml:space="preserve"> from the menu bar on the Company Home page</w:t>
      </w:r>
    </w:p>
    <w:p w:rsidR="0080528B" w:rsidRPr="002F20DA" w:rsidRDefault="00ED03A6" w:rsidP="002F20DA">
      <w:pPr>
        <w:rPr>
          <w:rFonts w:ascii="Arial" w:hAnsi="Arial" w:cs="Arial"/>
        </w:rPr>
      </w:pPr>
      <w:r w:rsidRPr="00607E3F">
        <w:rPr>
          <w:rFonts w:ascii="Arial" w:hAnsi="Arial" w:cs="Arial"/>
          <w:b/>
        </w:rPr>
        <w:t>Desired Result:</w:t>
      </w:r>
      <w:r>
        <w:rPr>
          <w:rFonts w:ascii="Arial" w:hAnsi="Arial" w:cs="Arial"/>
          <w:b/>
        </w:rPr>
        <w:t xml:space="preserve"> </w:t>
      </w:r>
      <w:r w:rsidRPr="00ED03A6">
        <w:rPr>
          <w:rFonts w:ascii="Arial" w:hAnsi="Arial" w:cs="Arial"/>
        </w:rPr>
        <w:t>The user is redirected to the Edit Company Info page where all fields are displayed in editable mode</w:t>
      </w:r>
      <w:r>
        <w:rPr>
          <w:rFonts w:ascii="Arial" w:hAnsi="Arial" w:cs="Arial"/>
        </w:rPr>
        <w:br/>
      </w:r>
      <w:r w:rsidR="002F20DA">
        <w:rPr>
          <w:rFonts w:ascii="Arial" w:hAnsi="Arial" w:cs="Arial"/>
        </w:rPr>
        <w:t xml:space="preserve">2. </w:t>
      </w:r>
      <w:r w:rsidRPr="002E4BDF">
        <w:rPr>
          <w:rFonts w:ascii="Arial" w:eastAsia="ヒラギノ角ゴ Pro W3" w:hAnsi="Arial" w:cs="Arial"/>
          <w:b/>
          <w:color w:val="000000"/>
          <w:kern w:val="1"/>
          <w:lang w:eastAsia="en-CA"/>
        </w:rPr>
        <w:t>Action:</w:t>
      </w:r>
      <w:r w:rsidRPr="002E4BDF">
        <w:rPr>
          <w:rFonts w:ascii="Arial" w:hAnsi="Arial" w:cs="Arial"/>
        </w:rPr>
        <w:t xml:space="preserve"> </w:t>
      </w:r>
      <w:r w:rsidR="0080528B" w:rsidRPr="002F20DA">
        <w:rPr>
          <w:rFonts w:ascii="Arial" w:hAnsi="Arial" w:cs="Arial"/>
        </w:rPr>
        <w:t>Enter new data</w:t>
      </w:r>
      <w:r>
        <w:rPr>
          <w:rFonts w:ascii="Arial" w:hAnsi="Arial" w:cs="Arial"/>
        </w:rPr>
        <w:t xml:space="preserve"> (e.g. </w:t>
      </w:r>
      <w:r w:rsidR="0080528B" w:rsidRPr="002F20DA">
        <w:rPr>
          <w:rFonts w:ascii="Arial" w:hAnsi="Arial" w:cs="Arial"/>
        </w:rPr>
        <w:t>for Company Name, Lo</w:t>
      </w:r>
      <w:r>
        <w:rPr>
          <w:rFonts w:ascii="Arial" w:hAnsi="Arial" w:cs="Arial"/>
        </w:rPr>
        <w:t>go, Web, Phone, and Description)</w:t>
      </w:r>
    </w:p>
    <w:p w:rsidR="00ED03A6" w:rsidRDefault="00ED03A6" w:rsidP="002F20DA">
      <w:pPr>
        <w:rPr>
          <w:rFonts w:ascii="Arial" w:hAnsi="Arial" w:cs="Arial"/>
        </w:rPr>
      </w:pPr>
      <w:r w:rsidRPr="00607E3F">
        <w:rPr>
          <w:rFonts w:ascii="Arial" w:hAnsi="Arial" w:cs="Arial"/>
          <w:b/>
        </w:rPr>
        <w:t xml:space="preserve">Desired </w:t>
      </w:r>
      <w:r w:rsidRPr="00ED03A6">
        <w:rPr>
          <w:rFonts w:ascii="Arial" w:hAnsi="Arial" w:cs="Arial"/>
          <w:b/>
        </w:rPr>
        <w:t>Result:</w:t>
      </w:r>
      <w:r w:rsidRPr="00ED03A6">
        <w:rPr>
          <w:rFonts w:ascii="Arial" w:hAnsi="Arial" w:cs="Arial"/>
        </w:rPr>
        <w:t xml:space="preserve"> The entry is validated</w:t>
      </w:r>
    </w:p>
    <w:p w:rsidR="0080528B" w:rsidRPr="002F20DA" w:rsidRDefault="0080528B" w:rsidP="002F20DA">
      <w:pPr>
        <w:rPr>
          <w:rFonts w:ascii="Arial" w:hAnsi="Arial" w:cs="Arial"/>
        </w:rPr>
      </w:pPr>
      <w:r w:rsidRPr="002F20DA">
        <w:rPr>
          <w:rFonts w:ascii="Arial" w:hAnsi="Arial" w:cs="Arial"/>
        </w:rPr>
        <w:t xml:space="preserve">3.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00ED03A6">
        <w:rPr>
          <w:rFonts w:ascii="Arial" w:hAnsi="Arial" w:cs="Arial"/>
        </w:rPr>
        <w:t>Submit the form</w:t>
      </w:r>
    </w:p>
    <w:p w:rsidR="00ED03A6" w:rsidRDefault="00ED03A6" w:rsidP="002F20DA">
      <w:pPr>
        <w:rPr>
          <w:rFonts w:ascii="Arial" w:hAnsi="Arial" w:cs="Arial"/>
        </w:rPr>
      </w:pPr>
      <w:r w:rsidRPr="00607E3F">
        <w:rPr>
          <w:rFonts w:ascii="Arial" w:hAnsi="Arial" w:cs="Arial"/>
          <w:b/>
        </w:rPr>
        <w:t>Desired Result:</w:t>
      </w:r>
      <w:r>
        <w:rPr>
          <w:rFonts w:ascii="Arial" w:hAnsi="Arial" w:cs="Arial"/>
          <w:b/>
        </w:rPr>
        <w:t xml:space="preserve"> </w:t>
      </w:r>
      <w:r w:rsidRPr="00ED03A6">
        <w:rPr>
          <w:rFonts w:ascii="Arial" w:hAnsi="Arial" w:cs="Arial"/>
        </w:rPr>
        <w:t>The user is redirected to the Company Home page and the company information is updated.</w:t>
      </w:r>
    </w:p>
    <w:p w:rsidR="0080528B" w:rsidRDefault="0080528B">
      <w:pPr>
        <w:pStyle w:val="FreeForm"/>
        <w:rPr>
          <w:sz w:val="22"/>
          <w:lang w:val="en-US"/>
        </w:rPr>
      </w:pPr>
    </w:p>
    <w:p w:rsidR="0080528B" w:rsidRPr="00ED51DB" w:rsidRDefault="0080528B" w:rsidP="00ED51DB">
      <w:pPr>
        <w:pStyle w:val="FreeFormAA"/>
        <w:rPr>
          <w:rFonts w:ascii="Arial" w:hAnsi="Arial" w:cs="Arial"/>
          <w:b/>
          <w:szCs w:val="24"/>
        </w:rPr>
      </w:pPr>
      <w:r w:rsidRPr="00ED51DB">
        <w:rPr>
          <w:rFonts w:ascii="Arial" w:hAnsi="Arial" w:cs="Arial"/>
          <w:b/>
          <w:szCs w:val="24"/>
        </w:rPr>
        <w:t xml:space="preserve">Test Case: Propose New Project </w:t>
      </w:r>
      <w:r w:rsidR="00ED03A6">
        <w:rPr>
          <w:rFonts w:ascii="Arial" w:hAnsi="Arial" w:cs="Arial"/>
          <w:b/>
          <w:szCs w:val="24"/>
        </w:rPr>
        <w:t>if registered</w:t>
      </w:r>
    </w:p>
    <w:p w:rsidR="0080528B" w:rsidRPr="002F20DA" w:rsidRDefault="0080528B" w:rsidP="002F20DA">
      <w:pPr>
        <w:rPr>
          <w:rFonts w:ascii="Arial" w:hAnsi="Arial" w:cs="Arial"/>
        </w:rPr>
      </w:pPr>
      <w:r w:rsidRPr="002F20DA">
        <w:rPr>
          <w:rFonts w:ascii="Arial" w:hAnsi="Arial" w:cs="Arial"/>
        </w:rPr>
        <w:t>Step#</w:t>
      </w:r>
    </w:p>
    <w:p w:rsidR="0080528B" w:rsidRPr="002F20DA" w:rsidRDefault="0080528B" w:rsidP="00D048CB">
      <w:pPr>
        <w:jc w:val="both"/>
        <w:rPr>
          <w:rFonts w:ascii="Arial" w:hAnsi="Arial" w:cs="Arial"/>
        </w:rPr>
      </w:pPr>
      <w:r w:rsidRPr="002F20DA">
        <w:rPr>
          <w:rFonts w:ascii="Arial" w:hAnsi="Arial" w:cs="Arial"/>
        </w:rPr>
        <w:t xml:space="preserve">1.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00ED03A6">
        <w:rPr>
          <w:rFonts w:ascii="Arial" w:hAnsi="Arial" w:cs="Arial"/>
        </w:rPr>
        <w:t>Select “New Project” from the menu bar on the Company Home page</w:t>
      </w:r>
    </w:p>
    <w:p w:rsidR="00ED03A6" w:rsidRDefault="00ED03A6"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w:t>
      </w:r>
      <w:r w:rsidRPr="00ED03A6">
        <w:rPr>
          <w:rFonts w:ascii="Arial" w:hAnsi="Arial" w:cs="Arial"/>
        </w:rPr>
        <w:t>The Legal Agreement form is displayed</w:t>
      </w:r>
    </w:p>
    <w:p w:rsidR="0080528B" w:rsidRPr="002F20DA" w:rsidRDefault="0080528B" w:rsidP="00D048CB">
      <w:pPr>
        <w:jc w:val="both"/>
        <w:rPr>
          <w:rFonts w:ascii="Arial" w:hAnsi="Arial" w:cs="Arial"/>
        </w:rPr>
      </w:pPr>
      <w:r w:rsidRPr="002F20DA">
        <w:rPr>
          <w:rFonts w:ascii="Arial" w:hAnsi="Arial" w:cs="Arial"/>
        </w:rPr>
        <w:t xml:space="preserve">2.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00ED03A6">
        <w:rPr>
          <w:rFonts w:ascii="Arial" w:hAnsi="Arial" w:cs="Arial"/>
        </w:rPr>
        <w:t>Accept the Legal Agreement</w:t>
      </w:r>
    </w:p>
    <w:p w:rsidR="00ED03A6" w:rsidRDefault="00ED03A6"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w:t>
      </w:r>
      <w:r w:rsidRPr="00ED03A6">
        <w:rPr>
          <w:rFonts w:ascii="Arial" w:hAnsi="Arial" w:cs="Arial"/>
        </w:rPr>
        <w:t>The propose a project form appea</w:t>
      </w:r>
      <w:r w:rsidR="008E1C7C">
        <w:rPr>
          <w:rFonts w:ascii="Arial" w:hAnsi="Arial" w:cs="Arial"/>
        </w:rPr>
        <w:t>rs</w:t>
      </w:r>
    </w:p>
    <w:p w:rsidR="0080528B" w:rsidRPr="002F20DA" w:rsidRDefault="0080528B" w:rsidP="00D048CB">
      <w:pPr>
        <w:jc w:val="both"/>
        <w:rPr>
          <w:rFonts w:ascii="Arial" w:hAnsi="Arial" w:cs="Arial"/>
        </w:rPr>
      </w:pPr>
      <w:r w:rsidRPr="002F20DA">
        <w:rPr>
          <w:rFonts w:ascii="Arial" w:hAnsi="Arial" w:cs="Arial"/>
        </w:rPr>
        <w:t xml:space="preserve">3.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Pr="002F20DA">
        <w:rPr>
          <w:rFonts w:ascii="Arial" w:hAnsi="Arial" w:cs="Arial"/>
        </w:rPr>
        <w:t xml:space="preserve">Enter data for Project name, description, constraints, </w:t>
      </w:r>
      <w:r w:rsidR="00ED03A6">
        <w:rPr>
          <w:rFonts w:ascii="Arial" w:hAnsi="Arial" w:cs="Arial"/>
        </w:rPr>
        <w:t xml:space="preserve">files, </w:t>
      </w:r>
      <w:r w:rsidRPr="002F20DA">
        <w:rPr>
          <w:rFonts w:ascii="Arial" w:hAnsi="Arial" w:cs="Arial"/>
        </w:rPr>
        <w:t>proj</w:t>
      </w:r>
      <w:r w:rsidR="00ED03A6">
        <w:rPr>
          <w:rFonts w:ascii="Arial" w:hAnsi="Arial" w:cs="Arial"/>
        </w:rPr>
        <w:t>ect liaison contact information and submit</w:t>
      </w:r>
    </w:p>
    <w:p w:rsidR="00ED03A6" w:rsidRDefault="00ED03A6"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w:t>
      </w:r>
      <w:r w:rsidRPr="00ED03A6">
        <w:rPr>
          <w:rFonts w:ascii="Arial" w:hAnsi="Arial" w:cs="Arial"/>
        </w:rPr>
        <w:t>The entry is validated and saved in database as pending for approval. It should appear in “View All Proposed Projects” list from the Inspector Home Page</w:t>
      </w:r>
    </w:p>
    <w:p w:rsidR="00ED03A6" w:rsidRDefault="00ED03A6">
      <w:pPr>
        <w:pStyle w:val="FreeForm"/>
        <w:rPr>
          <w:sz w:val="22"/>
          <w:lang w:val="en-US"/>
        </w:rPr>
      </w:pPr>
    </w:p>
    <w:p w:rsidR="0080528B" w:rsidRPr="00ED51DB" w:rsidRDefault="0080528B" w:rsidP="00ED51DB">
      <w:pPr>
        <w:pStyle w:val="FreeFormAA"/>
        <w:rPr>
          <w:rFonts w:ascii="Arial" w:hAnsi="Arial" w:cs="Arial"/>
          <w:b/>
          <w:szCs w:val="24"/>
        </w:rPr>
      </w:pPr>
      <w:r w:rsidRPr="00ED51DB">
        <w:rPr>
          <w:rFonts w:ascii="Arial" w:hAnsi="Arial" w:cs="Arial"/>
          <w:b/>
          <w:szCs w:val="24"/>
        </w:rPr>
        <w:t>Test Case: Propose New Project during Registration</w:t>
      </w:r>
    </w:p>
    <w:p w:rsidR="0080528B" w:rsidRPr="002F20DA" w:rsidRDefault="0080528B" w:rsidP="00D048CB">
      <w:pPr>
        <w:jc w:val="both"/>
        <w:rPr>
          <w:rFonts w:ascii="Arial" w:hAnsi="Arial" w:cs="Arial"/>
        </w:rPr>
      </w:pPr>
      <w:r w:rsidRPr="002F20DA">
        <w:rPr>
          <w:rFonts w:ascii="Arial" w:hAnsi="Arial" w:cs="Arial"/>
        </w:rPr>
        <w:t>Step#</w:t>
      </w:r>
    </w:p>
    <w:p w:rsidR="0080528B" w:rsidRPr="002F20DA" w:rsidRDefault="0080528B" w:rsidP="00D048CB">
      <w:pPr>
        <w:jc w:val="both"/>
        <w:rPr>
          <w:rFonts w:ascii="Arial" w:hAnsi="Arial" w:cs="Arial"/>
        </w:rPr>
      </w:pPr>
      <w:r w:rsidRPr="002F20DA">
        <w:rPr>
          <w:rFonts w:ascii="Arial" w:hAnsi="Arial" w:cs="Arial"/>
        </w:rPr>
        <w:t xml:space="preserve">1.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00ED03A6">
        <w:rPr>
          <w:rFonts w:ascii="Arial" w:hAnsi="Arial" w:cs="Arial"/>
        </w:rPr>
        <w:t>Select “Register” from the menu bar on the Site Home page</w:t>
      </w:r>
    </w:p>
    <w:p w:rsidR="00ED03A6" w:rsidRDefault="00ED03A6"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w:t>
      </w:r>
      <w:r w:rsidRPr="00ED03A6">
        <w:rPr>
          <w:rFonts w:ascii="Arial" w:hAnsi="Arial" w:cs="Arial"/>
        </w:rPr>
        <w:t>The Legal Agreement form is displayed</w:t>
      </w:r>
    </w:p>
    <w:p w:rsidR="0080528B" w:rsidRPr="002F20DA" w:rsidRDefault="0080528B" w:rsidP="00D048CB">
      <w:pPr>
        <w:jc w:val="both"/>
        <w:rPr>
          <w:rFonts w:ascii="Arial" w:hAnsi="Arial" w:cs="Arial"/>
        </w:rPr>
      </w:pPr>
      <w:r w:rsidRPr="002F20DA">
        <w:rPr>
          <w:rFonts w:ascii="Arial" w:hAnsi="Arial" w:cs="Arial"/>
        </w:rPr>
        <w:t xml:space="preserve">2.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008E1C7C">
        <w:rPr>
          <w:rFonts w:ascii="Arial" w:hAnsi="Arial" w:cs="Arial"/>
        </w:rPr>
        <w:t>Accept the Legal Agreement</w:t>
      </w:r>
    </w:p>
    <w:p w:rsidR="00ED03A6" w:rsidRDefault="00ED03A6"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sidR="008E1C7C">
        <w:rPr>
          <w:rFonts w:ascii="Arial" w:hAnsi="Arial" w:cs="Arial"/>
          <w:b/>
        </w:rPr>
        <w:t xml:space="preserve"> </w:t>
      </w:r>
      <w:r w:rsidR="008E1C7C" w:rsidRPr="00ED03A6">
        <w:rPr>
          <w:rFonts w:ascii="Arial" w:hAnsi="Arial" w:cs="Arial"/>
        </w:rPr>
        <w:t>The propose a project form appears</w:t>
      </w:r>
      <w:r w:rsidR="008E1C7C">
        <w:rPr>
          <w:rFonts w:ascii="Arial" w:hAnsi="Arial" w:cs="Arial"/>
        </w:rPr>
        <w:t xml:space="preserve"> that also includes fields for the company information</w:t>
      </w:r>
    </w:p>
    <w:p w:rsidR="0080528B" w:rsidRPr="002F20DA" w:rsidRDefault="002F20DA" w:rsidP="00D048CB">
      <w:pPr>
        <w:jc w:val="both"/>
        <w:rPr>
          <w:rFonts w:ascii="Arial" w:hAnsi="Arial" w:cs="Arial"/>
        </w:rPr>
      </w:pPr>
      <w:r>
        <w:rPr>
          <w:rFonts w:ascii="Arial" w:hAnsi="Arial" w:cs="Arial"/>
        </w:rPr>
        <w:t xml:space="preserve">3. </w:t>
      </w:r>
      <w:r w:rsidR="00ED03A6" w:rsidRPr="002E4BDF">
        <w:rPr>
          <w:rFonts w:ascii="Arial" w:eastAsia="ヒラギノ角ゴ Pro W3" w:hAnsi="Arial" w:cs="Arial"/>
          <w:b/>
          <w:color w:val="000000"/>
          <w:kern w:val="1"/>
          <w:lang w:eastAsia="en-CA"/>
        </w:rPr>
        <w:t>Action:</w:t>
      </w:r>
      <w:r w:rsidR="00ED03A6" w:rsidRPr="002E4BDF">
        <w:rPr>
          <w:rFonts w:ascii="Arial" w:hAnsi="Arial" w:cs="Arial"/>
        </w:rPr>
        <w:t xml:space="preserve"> </w:t>
      </w:r>
      <w:r w:rsidR="008E1C7C">
        <w:rPr>
          <w:rFonts w:ascii="Arial" w:hAnsi="Arial" w:cs="Arial"/>
        </w:rPr>
        <w:t>Enter all company information and project information (p</w:t>
      </w:r>
      <w:r w:rsidR="008E1C7C" w:rsidRPr="002F20DA">
        <w:rPr>
          <w:rFonts w:ascii="Arial" w:hAnsi="Arial" w:cs="Arial"/>
        </w:rPr>
        <w:t xml:space="preserve">roject name, description, constraints, </w:t>
      </w:r>
      <w:r w:rsidR="008E1C7C">
        <w:rPr>
          <w:rFonts w:ascii="Arial" w:hAnsi="Arial" w:cs="Arial"/>
        </w:rPr>
        <w:t xml:space="preserve">files, </w:t>
      </w:r>
      <w:r w:rsidR="008E1C7C" w:rsidRPr="002F20DA">
        <w:rPr>
          <w:rFonts w:ascii="Arial" w:hAnsi="Arial" w:cs="Arial"/>
        </w:rPr>
        <w:t>proj</w:t>
      </w:r>
      <w:r w:rsidR="008E1C7C">
        <w:rPr>
          <w:rFonts w:ascii="Arial" w:hAnsi="Arial" w:cs="Arial"/>
        </w:rPr>
        <w:t>ect liaison contact information) and submit</w:t>
      </w:r>
    </w:p>
    <w:p w:rsidR="0080528B" w:rsidRDefault="00ED03A6" w:rsidP="00D048CB">
      <w:pPr>
        <w:pStyle w:val="FreeForm"/>
        <w:jc w:val="both"/>
        <w:rPr>
          <w:sz w:val="22"/>
          <w:lang w:val="en-US"/>
        </w:rPr>
      </w:pPr>
      <w:r w:rsidRPr="00607E3F">
        <w:rPr>
          <w:rFonts w:ascii="Arial" w:eastAsia="Times New Roman" w:hAnsi="Arial" w:cs="Arial"/>
          <w:b/>
          <w:color w:val="auto"/>
          <w:sz w:val="24"/>
          <w:szCs w:val="24"/>
          <w:lang w:val="en-US" w:eastAsia="en-US"/>
        </w:rPr>
        <w:t xml:space="preserve">Desired </w:t>
      </w:r>
      <w:r w:rsidRPr="00ED03A6">
        <w:rPr>
          <w:rFonts w:ascii="Arial" w:eastAsia="Times New Roman" w:hAnsi="Arial" w:cs="Arial"/>
          <w:b/>
          <w:color w:val="auto"/>
          <w:sz w:val="24"/>
          <w:szCs w:val="24"/>
          <w:lang w:val="en-US" w:eastAsia="en-US"/>
        </w:rPr>
        <w:t>Result:</w:t>
      </w:r>
      <w:r w:rsidR="008E1C7C">
        <w:rPr>
          <w:rFonts w:ascii="Arial" w:eastAsia="Times New Roman" w:hAnsi="Arial" w:cs="Arial"/>
          <w:b/>
          <w:color w:val="auto"/>
          <w:sz w:val="24"/>
          <w:szCs w:val="24"/>
          <w:lang w:val="en-US" w:eastAsia="en-US"/>
        </w:rPr>
        <w:t xml:space="preserve"> </w:t>
      </w:r>
      <w:r w:rsidR="008E1C7C" w:rsidRPr="008E1C7C">
        <w:rPr>
          <w:rFonts w:ascii="Arial" w:eastAsia="Times New Roman" w:hAnsi="Arial" w:cs="Arial"/>
          <w:color w:val="auto"/>
          <w:sz w:val="24"/>
          <w:szCs w:val="24"/>
          <w:lang w:val="en-US" w:eastAsia="en-US"/>
        </w:rPr>
        <w:t>The entry is validated and saved in database as pending for approval. It should appear in “View All Proposed Projects” list from the Inspector Home page</w:t>
      </w:r>
    </w:p>
    <w:p w:rsidR="00ED03A6" w:rsidRDefault="00ED03A6" w:rsidP="00D048CB">
      <w:pPr>
        <w:pStyle w:val="FreeForm"/>
        <w:jc w:val="both"/>
        <w:rPr>
          <w:sz w:val="22"/>
          <w:lang w:val="en-US"/>
        </w:rPr>
      </w:pPr>
    </w:p>
    <w:p w:rsidR="0080528B" w:rsidRPr="00ED51DB" w:rsidRDefault="0080528B" w:rsidP="00D048CB">
      <w:pPr>
        <w:pStyle w:val="FreeFormAA"/>
        <w:jc w:val="both"/>
        <w:rPr>
          <w:rFonts w:ascii="Arial" w:hAnsi="Arial" w:cs="Arial"/>
          <w:b/>
          <w:szCs w:val="24"/>
        </w:rPr>
      </w:pPr>
      <w:r w:rsidRPr="00ED51DB">
        <w:rPr>
          <w:rFonts w:ascii="Arial" w:hAnsi="Arial" w:cs="Arial"/>
          <w:b/>
          <w:szCs w:val="24"/>
        </w:rPr>
        <w:t>Test Case: Leave Comment</w:t>
      </w:r>
    </w:p>
    <w:p w:rsidR="0080528B" w:rsidRPr="002F20DA" w:rsidRDefault="0080528B" w:rsidP="00D048CB">
      <w:pPr>
        <w:jc w:val="both"/>
        <w:rPr>
          <w:rFonts w:ascii="Arial" w:hAnsi="Arial" w:cs="Arial"/>
        </w:rPr>
      </w:pPr>
      <w:r w:rsidRPr="002F20DA">
        <w:rPr>
          <w:rFonts w:ascii="Arial" w:hAnsi="Arial" w:cs="Arial"/>
        </w:rPr>
        <w:t>Step#</w:t>
      </w:r>
    </w:p>
    <w:p w:rsidR="0080528B" w:rsidRPr="002F20DA" w:rsidRDefault="0080528B" w:rsidP="00D048CB">
      <w:pPr>
        <w:jc w:val="both"/>
        <w:rPr>
          <w:rFonts w:ascii="Arial" w:hAnsi="Arial" w:cs="Arial"/>
        </w:rPr>
      </w:pPr>
      <w:r w:rsidRPr="002F20DA">
        <w:rPr>
          <w:rFonts w:ascii="Arial" w:hAnsi="Arial" w:cs="Arial"/>
        </w:rPr>
        <w:t xml:space="preserve">1. </w:t>
      </w:r>
      <w:r w:rsidR="008E1C7C" w:rsidRPr="002E4BDF">
        <w:rPr>
          <w:rFonts w:ascii="Arial" w:eastAsia="ヒラギノ角ゴ Pro W3" w:hAnsi="Arial" w:cs="Arial"/>
          <w:b/>
          <w:color w:val="000000"/>
          <w:kern w:val="1"/>
          <w:lang w:eastAsia="en-CA"/>
        </w:rPr>
        <w:t>Action:</w:t>
      </w:r>
      <w:r w:rsidR="008E1C7C" w:rsidRPr="002E4BDF">
        <w:rPr>
          <w:rFonts w:ascii="Arial" w:hAnsi="Arial" w:cs="Arial"/>
        </w:rPr>
        <w:t xml:space="preserve"> </w:t>
      </w:r>
      <w:r w:rsidR="008E1C7C">
        <w:rPr>
          <w:rFonts w:ascii="Arial" w:hAnsi="Arial" w:cs="Arial"/>
        </w:rPr>
        <w:t>Select “Leave the Comment” option beside the project from the all projects list</w:t>
      </w:r>
    </w:p>
    <w:p w:rsidR="008E1C7C" w:rsidRDefault="008E1C7C"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w:t>
      </w:r>
      <w:r w:rsidRPr="008E1C7C">
        <w:rPr>
          <w:rFonts w:ascii="Arial" w:hAnsi="Arial" w:cs="Arial"/>
        </w:rPr>
        <w:t>The “Leave the comment” form appears</w:t>
      </w:r>
    </w:p>
    <w:p w:rsidR="0080528B" w:rsidRPr="002F20DA" w:rsidRDefault="0080528B" w:rsidP="00D048CB">
      <w:pPr>
        <w:jc w:val="both"/>
        <w:rPr>
          <w:rFonts w:ascii="Arial" w:hAnsi="Arial" w:cs="Arial"/>
        </w:rPr>
      </w:pPr>
      <w:r w:rsidRPr="002F20DA">
        <w:rPr>
          <w:rFonts w:ascii="Arial" w:hAnsi="Arial" w:cs="Arial"/>
        </w:rPr>
        <w:t xml:space="preserve">2. </w:t>
      </w:r>
      <w:r w:rsidR="008E1C7C" w:rsidRPr="002E4BDF">
        <w:rPr>
          <w:rFonts w:ascii="Arial" w:eastAsia="ヒラギノ角ゴ Pro W3" w:hAnsi="Arial" w:cs="Arial"/>
          <w:b/>
          <w:color w:val="000000"/>
          <w:kern w:val="1"/>
          <w:lang w:eastAsia="en-CA"/>
        </w:rPr>
        <w:t>Action:</w:t>
      </w:r>
      <w:r w:rsidR="008E1C7C" w:rsidRPr="002E4BDF">
        <w:rPr>
          <w:rFonts w:ascii="Arial" w:hAnsi="Arial" w:cs="Arial"/>
        </w:rPr>
        <w:t xml:space="preserve"> </w:t>
      </w:r>
      <w:r w:rsidR="008E1C7C">
        <w:rPr>
          <w:rFonts w:ascii="Arial" w:hAnsi="Arial" w:cs="Arial"/>
        </w:rPr>
        <w:t>Enter the comment and submit</w:t>
      </w:r>
    </w:p>
    <w:p w:rsidR="008E1C7C" w:rsidRDefault="008E1C7C"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w:t>
      </w:r>
      <w:r w:rsidRPr="008E1C7C">
        <w:rPr>
          <w:rFonts w:ascii="Arial" w:hAnsi="Arial" w:cs="Arial"/>
        </w:rPr>
        <w:t>Comment is saved and is displayed under the project and Leave the comment option is no longer available</w:t>
      </w:r>
      <w:r>
        <w:rPr>
          <w:rFonts w:ascii="Arial" w:hAnsi="Arial" w:cs="Arial"/>
        </w:rPr>
        <w:t>. The submitted comment should appear in the all pending comments list from the Site Administrator Home page</w:t>
      </w:r>
    </w:p>
    <w:p w:rsidR="0080528B" w:rsidRDefault="0080528B">
      <w:pPr>
        <w:pStyle w:val="FreeForm"/>
        <w:rPr>
          <w:sz w:val="22"/>
          <w:lang w:val="en-US"/>
        </w:rPr>
      </w:pPr>
    </w:p>
    <w:p w:rsidR="0080528B" w:rsidRPr="00ED51DB" w:rsidRDefault="0080528B" w:rsidP="00ED51DB">
      <w:pPr>
        <w:pStyle w:val="FreeFormAA"/>
        <w:rPr>
          <w:rFonts w:ascii="Arial" w:hAnsi="Arial" w:cs="Arial"/>
          <w:b/>
          <w:szCs w:val="24"/>
        </w:rPr>
      </w:pPr>
      <w:r w:rsidRPr="00ED51DB">
        <w:rPr>
          <w:rFonts w:ascii="Arial" w:hAnsi="Arial" w:cs="Arial"/>
          <w:b/>
          <w:szCs w:val="24"/>
        </w:rPr>
        <w:t>Test Case: Create Company Account</w:t>
      </w:r>
    </w:p>
    <w:p w:rsidR="0080528B" w:rsidRPr="002F20DA" w:rsidRDefault="0080528B" w:rsidP="002F20DA">
      <w:pPr>
        <w:rPr>
          <w:rFonts w:ascii="Arial" w:hAnsi="Arial" w:cs="Arial"/>
        </w:rPr>
      </w:pPr>
      <w:r w:rsidRPr="002F20DA">
        <w:rPr>
          <w:rFonts w:ascii="Arial" w:hAnsi="Arial" w:cs="Arial"/>
        </w:rPr>
        <w:t>Step#</w:t>
      </w:r>
    </w:p>
    <w:p w:rsidR="0080528B" w:rsidRPr="002F20DA" w:rsidRDefault="0080528B" w:rsidP="00D048CB">
      <w:pPr>
        <w:jc w:val="both"/>
        <w:rPr>
          <w:rFonts w:ascii="Arial" w:hAnsi="Arial" w:cs="Arial"/>
        </w:rPr>
      </w:pPr>
      <w:r w:rsidRPr="002F20DA">
        <w:rPr>
          <w:rFonts w:ascii="Arial" w:hAnsi="Arial" w:cs="Arial"/>
        </w:rPr>
        <w:t xml:space="preserve">1. </w:t>
      </w:r>
      <w:r w:rsidR="008E1C7C" w:rsidRPr="002E4BDF">
        <w:rPr>
          <w:rFonts w:ascii="Arial" w:eastAsia="ヒラギノ角ゴ Pro W3" w:hAnsi="Arial" w:cs="Arial"/>
          <w:b/>
          <w:color w:val="000000"/>
          <w:kern w:val="1"/>
          <w:lang w:eastAsia="en-CA"/>
        </w:rPr>
        <w:t>Action:</w:t>
      </w:r>
      <w:r w:rsidR="008E1C7C" w:rsidRPr="002E4BDF">
        <w:rPr>
          <w:rFonts w:ascii="Arial" w:hAnsi="Arial" w:cs="Arial"/>
        </w:rPr>
        <w:t xml:space="preserve"> </w:t>
      </w:r>
      <w:r w:rsidR="008E1C7C">
        <w:rPr>
          <w:rFonts w:ascii="Arial" w:hAnsi="Arial" w:cs="Arial"/>
        </w:rPr>
        <w:t>View company information and select the “Create Company Account” option</w:t>
      </w:r>
    </w:p>
    <w:p w:rsidR="008E1C7C" w:rsidRDefault="008E1C7C" w:rsidP="00D048CB">
      <w:pPr>
        <w:jc w:val="both"/>
        <w:rPr>
          <w:rFonts w:ascii="Arial" w:hAnsi="Arial" w:cs="Arial"/>
        </w:rPr>
      </w:pPr>
      <w:r w:rsidRPr="00607E3F">
        <w:rPr>
          <w:rFonts w:ascii="Arial" w:hAnsi="Arial" w:cs="Arial"/>
          <w:b/>
        </w:rPr>
        <w:t xml:space="preserve">Desired </w:t>
      </w:r>
      <w:r w:rsidRPr="00ED03A6">
        <w:rPr>
          <w:rFonts w:ascii="Arial" w:hAnsi="Arial" w:cs="Arial"/>
          <w:b/>
        </w:rPr>
        <w:t>Result:</w:t>
      </w:r>
      <w:r>
        <w:rPr>
          <w:rFonts w:ascii="Arial" w:hAnsi="Arial" w:cs="Arial"/>
          <w:b/>
        </w:rPr>
        <w:t xml:space="preserve"> The new company credentials are displayed</w:t>
      </w:r>
    </w:p>
    <w:p w:rsidR="0080528B" w:rsidRPr="002F20DA" w:rsidRDefault="0080528B" w:rsidP="00D048CB">
      <w:pPr>
        <w:jc w:val="both"/>
        <w:rPr>
          <w:rFonts w:ascii="Arial" w:hAnsi="Arial" w:cs="Arial"/>
        </w:rPr>
      </w:pPr>
      <w:r w:rsidRPr="002F20DA">
        <w:rPr>
          <w:rFonts w:ascii="Arial" w:hAnsi="Arial" w:cs="Arial"/>
        </w:rPr>
        <w:t xml:space="preserve">2. </w:t>
      </w:r>
      <w:r w:rsidR="008E1C7C" w:rsidRPr="002E4BDF">
        <w:rPr>
          <w:rFonts w:ascii="Arial" w:eastAsia="ヒラギノ角ゴ Pro W3" w:hAnsi="Arial" w:cs="Arial"/>
          <w:b/>
          <w:color w:val="000000"/>
          <w:kern w:val="1"/>
          <w:lang w:eastAsia="en-CA"/>
        </w:rPr>
        <w:t>Action:</w:t>
      </w:r>
      <w:r w:rsidR="008E1C7C" w:rsidRPr="002E4BDF">
        <w:rPr>
          <w:rFonts w:ascii="Arial" w:hAnsi="Arial" w:cs="Arial"/>
        </w:rPr>
        <w:t xml:space="preserve"> </w:t>
      </w:r>
      <w:r w:rsidR="008E1C7C">
        <w:rPr>
          <w:rFonts w:ascii="Arial" w:hAnsi="Arial" w:cs="Arial"/>
        </w:rPr>
        <w:t>Acknowledge the new credentials</w:t>
      </w:r>
    </w:p>
    <w:p w:rsidR="0080528B" w:rsidRDefault="008E1C7C" w:rsidP="00D048CB">
      <w:pPr>
        <w:jc w:val="both"/>
        <w:rPr>
          <w:rFonts w:ascii="Arial" w:hAnsi="Arial" w:cs="Arial"/>
        </w:rPr>
      </w:pPr>
      <w:r w:rsidRPr="00607E3F">
        <w:rPr>
          <w:rFonts w:ascii="Arial" w:hAnsi="Arial" w:cs="Arial"/>
          <w:b/>
        </w:rPr>
        <w:lastRenderedPageBreak/>
        <w:t xml:space="preserve">Desired </w:t>
      </w:r>
      <w:r w:rsidRPr="00ED03A6">
        <w:rPr>
          <w:rFonts w:ascii="Arial" w:hAnsi="Arial" w:cs="Arial"/>
          <w:b/>
        </w:rPr>
        <w:t>Result:</w:t>
      </w:r>
      <w:r>
        <w:rPr>
          <w:rFonts w:ascii="Arial" w:hAnsi="Arial" w:cs="Arial"/>
          <w:b/>
        </w:rPr>
        <w:t xml:space="preserve"> </w:t>
      </w:r>
      <w:r w:rsidRPr="008E1C7C">
        <w:rPr>
          <w:rFonts w:ascii="Arial" w:hAnsi="Arial" w:cs="Arial"/>
        </w:rPr>
        <w:t>The user is redirected to the Instructor Home page and new credentials are e-mailed to the company and instructor</w:t>
      </w:r>
      <w:r>
        <w:rPr>
          <w:rFonts w:ascii="Arial" w:hAnsi="Arial" w:cs="Arial"/>
        </w:rPr>
        <w:t>. Company representative should be able to login with new credentials</w:t>
      </w:r>
    </w:p>
    <w:p w:rsidR="00F14007" w:rsidRDefault="00F14007" w:rsidP="00D048CB">
      <w:pPr>
        <w:jc w:val="both"/>
        <w:rPr>
          <w:rFonts w:ascii="Arial" w:hAnsi="Arial" w:cs="Arial"/>
        </w:rPr>
      </w:pPr>
    </w:p>
    <w:p w:rsidR="00F14007" w:rsidRDefault="00011755" w:rsidP="00F14007">
      <w:pPr>
        <w:pStyle w:val="Heading1"/>
      </w:pPr>
      <w:bookmarkStart w:id="87" w:name="_Toc300216417"/>
      <w:r>
        <w:t>6</w:t>
      </w:r>
      <w:r w:rsidR="00F14007">
        <w:t>. Project Breakdown</w:t>
      </w:r>
      <w:bookmarkEnd w:id="87"/>
    </w:p>
    <w:p w:rsidR="00F14007" w:rsidRDefault="00F14007" w:rsidP="00F14007">
      <w:pPr>
        <w:rPr>
          <w:rFonts w:ascii="Arial" w:hAnsi="Arial" w:cs="Arial"/>
        </w:rPr>
      </w:pPr>
      <w:r w:rsidRPr="00F14007">
        <w:rPr>
          <w:rFonts w:ascii="Arial" w:hAnsi="Arial" w:cs="Arial"/>
        </w:rPr>
        <w:t>This project will be implemented in one semester (4 months) by BEAM Solutions team in</w:t>
      </w:r>
      <w:r w:rsidR="000A3137">
        <w:rPr>
          <w:rFonts w:ascii="Arial" w:hAnsi="Arial" w:cs="Arial"/>
        </w:rPr>
        <w:t xml:space="preserve"> 2012 </w:t>
      </w:r>
      <w:proofErr w:type="gramStart"/>
      <w:r w:rsidRPr="00F14007">
        <w:rPr>
          <w:rFonts w:ascii="Arial" w:hAnsi="Arial" w:cs="Arial"/>
        </w:rPr>
        <w:t>Winter</w:t>
      </w:r>
      <w:proofErr w:type="gramEnd"/>
      <w:r w:rsidRPr="00F14007">
        <w:rPr>
          <w:rFonts w:ascii="Arial" w:hAnsi="Arial" w:cs="Arial"/>
        </w:rPr>
        <w:t xml:space="preserve"> </w:t>
      </w:r>
      <w:r w:rsidR="000A3137">
        <w:rPr>
          <w:rFonts w:ascii="Arial" w:hAnsi="Arial" w:cs="Arial"/>
        </w:rPr>
        <w:t>semester</w:t>
      </w:r>
      <w:r w:rsidRPr="00F14007">
        <w:rPr>
          <w:rFonts w:ascii="Arial" w:hAnsi="Arial" w:cs="Arial"/>
        </w:rPr>
        <w:t>.</w:t>
      </w:r>
    </w:p>
    <w:p w:rsidR="00F14007" w:rsidRPr="00F14007" w:rsidRDefault="00F14007" w:rsidP="00F14007">
      <w:pPr>
        <w:pStyle w:val="Heading4"/>
        <w:ind w:left="864" w:hanging="864"/>
        <w:rPr>
          <w:rFonts w:ascii="Arial" w:eastAsia="Times New Roman" w:hAnsi="Arial" w:cs="Arial"/>
          <w:bCs w:val="0"/>
          <w:i w:val="0"/>
          <w:iCs w:val="0"/>
          <w:color w:val="auto"/>
        </w:rPr>
      </w:pPr>
      <w:r w:rsidRPr="00F14007">
        <w:rPr>
          <w:rFonts w:ascii="Arial" w:eastAsia="Times New Roman" w:hAnsi="Arial" w:cs="Arial"/>
          <w:bCs w:val="0"/>
          <w:i w:val="0"/>
          <w:iCs w:val="0"/>
          <w:color w:val="auto"/>
        </w:rPr>
        <w:t>Plan:</w:t>
      </w:r>
    </w:p>
    <w:p w:rsidR="00F14007" w:rsidRPr="00F14007" w:rsidRDefault="000A3137" w:rsidP="00F14007">
      <w:pPr>
        <w:pStyle w:val="ListParagraph"/>
        <w:numPr>
          <w:ilvl w:val="0"/>
          <w:numId w:val="28"/>
        </w:numPr>
        <w:rPr>
          <w:rFonts w:ascii="Arial" w:eastAsia="Times New Roman" w:hAnsi="Arial" w:cs="Arial"/>
          <w:sz w:val="24"/>
          <w:szCs w:val="24"/>
          <w:lang w:val="en-US"/>
        </w:rPr>
      </w:pPr>
      <w:r>
        <w:rPr>
          <w:rFonts w:ascii="Arial" w:eastAsia="Times New Roman" w:hAnsi="Arial" w:cs="Arial"/>
          <w:sz w:val="24"/>
          <w:szCs w:val="24"/>
          <w:lang w:val="en-US"/>
        </w:rPr>
        <w:t xml:space="preserve">Week 1 – 2: Create all necessary components for database </w:t>
      </w:r>
      <w:r w:rsidR="00011755">
        <w:rPr>
          <w:rFonts w:ascii="Arial" w:eastAsia="Times New Roman" w:hAnsi="Arial" w:cs="Arial"/>
          <w:sz w:val="24"/>
          <w:szCs w:val="24"/>
          <w:lang w:val="en-US"/>
        </w:rPr>
        <w:t>(all team members)</w:t>
      </w:r>
    </w:p>
    <w:p w:rsidR="00F14007" w:rsidRPr="00F14007" w:rsidRDefault="00F14007" w:rsidP="00F14007">
      <w:pPr>
        <w:pStyle w:val="ListParagraph"/>
        <w:numPr>
          <w:ilvl w:val="0"/>
          <w:numId w:val="28"/>
        </w:numPr>
        <w:rPr>
          <w:rFonts w:ascii="Arial" w:eastAsia="Times New Roman" w:hAnsi="Arial" w:cs="Arial"/>
          <w:sz w:val="24"/>
          <w:szCs w:val="24"/>
          <w:lang w:val="en-US"/>
        </w:rPr>
      </w:pPr>
      <w:r w:rsidRPr="00F14007">
        <w:rPr>
          <w:rFonts w:ascii="Arial" w:eastAsia="Times New Roman" w:hAnsi="Arial" w:cs="Arial"/>
          <w:sz w:val="24"/>
          <w:szCs w:val="24"/>
          <w:lang w:val="en-US"/>
        </w:rPr>
        <w:t xml:space="preserve">Week 3 – </w:t>
      </w:r>
      <w:r w:rsidR="000A3137">
        <w:rPr>
          <w:rFonts w:ascii="Arial" w:eastAsia="Times New Roman" w:hAnsi="Arial" w:cs="Arial"/>
          <w:sz w:val="24"/>
          <w:szCs w:val="24"/>
          <w:lang w:val="en-US"/>
        </w:rPr>
        <w:t>5</w:t>
      </w:r>
      <w:r w:rsidRPr="00F14007">
        <w:rPr>
          <w:rFonts w:ascii="Arial" w:eastAsia="Times New Roman" w:hAnsi="Arial" w:cs="Arial"/>
          <w:sz w:val="24"/>
          <w:szCs w:val="24"/>
          <w:lang w:val="en-US"/>
        </w:rPr>
        <w:t xml:space="preserve">: </w:t>
      </w:r>
      <w:r w:rsidR="000A3137">
        <w:rPr>
          <w:rFonts w:ascii="Arial" w:eastAsia="Times New Roman" w:hAnsi="Arial" w:cs="Arial"/>
          <w:sz w:val="24"/>
          <w:szCs w:val="24"/>
          <w:lang w:val="en-US"/>
        </w:rPr>
        <w:t>Create Home Page (all team), and implement all functionalities for Team Page (</w:t>
      </w:r>
      <w:r w:rsidR="000A3137">
        <w:rPr>
          <w:rFonts w:ascii="Arial" w:eastAsia="Times New Roman" w:hAnsi="Arial" w:cs="Arial"/>
          <w:sz w:val="24"/>
          <w:szCs w:val="24"/>
        </w:rPr>
        <w:t xml:space="preserve">Anastasia </w:t>
      </w:r>
      <w:proofErr w:type="spellStart"/>
      <w:r w:rsidR="000A3137">
        <w:rPr>
          <w:rFonts w:ascii="Arial" w:eastAsia="Times New Roman" w:hAnsi="Arial" w:cs="Arial"/>
          <w:sz w:val="24"/>
          <w:szCs w:val="24"/>
        </w:rPr>
        <w:t>Semionova</w:t>
      </w:r>
      <w:proofErr w:type="spellEnd"/>
      <w:r w:rsidR="000A3137">
        <w:rPr>
          <w:rFonts w:ascii="Arial" w:eastAsia="Times New Roman" w:hAnsi="Arial" w:cs="Arial"/>
          <w:sz w:val="24"/>
          <w:szCs w:val="24"/>
        </w:rPr>
        <w:t xml:space="preserve"> and  </w:t>
      </w:r>
      <w:r w:rsidR="000A3137" w:rsidRPr="00F14007">
        <w:rPr>
          <w:rFonts w:ascii="Arial" w:eastAsia="Times New Roman" w:hAnsi="Arial" w:cs="Arial"/>
          <w:sz w:val="24"/>
          <w:szCs w:val="24"/>
        </w:rPr>
        <w:t xml:space="preserve">Matthew </w:t>
      </w:r>
      <w:proofErr w:type="spellStart"/>
      <w:r w:rsidR="000A3137" w:rsidRPr="00F14007">
        <w:rPr>
          <w:rFonts w:ascii="Arial" w:eastAsia="Times New Roman" w:hAnsi="Arial" w:cs="Arial"/>
          <w:sz w:val="24"/>
          <w:szCs w:val="24"/>
        </w:rPr>
        <w:t>Schranz</w:t>
      </w:r>
      <w:proofErr w:type="spellEnd"/>
      <w:r w:rsidR="000A3137">
        <w:rPr>
          <w:rFonts w:ascii="Arial" w:eastAsia="Times New Roman" w:hAnsi="Arial" w:cs="Arial"/>
          <w:sz w:val="24"/>
          <w:szCs w:val="24"/>
        </w:rPr>
        <w:t>)</w:t>
      </w:r>
      <w:r w:rsidR="000A3137">
        <w:rPr>
          <w:rFonts w:ascii="Arial" w:eastAsia="Times New Roman" w:hAnsi="Arial" w:cs="Arial"/>
          <w:sz w:val="24"/>
          <w:szCs w:val="24"/>
          <w:lang w:val="en-US"/>
        </w:rPr>
        <w:t xml:space="preserve"> and Company Page (</w:t>
      </w:r>
      <w:r w:rsidR="000A3137" w:rsidRPr="00F14007">
        <w:rPr>
          <w:rFonts w:ascii="Arial" w:eastAsia="Times New Roman" w:hAnsi="Arial" w:cs="Arial"/>
          <w:sz w:val="24"/>
          <w:szCs w:val="24"/>
        </w:rPr>
        <w:t>Bryan Cohen</w:t>
      </w:r>
      <w:r w:rsidR="000A3137">
        <w:rPr>
          <w:rFonts w:ascii="Arial" w:eastAsia="Times New Roman" w:hAnsi="Arial" w:cs="Arial"/>
          <w:sz w:val="24"/>
          <w:szCs w:val="24"/>
        </w:rPr>
        <w:t xml:space="preserve">, </w:t>
      </w:r>
      <w:proofErr w:type="spellStart"/>
      <w:r w:rsidR="000A3137" w:rsidRPr="00F14007">
        <w:rPr>
          <w:rFonts w:ascii="Arial" w:eastAsia="Times New Roman" w:hAnsi="Arial" w:cs="Arial"/>
          <w:sz w:val="24"/>
          <w:szCs w:val="24"/>
        </w:rPr>
        <w:t>Edouard</w:t>
      </w:r>
      <w:proofErr w:type="spellEnd"/>
      <w:r w:rsidR="000A3137" w:rsidRPr="00F14007">
        <w:rPr>
          <w:rFonts w:ascii="Arial" w:eastAsia="Times New Roman" w:hAnsi="Arial" w:cs="Arial"/>
          <w:sz w:val="24"/>
          <w:szCs w:val="24"/>
        </w:rPr>
        <w:t xml:space="preserve"> </w:t>
      </w:r>
      <w:proofErr w:type="spellStart"/>
      <w:r w:rsidR="000A3137" w:rsidRPr="00F14007">
        <w:rPr>
          <w:rFonts w:ascii="Arial" w:eastAsia="Times New Roman" w:hAnsi="Arial" w:cs="Arial"/>
          <w:sz w:val="24"/>
          <w:szCs w:val="24"/>
        </w:rPr>
        <w:t>Davlatian</w:t>
      </w:r>
      <w:proofErr w:type="spellEnd"/>
      <w:r w:rsidR="000A3137">
        <w:rPr>
          <w:rFonts w:ascii="Arial" w:eastAsia="Times New Roman" w:hAnsi="Arial" w:cs="Arial"/>
          <w:sz w:val="24"/>
          <w:szCs w:val="24"/>
        </w:rPr>
        <w:t>)</w:t>
      </w:r>
    </w:p>
    <w:p w:rsidR="00F14007" w:rsidRPr="000A3137" w:rsidRDefault="00F14007" w:rsidP="000A3137">
      <w:pPr>
        <w:pStyle w:val="ListParagraph"/>
        <w:numPr>
          <w:ilvl w:val="0"/>
          <w:numId w:val="28"/>
        </w:numPr>
        <w:rPr>
          <w:rFonts w:ascii="Arial" w:eastAsia="Times New Roman" w:hAnsi="Arial" w:cs="Arial"/>
          <w:sz w:val="24"/>
          <w:szCs w:val="24"/>
          <w:lang w:val="en-US"/>
        </w:rPr>
      </w:pPr>
      <w:r w:rsidRPr="00F14007">
        <w:rPr>
          <w:rFonts w:ascii="Arial" w:eastAsia="Times New Roman" w:hAnsi="Arial" w:cs="Arial"/>
          <w:sz w:val="24"/>
          <w:szCs w:val="24"/>
          <w:lang w:val="en-US"/>
        </w:rPr>
        <w:t xml:space="preserve">Week </w:t>
      </w:r>
      <w:r w:rsidR="000A3137">
        <w:rPr>
          <w:rFonts w:ascii="Arial" w:eastAsia="Times New Roman" w:hAnsi="Arial" w:cs="Arial"/>
          <w:sz w:val="24"/>
          <w:szCs w:val="24"/>
          <w:lang w:val="en-US"/>
        </w:rPr>
        <w:t>6</w:t>
      </w:r>
      <w:r w:rsidRPr="00F14007">
        <w:rPr>
          <w:rFonts w:ascii="Arial" w:eastAsia="Times New Roman" w:hAnsi="Arial" w:cs="Arial"/>
          <w:sz w:val="24"/>
          <w:szCs w:val="24"/>
          <w:lang w:val="en-US"/>
        </w:rPr>
        <w:t xml:space="preserve">– </w:t>
      </w:r>
      <w:r w:rsidR="000A3137">
        <w:rPr>
          <w:rFonts w:ascii="Arial" w:eastAsia="Times New Roman" w:hAnsi="Arial" w:cs="Arial"/>
          <w:sz w:val="24"/>
          <w:szCs w:val="24"/>
          <w:lang w:val="en-US"/>
        </w:rPr>
        <w:t>9</w:t>
      </w:r>
      <w:r w:rsidRPr="00F14007">
        <w:rPr>
          <w:rFonts w:ascii="Arial" w:eastAsia="Times New Roman" w:hAnsi="Arial" w:cs="Arial"/>
          <w:sz w:val="24"/>
          <w:szCs w:val="24"/>
          <w:lang w:val="en-US"/>
        </w:rPr>
        <w:t xml:space="preserve">: </w:t>
      </w:r>
      <w:r w:rsidR="000A3137">
        <w:rPr>
          <w:rFonts w:ascii="Arial" w:eastAsia="Times New Roman" w:hAnsi="Arial" w:cs="Arial"/>
          <w:sz w:val="24"/>
          <w:szCs w:val="24"/>
          <w:lang w:val="en-US"/>
        </w:rPr>
        <w:t>Implement all functionalities for Instructor Page</w:t>
      </w:r>
      <w:r w:rsidR="000A3137" w:rsidRPr="000A3137">
        <w:rPr>
          <w:rFonts w:ascii="Arial" w:eastAsia="Times New Roman" w:hAnsi="Arial" w:cs="Arial"/>
          <w:sz w:val="24"/>
          <w:szCs w:val="24"/>
          <w:lang w:val="en-US"/>
        </w:rPr>
        <w:t xml:space="preserve"> </w:t>
      </w:r>
      <w:proofErr w:type="spellStart"/>
      <w:r w:rsidR="000A3137">
        <w:rPr>
          <w:rFonts w:ascii="Arial" w:eastAsia="Times New Roman" w:hAnsi="Arial" w:cs="Arial"/>
          <w:sz w:val="24"/>
          <w:szCs w:val="24"/>
          <w:lang w:val="en-US"/>
        </w:rPr>
        <w:t>Page</w:t>
      </w:r>
      <w:proofErr w:type="spellEnd"/>
      <w:r w:rsidR="000A3137">
        <w:rPr>
          <w:rFonts w:ascii="Arial" w:eastAsia="Times New Roman" w:hAnsi="Arial" w:cs="Arial"/>
          <w:sz w:val="24"/>
          <w:szCs w:val="24"/>
          <w:lang w:val="en-US"/>
        </w:rPr>
        <w:t xml:space="preserve"> (</w:t>
      </w:r>
      <w:r w:rsidR="000A3137" w:rsidRPr="00F14007">
        <w:rPr>
          <w:rFonts w:ascii="Arial" w:eastAsia="Times New Roman" w:hAnsi="Arial" w:cs="Arial"/>
          <w:sz w:val="24"/>
          <w:szCs w:val="24"/>
        </w:rPr>
        <w:t>Bryan Cohen</w:t>
      </w:r>
      <w:r w:rsidR="000A3137">
        <w:rPr>
          <w:rFonts w:ascii="Arial" w:eastAsia="Times New Roman" w:hAnsi="Arial" w:cs="Arial"/>
          <w:sz w:val="24"/>
          <w:szCs w:val="24"/>
        </w:rPr>
        <w:t xml:space="preserve">, </w:t>
      </w:r>
      <w:proofErr w:type="spellStart"/>
      <w:r w:rsidR="000A3137" w:rsidRPr="00F14007">
        <w:rPr>
          <w:rFonts w:ascii="Arial" w:eastAsia="Times New Roman" w:hAnsi="Arial" w:cs="Arial"/>
          <w:sz w:val="24"/>
          <w:szCs w:val="24"/>
        </w:rPr>
        <w:t>Edouard</w:t>
      </w:r>
      <w:proofErr w:type="spellEnd"/>
      <w:r w:rsidR="000A3137" w:rsidRPr="00F14007">
        <w:rPr>
          <w:rFonts w:ascii="Arial" w:eastAsia="Times New Roman" w:hAnsi="Arial" w:cs="Arial"/>
          <w:sz w:val="24"/>
          <w:szCs w:val="24"/>
        </w:rPr>
        <w:t xml:space="preserve"> </w:t>
      </w:r>
      <w:proofErr w:type="spellStart"/>
      <w:r w:rsidR="000A3137" w:rsidRPr="00F14007">
        <w:rPr>
          <w:rFonts w:ascii="Arial" w:eastAsia="Times New Roman" w:hAnsi="Arial" w:cs="Arial"/>
          <w:sz w:val="24"/>
          <w:szCs w:val="24"/>
        </w:rPr>
        <w:t>Davlatian</w:t>
      </w:r>
      <w:proofErr w:type="spellEnd"/>
      <w:r w:rsidR="000A3137">
        <w:rPr>
          <w:rFonts w:ascii="Arial" w:eastAsia="Times New Roman" w:hAnsi="Arial" w:cs="Arial"/>
          <w:sz w:val="24"/>
          <w:szCs w:val="24"/>
        </w:rPr>
        <w:t xml:space="preserve">), </w:t>
      </w:r>
      <w:r w:rsidR="000A3137" w:rsidRPr="000A3137">
        <w:rPr>
          <w:rFonts w:ascii="Arial" w:eastAsia="Times New Roman" w:hAnsi="Arial" w:cs="Arial"/>
          <w:sz w:val="24"/>
          <w:szCs w:val="24"/>
          <w:lang w:val="en-US"/>
        </w:rPr>
        <w:t xml:space="preserve"> and </w:t>
      </w:r>
      <w:r w:rsidR="00934915">
        <w:rPr>
          <w:rFonts w:ascii="Arial" w:eastAsia="Times New Roman" w:hAnsi="Arial" w:cs="Arial"/>
          <w:sz w:val="24"/>
          <w:szCs w:val="24"/>
          <w:lang w:val="en-US"/>
        </w:rPr>
        <w:t>Supervisor</w:t>
      </w:r>
      <w:r w:rsidR="000A3137" w:rsidRPr="000A3137">
        <w:rPr>
          <w:rFonts w:ascii="Arial" w:eastAsia="Times New Roman" w:hAnsi="Arial" w:cs="Arial"/>
          <w:sz w:val="24"/>
          <w:szCs w:val="24"/>
          <w:lang w:val="en-US"/>
        </w:rPr>
        <w:t xml:space="preserve"> and Site Administrator pages (</w:t>
      </w:r>
      <w:r w:rsidR="000A3137" w:rsidRPr="000A3137">
        <w:rPr>
          <w:rFonts w:ascii="Arial" w:eastAsia="Times New Roman" w:hAnsi="Arial" w:cs="Arial"/>
          <w:sz w:val="24"/>
          <w:szCs w:val="24"/>
        </w:rPr>
        <w:t xml:space="preserve">Anastasia </w:t>
      </w:r>
      <w:proofErr w:type="spellStart"/>
      <w:r w:rsidR="000A3137" w:rsidRPr="000A3137">
        <w:rPr>
          <w:rFonts w:ascii="Arial" w:eastAsia="Times New Roman" w:hAnsi="Arial" w:cs="Arial"/>
          <w:sz w:val="24"/>
          <w:szCs w:val="24"/>
        </w:rPr>
        <w:t>Semionova</w:t>
      </w:r>
      <w:proofErr w:type="spellEnd"/>
      <w:r w:rsidR="000A3137" w:rsidRPr="000A3137">
        <w:rPr>
          <w:rFonts w:ascii="Arial" w:eastAsia="Times New Roman" w:hAnsi="Arial" w:cs="Arial"/>
          <w:sz w:val="24"/>
          <w:szCs w:val="24"/>
        </w:rPr>
        <w:t xml:space="preserve"> and  Matthew </w:t>
      </w:r>
      <w:proofErr w:type="spellStart"/>
      <w:r w:rsidR="000A3137" w:rsidRPr="000A3137">
        <w:rPr>
          <w:rFonts w:ascii="Arial" w:eastAsia="Times New Roman" w:hAnsi="Arial" w:cs="Arial"/>
          <w:sz w:val="24"/>
          <w:szCs w:val="24"/>
        </w:rPr>
        <w:t>Schranz</w:t>
      </w:r>
      <w:proofErr w:type="spellEnd"/>
      <w:r w:rsidR="000A3137" w:rsidRPr="000A3137">
        <w:rPr>
          <w:rFonts w:ascii="Arial" w:eastAsia="Times New Roman" w:hAnsi="Arial" w:cs="Arial"/>
          <w:sz w:val="24"/>
          <w:szCs w:val="24"/>
        </w:rPr>
        <w:t>)</w:t>
      </w:r>
    </w:p>
    <w:p w:rsidR="00F14007" w:rsidRPr="00F14007" w:rsidRDefault="00F14007" w:rsidP="00F14007">
      <w:pPr>
        <w:pStyle w:val="ListParagraph"/>
        <w:numPr>
          <w:ilvl w:val="0"/>
          <w:numId w:val="28"/>
        </w:numPr>
        <w:rPr>
          <w:rFonts w:ascii="Arial" w:eastAsia="Times New Roman" w:hAnsi="Arial" w:cs="Arial"/>
          <w:sz w:val="24"/>
          <w:szCs w:val="24"/>
          <w:lang w:val="en-US"/>
        </w:rPr>
      </w:pPr>
      <w:r w:rsidRPr="00F14007">
        <w:rPr>
          <w:rFonts w:ascii="Arial" w:eastAsia="Times New Roman" w:hAnsi="Arial" w:cs="Arial"/>
          <w:sz w:val="24"/>
          <w:szCs w:val="24"/>
          <w:lang w:val="en-US"/>
        </w:rPr>
        <w:t xml:space="preserve">Week </w:t>
      </w:r>
      <w:r w:rsidR="000A3137">
        <w:rPr>
          <w:rFonts w:ascii="Arial" w:eastAsia="Times New Roman" w:hAnsi="Arial" w:cs="Arial"/>
          <w:sz w:val="24"/>
          <w:szCs w:val="24"/>
          <w:lang w:val="en-US"/>
        </w:rPr>
        <w:t>10</w:t>
      </w:r>
      <w:r w:rsidRPr="00F14007">
        <w:rPr>
          <w:rFonts w:ascii="Arial" w:eastAsia="Times New Roman" w:hAnsi="Arial" w:cs="Arial"/>
          <w:sz w:val="24"/>
          <w:szCs w:val="24"/>
          <w:lang w:val="en-US"/>
        </w:rPr>
        <w:t xml:space="preserve"> – 1</w:t>
      </w:r>
      <w:r w:rsidR="000A3137">
        <w:rPr>
          <w:rFonts w:ascii="Arial" w:eastAsia="Times New Roman" w:hAnsi="Arial" w:cs="Arial"/>
          <w:sz w:val="24"/>
          <w:szCs w:val="24"/>
          <w:lang w:val="en-US"/>
        </w:rPr>
        <w:t>3</w:t>
      </w:r>
      <w:r w:rsidRPr="00F14007">
        <w:rPr>
          <w:rFonts w:ascii="Arial" w:eastAsia="Times New Roman" w:hAnsi="Arial" w:cs="Arial"/>
          <w:sz w:val="24"/>
          <w:szCs w:val="24"/>
          <w:lang w:val="en-US"/>
        </w:rPr>
        <w:t xml:space="preserve">: </w:t>
      </w:r>
      <w:r w:rsidR="000A3137">
        <w:rPr>
          <w:rFonts w:ascii="Arial" w:eastAsia="Times New Roman" w:hAnsi="Arial" w:cs="Arial"/>
          <w:sz w:val="24"/>
          <w:szCs w:val="24"/>
          <w:lang w:val="en-US"/>
        </w:rPr>
        <w:t xml:space="preserve">Testing and </w:t>
      </w:r>
      <w:r w:rsidR="000A3137" w:rsidRPr="00F14007">
        <w:rPr>
          <w:rFonts w:ascii="Arial" w:eastAsia="Times New Roman" w:hAnsi="Arial" w:cs="Arial"/>
          <w:sz w:val="24"/>
          <w:szCs w:val="24"/>
          <w:lang w:val="en-US"/>
        </w:rPr>
        <w:t>Performance Tuning</w:t>
      </w:r>
      <w:r w:rsidR="00011755">
        <w:rPr>
          <w:rFonts w:ascii="Arial" w:eastAsia="Times New Roman" w:hAnsi="Arial" w:cs="Arial"/>
          <w:sz w:val="24"/>
          <w:szCs w:val="24"/>
          <w:lang w:val="en-US"/>
        </w:rPr>
        <w:t xml:space="preserve"> (each team member test a page that was created by another team member)</w:t>
      </w:r>
    </w:p>
    <w:p w:rsidR="00F14007" w:rsidRPr="00F14007" w:rsidRDefault="00F14007" w:rsidP="00F14007">
      <w:pPr>
        <w:pStyle w:val="ListParagraph"/>
        <w:numPr>
          <w:ilvl w:val="0"/>
          <w:numId w:val="28"/>
        </w:numPr>
        <w:rPr>
          <w:rFonts w:ascii="Arial" w:eastAsia="Times New Roman" w:hAnsi="Arial" w:cs="Arial"/>
          <w:sz w:val="24"/>
          <w:szCs w:val="24"/>
          <w:lang w:val="en-US"/>
        </w:rPr>
      </w:pPr>
      <w:r w:rsidRPr="00F14007">
        <w:rPr>
          <w:rFonts w:ascii="Arial" w:eastAsia="Times New Roman" w:hAnsi="Arial" w:cs="Arial"/>
          <w:sz w:val="24"/>
          <w:szCs w:val="24"/>
          <w:lang w:val="en-US"/>
        </w:rPr>
        <w:t>Week 14: Closure</w:t>
      </w:r>
    </w:p>
    <w:p w:rsidR="00F14007" w:rsidRDefault="00F14007" w:rsidP="00D048CB">
      <w:pPr>
        <w:jc w:val="both"/>
        <w:rPr>
          <w:sz w:val="20"/>
          <w:lang w:val="en-CA" w:eastAsia="en-CA"/>
        </w:rPr>
      </w:pPr>
    </w:p>
    <w:sectPr w:rsidR="00F14007" w:rsidSect="0080528B">
      <w:headerReference w:type="even" r:id="rId32"/>
      <w:headerReference w:type="default" r:id="rId33"/>
      <w:footerReference w:type="even" r:id="rId34"/>
      <w:footerReference w:type="default" r:id="rId35"/>
      <w:pgSz w:w="12240" w:h="15840" w:orient="landscape"/>
      <w:pgMar w:top="1134" w:right="1440" w:bottom="1134" w:left="426"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7E1F" w:rsidRDefault="00D37E1F" w:rsidP="0080528B">
      <w:r>
        <w:separator/>
      </w:r>
    </w:p>
  </w:endnote>
  <w:endnote w:type="continuationSeparator" w:id="0">
    <w:p w:rsidR="00D37E1F" w:rsidRDefault="00D37E1F" w:rsidP="008052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ヒラギノ角ゴ Pro W3">
    <w:panose1 w:val="02020603050405020304"/>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Times New Roman Bold">
    <w:panose1 w:val="02020803070505020304"/>
    <w:charset w:val="00"/>
    <w:family w:val="roman"/>
    <w:pitch w:val="default"/>
    <w:sig w:usb0="00000000" w:usb1="00000000" w:usb2="00000000" w:usb3="00000000" w:csb0="00000000" w:csb1="00000000"/>
  </w:font>
  <w:font w:name="Times">
    <w:panose1 w:val="02020603050405020304"/>
    <w:charset w:val="00"/>
    <w:family w:val="roman"/>
    <w:pitch w:val="variable"/>
    <w:sig w:usb0="E0002AEF" w:usb1="C0007841" w:usb2="00000009" w:usb3="00000000" w:csb0="000001FF" w:csb1="00000000"/>
  </w:font>
  <w:font w:name="Arial Italic">
    <w:panose1 w:val="020B0604020202090204"/>
    <w:charset w:val="00"/>
    <w:family w:val="roman"/>
    <w:pitch w:val="default"/>
    <w:sig w:usb0="00000000" w:usb1="00000000" w:usb2="00000000" w:usb3="00000000" w:csb0="00000000" w:csb1="00000000"/>
  </w:font>
  <w:font w:name="Times New Roman Italic">
    <w:panose1 w:val="02020503050405090304"/>
    <w:charset w:val="00"/>
    <w:family w:val="roman"/>
    <w:pitch w:val="default"/>
    <w:sig w:usb0="00000000" w:usb1="00000000" w:usb2="00000000" w:usb3="00000000" w:csb0="00000000" w:csb1="00000000"/>
  </w:font>
  <w:font w:name="Times New Roman Bold Italic">
    <w:panose1 w:val="02020703060505090304"/>
    <w:charset w:val="00"/>
    <w:family w:val="roman"/>
    <w:pitch w:val="default"/>
    <w:sig w:usb0="00000000" w:usb1="00000000" w:usb2="00000000" w:usb3="00000000" w:csb0="00000000" w:csb1="00000000"/>
  </w:font>
  <w:font w:name="Tahoma Bold">
    <w:panose1 w:val="020B0804030504040204"/>
    <w:charset w:val="00"/>
    <w:family w:val="roman"/>
    <w:pitch w:val="default"/>
    <w:sig w:usb0="00000000" w:usb1="00000000" w:usb2="00000000" w:usb3="00000000" w:csb0="00000000" w:csb1="00000000"/>
  </w:font>
  <w:font w:name="Lucida Grande">
    <w:altName w:val="Times New Roman"/>
    <w:panose1 w:val="02020603050405020304"/>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FooterA"/>
      <w:jc w:val="right"/>
      <w:rPr>
        <w:rFonts w:ascii="Times New Roman" w:eastAsia="Times New Roman" w:hAnsi="Times New Roman"/>
        <w:color w:val="auto"/>
        <w:kern w:val="0"/>
        <w:lang w:val="en-CA"/>
      </w:rPr>
    </w:pPr>
    <w:r>
      <w:rPr>
        <w:rFonts w:ascii="Times New Roman" w:hAnsi="Times New Roman"/>
        <w:lang w:val="en-CA"/>
      </w:rPr>
      <w:fldChar w:fldCharType="begin"/>
    </w:r>
    <w:r>
      <w:rPr>
        <w:rFonts w:ascii="Times New Roman" w:hAnsi="Times New Roman"/>
        <w:lang w:val="en-CA"/>
      </w:rPr>
      <w:instrText xml:space="preserve"> PAGE </w:instrText>
    </w:r>
    <w:r>
      <w:rPr>
        <w:rFonts w:ascii="Times New Roman" w:hAnsi="Times New Roman"/>
        <w:lang w:val="en-CA"/>
      </w:rPr>
      <w:fldChar w:fldCharType="separate"/>
    </w:r>
    <w:r>
      <w:rPr>
        <w:rFonts w:ascii="Times New Roman" w:hAnsi="Times New Roman"/>
        <w:noProof/>
        <w:lang w:val="en-CA"/>
      </w:rPr>
      <w:t>2</w:t>
    </w:r>
    <w:r>
      <w:rPr>
        <w:rFonts w:ascii="Times New Roman" w:hAnsi="Times New Roman"/>
        <w:lang w:val="en-C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FooterA"/>
      <w:jc w:val="right"/>
      <w:rPr>
        <w:rFonts w:ascii="Times New Roman" w:eastAsia="Times New Roman" w:hAnsi="Times New Roman"/>
        <w:color w:val="auto"/>
        <w:kern w:val="0"/>
        <w:lang w:val="en-CA"/>
      </w:rPr>
    </w:pPr>
    <w:r>
      <w:rPr>
        <w:rFonts w:ascii="Times New Roman" w:hAnsi="Times New Roman"/>
        <w:lang w:val="en-CA"/>
      </w:rPr>
      <w:fldChar w:fldCharType="begin"/>
    </w:r>
    <w:r>
      <w:rPr>
        <w:rFonts w:ascii="Times New Roman" w:hAnsi="Times New Roman"/>
        <w:lang w:val="en-CA"/>
      </w:rPr>
      <w:instrText xml:space="preserve"> PAGE </w:instrText>
    </w:r>
    <w:r>
      <w:rPr>
        <w:rFonts w:ascii="Times New Roman" w:hAnsi="Times New Roman"/>
        <w:lang w:val="en-CA"/>
      </w:rPr>
      <w:fldChar w:fldCharType="separate"/>
    </w:r>
    <w:r w:rsidR="0076540E">
      <w:rPr>
        <w:rFonts w:ascii="Times New Roman" w:hAnsi="Times New Roman"/>
        <w:noProof/>
        <w:lang w:val="en-CA"/>
      </w:rPr>
      <w:t>21</w:t>
    </w:r>
    <w:r>
      <w:rPr>
        <w:rFonts w:ascii="Times New Roman" w:hAnsi="Times New Roman"/>
        <w:lang w:val="en-CA"/>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FooterA"/>
      <w:jc w:val="right"/>
      <w:rPr>
        <w:rFonts w:ascii="Times New Roman" w:eastAsia="Times New Roman" w:hAnsi="Times New Roman"/>
        <w:color w:val="auto"/>
        <w:kern w:val="0"/>
        <w:lang w:val="en-CA"/>
      </w:rPr>
    </w:pPr>
    <w:r>
      <w:rPr>
        <w:rFonts w:ascii="Times New Roman" w:hAnsi="Times New Roman"/>
        <w:lang w:val="en-CA"/>
      </w:rPr>
      <w:fldChar w:fldCharType="begin"/>
    </w:r>
    <w:r>
      <w:rPr>
        <w:rFonts w:ascii="Times New Roman" w:hAnsi="Times New Roman"/>
        <w:lang w:val="en-CA"/>
      </w:rPr>
      <w:instrText xml:space="preserve"> PAGE </w:instrText>
    </w:r>
    <w:r>
      <w:rPr>
        <w:rFonts w:ascii="Times New Roman" w:hAnsi="Times New Roman"/>
        <w:lang w:val="en-CA"/>
      </w:rPr>
      <w:fldChar w:fldCharType="separate"/>
    </w:r>
    <w:r>
      <w:rPr>
        <w:rFonts w:ascii="Times New Roman" w:hAnsi="Times New Roman"/>
        <w:noProof/>
        <w:lang w:val="en-CA"/>
      </w:rPr>
      <w:t>62</w:t>
    </w:r>
    <w:r>
      <w:rPr>
        <w:rFonts w:ascii="Times New Roman" w:hAnsi="Times New Roman"/>
        <w:lang w:val="en-CA"/>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FooterA"/>
      <w:jc w:val="right"/>
      <w:rPr>
        <w:rFonts w:ascii="Times New Roman" w:eastAsia="Times New Roman" w:hAnsi="Times New Roman"/>
        <w:color w:val="auto"/>
        <w:kern w:val="0"/>
        <w:lang w:val="en-CA"/>
      </w:rPr>
    </w:pPr>
    <w:r>
      <w:rPr>
        <w:rFonts w:ascii="Times New Roman" w:hAnsi="Times New Roman"/>
        <w:lang w:val="en-CA"/>
      </w:rPr>
      <w:fldChar w:fldCharType="begin"/>
    </w:r>
    <w:r>
      <w:rPr>
        <w:rFonts w:ascii="Times New Roman" w:hAnsi="Times New Roman"/>
        <w:lang w:val="en-CA"/>
      </w:rPr>
      <w:instrText xml:space="preserve"> PAGE </w:instrText>
    </w:r>
    <w:r>
      <w:rPr>
        <w:rFonts w:ascii="Times New Roman" w:hAnsi="Times New Roman"/>
        <w:lang w:val="en-CA"/>
      </w:rPr>
      <w:fldChar w:fldCharType="separate"/>
    </w:r>
    <w:r w:rsidR="00715DDB">
      <w:rPr>
        <w:rFonts w:ascii="Times New Roman" w:hAnsi="Times New Roman"/>
        <w:noProof/>
        <w:lang w:val="en-CA"/>
      </w:rPr>
      <w:t>54</w:t>
    </w:r>
    <w:r>
      <w:rPr>
        <w:rFonts w:ascii="Times New Roman" w:hAnsi="Times New Roman"/>
        <w:lang w:val="en-C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7E1F" w:rsidRDefault="00D37E1F" w:rsidP="0080528B">
      <w:r>
        <w:separator/>
      </w:r>
    </w:p>
  </w:footnote>
  <w:footnote w:type="continuationSeparator" w:id="0">
    <w:p w:rsidR="00D37E1F" w:rsidRDefault="00D37E1F" w:rsidP="008052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FooterA"/>
      <w:rPr>
        <w:rFonts w:ascii="Times New Roman" w:eastAsia="Times New Roman" w:hAnsi="Times New Roman"/>
        <w:color w:val="auto"/>
        <w:kern w:val="0"/>
        <w:lang w:val="en-CA"/>
      </w:rPr>
    </w:pPr>
    <w:r>
      <w:rPr>
        <w:rFonts w:ascii="Arial Italic" w:hAnsi="Arial Italic"/>
        <w:sz w:val="28"/>
      </w:rPr>
      <w:t>Project Gemini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
      <w:pBdr>
        <w:bottom w:val="thickThinSmallGap" w:sz="24" w:space="1" w:color="622423"/>
      </w:pBdr>
      <w:jc w:val="center"/>
      <w:rPr>
        <w:rFonts w:ascii="Cambria" w:hAnsi="Cambria"/>
        <w:sz w:val="32"/>
        <w:szCs w:val="32"/>
      </w:rPr>
    </w:pPr>
    <w:r w:rsidRPr="00EC1B1D">
      <w:rPr>
        <w:rFonts w:ascii="Arial" w:hAnsi="Arial" w:cs="Arial"/>
        <w:i/>
        <w:sz w:val="28"/>
        <w:szCs w:val="28"/>
      </w:rPr>
      <w:t>Project Gemini</w:t>
    </w:r>
  </w:p>
  <w:p w:rsidR="002F2292" w:rsidRDefault="002F2292">
    <w:pPr>
      <w:pStyle w:val="HeaderFooterA"/>
      <w:rPr>
        <w:rFonts w:ascii="Times New Roman" w:eastAsia="Times New Roman" w:hAnsi="Times New Roman"/>
        <w:color w:val="auto"/>
        <w:kern w:val="0"/>
        <w:lang w:val="en-CA"/>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Default"/>
      <w:rPr>
        <w:rFonts w:eastAsia="Times New Roman"/>
        <w:color w:val="auto"/>
        <w:sz w:val="20"/>
        <w:lang w:val="en-CA"/>
      </w:rPr>
    </w:pPr>
    <w:r>
      <w:rPr>
        <w:rFonts w:ascii="Arial Italic" w:hAnsi="Arial Italic"/>
        <w:sz w:val="28"/>
      </w:rPr>
      <w:t>Project Gemini</w:t>
    </w:r>
  </w:p>
  <w:p w:rsidR="002F2292" w:rsidRDefault="002F229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FooterA"/>
      <w:rPr>
        <w:rFonts w:ascii="Times New Roman" w:eastAsia="Times New Roman" w:hAnsi="Times New Roman"/>
        <w:color w:val="auto"/>
        <w:kern w:val="0"/>
        <w:lang w:val="en-CA"/>
      </w:rPr>
    </w:pPr>
    <w:r>
      <w:rPr>
        <w:rFonts w:ascii="Arial Italic" w:hAnsi="Arial Italic"/>
        <w:sz w:val="28"/>
      </w:rPr>
      <w:t>Project Gemini</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92" w:rsidRDefault="002F2292">
    <w:pPr>
      <w:pStyle w:val="Header"/>
      <w:pBdr>
        <w:bottom w:val="thickThinSmallGap" w:sz="24" w:space="1" w:color="622423"/>
      </w:pBdr>
      <w:jc w:val="center"/>
      <w:rPr>
        <w:rFonts w:ascii="Cambria" w:hAnsi="Cambria"/>
        <w:sz w:val="32"/>
        <w:szCs w:val="32"/>
      </w:rPr>
    </w:pPr>
    <w:r w:rsidRPr="00EC1B1D">
      <w:rPr>
        <w:rFonts w:ascii="Arial" w:hAnsi="Arial" w:cs="Arial"/>
        <w:i/>
        <w:sz w:val="28"/>
        <w:szCs w:val="28"/>
        <w:lang w:val="en-CA"/>
      </w:rPr>
      <w:t>Project Gemini</w:t>
    </w:r>
  </w:p>
  <w:p w:rsidR="002F2292" w:rsidRDefault="002F2292">
    <w:pPr>
      <w:pStyle w:val="HeaderFooterA"/>
      <w:rPr>
        <w:rFonts w:ascii="Times New Roman" w:eastAsia="Times New Roman" w:hAnsi="Times New Roman"/>
        <w:color w:val="auto"/>
        <w:kern w:val="0"/>
        <w:lang w:val="en-C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lvlText w:val="%1."/>
      <w:lvlJc w:val="left"/>
      <w:pPr>
        <w:tabs>
          <w:tab w:val="num" w:pos="142"/>
        </w:tabs>
        <w:ind w:left="142" w:firstLine="0"/>
      </w:pPr>
      <w:rPr>
        <w:rFonts w:hint="default"/>
        <w:color w:val="000000"/>
        <w:position w:val="0"/>
        <w:sz w:val="24"/>
        <w:vertAlign w:val="baseline"/>
      </w:rPr>
    </w:lvl>
    <w:lvl w:ilvl="1">
      <w:start w:val="1"/>
      <w:numFmt w:val="lowerLetter"/>
      <w:suff w:val="nothing"/>
      <w:lvlText w:val="%2."/>
      <w:lvlJc w:val="left"/>
      <w:pPr>
        <w:ind w:left="0" w:firstLine="620"/>
      </w:pPr>
      <w:rPr>
        <w:rFonts w:hint="default"/>
        <w:color w:val="000000"/>
        <w:position w:val="0"/>
        <w:sz w:val="24"/>
        <w:vertAlign w:val="baseline"/>
      </w:rPr>
    </w:lvl>
    <w:lvl w:ilvl="2">
      <w:start w:val="1"/>
      <w:numFmt w:val="lowerRoman"/>
      <w:suff w:val="nothing"/>
      <w:lvlText w:val="%3."/>
      <w:lvlJc w:val="left"/>
      <w:pPr>
        <w:ind w:left="0" w:firstLine="980"/>
      </w:pPr>
      <w:rPr>
        <w:rFonts w:hint="default"/>
        <w:color w:val="000000"/>
        <w:position w:val="0"/>
        <w:sz w:val="24"/>
        <w:vertAlign w:val="baseline"/>
      </w:rPr>
    </w:lvl>
    <w:lvl w:ilvl="3">
      <w:start w:val="1"/>
      <w:numFmt w:val="decimal"/>
      <w:isLgl/>
      <w:suff w:val="nothing"/>
      <w:lvlText w:val="%4."/>
      <w:lvlJc w:val="left"/>
      <w:pPr>
        <w:ind w:left="0" w:firstLine="1340"/>
      </w:pPr>
      <w:rPr>
        <w:rFonts w:hint="default"/>
        <w:color w:val="000000"/>
        <w:position w:val="0"/>
        <w:sz w:val="24"/>
        <w:vertAlign w:val="baseline"/>
      </w:rPr>
    </w:lvl>
    <w:lvl w:ilvl="4">
      <w:start w:val="1"/>
      <w:numFmt w:val="lowerLetter"/>
      <w:suff w:val="nothing"/>
      <w:lvlText w:val="%5."/>
      <w:lvlJc w:val="left"/>
      <w:pPr>
        <w:ind w:left="0" w:firstLine="1700"/>
      </w:pPr>
      <w:rPr>
        <w:rFonts w:hint="default"/>
        <w:color w:val="000000"/>
        <w:position w:val="0"/>
        <w:sz w:val="24"/>
        <w:vertAlign w:val="baseline"/>
      </w:rPr>
    </w:lvl>
    <w:lvl w:ilvl="5">
      <w:start w:val="1"/>
      <w:numFmt w:val="lowerRoman"/>
      <w:suff w:val="nothing"/>
      <w:lvlText w:val="%6."/>
      <w:lvlJc w:val="left"/>
      <w:pPr>
        <w:ind w:left="0" w:firstLine="2060"/>
      </w:pPr>
      <w:rPr>
        <w:rFonts w:hint="default"/>
        <w:color w:val="000000"/>
        <w:position w:val="0"/>
        <w:sz w:val="24"/>
        <w:vertAlign w:val="baseline"/>
      </w:rPr>
    </w:lvl>
    <w:lvl w:ilvl="6">
      <w:start w:val="1"/>
      <w:numFmt w:val="decimal"/>
      <w:isLgl/>
      <w:suff w:val="nothing"/>
      <w:lvlText w:val="%7."/>
      <w:lvlJc w:val="left"/>
      <w:pPr>
        <w:ind w:left="0" w:firstLine="2420"/>
      </w:pPr>
      <w:rPr>
        <w:rFonts w:hint="default"/>
        <w:color w:val="000000"/>
        <w:position w:val="0"/>
        <w:sz w:val="24"/>
        <w:vertAlign w:val="baseline"/>
      </w:rPr>
    </w:lvl>
    <w:lvl w:ilvl="7">
      <w:start w:val="1"/>
      <w:numFmt w:val="lowerLetter"/>
      <w:suff w:val="nothing"/>
      <w:lvlText w:val="%8."/>
      <w:lvlJc w:val="left"/>
      <w:pPr>
        <w:ind w:left="0" w:firstLine="2780"/>
      </w:pPr>
      <w:rPr>
        <w:rFonts w:hint="default"/>
        <w:color w:val="000000"/>
        <w:position w:val="0"/>
        <w:sz w:val="24"/>
        <w:vertAlign w:val="baseline"/>
      </w:rPr>
    </w:lvl>
    <w:lvl w:ilvl="8">
      <w:start w:val="1"/>
      <w:numFmt w:val="lowerRoman"/>
      <w:suff w:val="nothing"/>
      <w:lvlText w:val="%9."/>
      <w:lvlJc w:val="left"/>
      <w:pPr>
        <w:ind w:left="0" w:firstLine="3140"/>
      </w:pPr>
      <w:rPr>
        <w:rFonts w:hint="default"/>
        <w:color w:val="000000"/>
        <w:position w:val="0"/>
        <w:sz w:val="24"/>
        <w:vertAlign w:val="baseline"/>
      </w:rPr>
    </w:lvl>
  </w:abstractNum>
  <w:abstractNum w:abstractNumId="1">
    <w:nsid w:val="00000002"/>
    <w:multiLevelType w:val="multilevel"/>
    <w:tmpl w:val="894EE874"/>
    <w:lvl w:ilvl="0">
      <w:start w:val="2"/>
      <w:numFmt w:val="decimal"/>
      <w:isLgl/>
      <w:lvlText w:val="%1."/>
      <w:lvlJc w:val="left"/>
      <w:pPr>
        <w:tabs>
          <w:tab w:val="num" w:pos="0"/>
        </w:tabs>
        <w:ind w:left="0" w:firstLine="0"/>
      </w:pPr>
      <w:rPr>
        <w:rFonts w:hint="default"/>
        <w:color w:val="000000"/>
        <w:position w:val="0"/>
        <w:sz w:val="24"/>
        <w:vertAlign w:val="baseline"/>
      </w:rPr>
    </w:lvl>
    <w:lvl w:ilvl="1">
      <w:start w:val="1"/>
      <w:numFmt w:val="lowerLetter"/>
      <w:suff w:val="nothing"/>
      <w:lvlText w:val="%2."/>
      <w:lvlJc w:val="left"/>
      <w:pPr>
        <w:ind w:left="-142" w:firstLine="620"/>
      </w:pPr>
      <w:rPr>
        <w:rFonts w:hint="default"/>
        <w:color w:val="000000"/>
        <w:position w:val="0"/>
        <w:sz w:val="24"/>
        <w:vertAlign w:val="baseline"/>
      </w:rPr>
    </w:lvl>
    <w:lvl w:ilvl="2">
      <w:start w:val="1"/>
      <w:numFmt w:val="lowerRoman"/>
      <w:suff w:val="nothing"/>
      <w:lvlText w:val="%3."/>
      <w:lvlJc w:val="left"/>
      <w:pPr>
        <w:ind w:left="-142" w:firstLine="980"/>
      </w:pPr>
      <w:rPr>
        <w:rFonts w:hint="default"/>
        <w:color w:val="000000"/>
        <w:position w:val="0"/>
        <w:sz w:val="24"/>
        <w:vertAlign w:val="baseline"/>
      </w:rPr>
    </w:lvl>
    <w:lvl w:ilvl="3">
      <w:start w:val="1"/>
      <w:numFmt w:val="decimal"/>
      <w:isLgl/>
      <w:suff w:val="nothing"/>
      <w:lvlText w:val="%4."/>
      <w:lvlJc w:val="left"/>
      <w:pPr>
        <w:ind w:left="-142" w:firstLine="1340"/>
      </w:pPr>
      <w:rPr>
        <w:rFonts w:hint="default"/>
        <w:color w:val="000000"/>
        <w:position w:val="0"/>
        <w:sz w:val="24"/>
        <w:vertAlign w:val="baseline"/>
      </w:rPr>
    </w:lvl>
    <w:lvl w:ilvl="4">
      <w:start w:val="1"/>
      <w:numFmt w:val="lowerLetter"/>
      <w:suff w:val="nothing"/>
      <w:lvlText w:val="%5."/>
      <w:lvlJc w:val="left"/>
      <w:pPr>
        <w:ind w:left="-142" w:firstLine="1700"/>
      </w:pPr>
      <w:rPr>
        <w:rFonts w:hint="default"/>
        <w:color w:val="000000"/>
        <w:position w:val="0"/>
        <w:sz w:val="24"/>
        <w:vertAlign w:val="baseline"/>
      </w:rPr>
    </w:lvl>
    <w:lvl w:ilvl="5">
      <w:start w:val="1"/>
      <w:numFmt w:val="lowerRoman"/>
      <w:suff w:val="nothing"/>
      <w:lvlText w:val="%6."/>
      <w:lvlJc w:val="left"/>
      <w:pPr>
        <w:ind w:left="-142" w:firstLine="2060"/>
      </w:pPr>
      <w:rPr>
        <w:rFonts w:hint="default"/>
        <w:color w:val="000000"/>
        <w:position w:val="0"/>
        <w:sz w:val="24"/>
        <w:vertAlign w:val="baseline"/>
      </w:rPr>
    </w:lvl>
    <w:lvl w:ilvl="6">
      <w:start w:val="1"/>
      <w:numFmt w:val="decimal"/>
      <w:isLgl/>
      <w:suff w:val="nothing"/>
      <w:lvlText w:val="%7."/>
      <w:lvlJc w:val="left"/>
      <w:pPr>
        <w:ind w:left="-142" w:firstLine="2420"/>
      </w:pPr>
      <w:rPr>
        <w:rFonts w:hint="default"/>
        <w:color w:val="000000"/>
        <w:position w:val="0"/>
        <w:sz w:val="24"/>
        <w:vertAlign w:val="baseline"/>
      </w:rPr>
    </w:lvl>
    <w:lvl w:ilvl="7">
      <w:start w:val="1"/>
      <w:numFmt w:val="lowerLetter"/>
      <w:suff w:val="nothing"/>
      <w:lvlText w:val="%8."/>
      <w:lvlJc w:val="left"/>
      <w:pPr>
        <w:ind w:left="-142" w:firstLine="2780"/>
      </w:pPr>
      <w:rPr>
        <w:rFonts w:hint="default"/>
        <w:color w:val="000000"/>
        <w:position w:val="0"/>
        <w:sz w:val="24"/>
        <w:vertAlign w:val="baseline"/>
      </w:rPr>
    </w:lvl>
    <w:lvl w:ilvl="8">
      <w:start w:val="1"/>
      <w:numFmt w:val="lowerRoman"/>
      <w:suff w:val="nothing"/>
      <w:lvlText w:val="%9."/>
      <w:lvlJc w:val="left"/>
      <w:pPr>
        <w:ind w:left="-142" w:firstLine="3140"/>
      </w:pPr>
      <w:rPr>
        <w:rFonts w:hint="default"/>
        <w:color w:val="000000"/>
        <w:position w:val="0"/>
        <w:sz w:val="24"/>
        <w:vertAlign w:val="baseline"/>
      </w:rPr>
    </w:lvl>
  </w:abstractNum>
  <w:abstractNum w:abstractNumId="2">
    <w:nsid w:val="00000003"/>
    <w:multiLevelType w:val="multilevel"/>
    <w:tmpl w:val="894EE875"/>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3">
    <w:nsid w:val="00000004"/>
    <w:multiLevelType w:val="multilevel"/>
    <w:tmpl w:val="894EE876"/>
    <w:lvl w:ilvl="0">
      <w:start w:val="3"/>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4">
    <w:nsid w:val="00000005"/>
    <w:multiLevelType w:val="multilevel"/>
    <w:tmpl w:val="894EE877"/>
    <w:lvl w:ilvl="0">
      <w:start w:val="3"/>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5">
    <w:nsid w:val="00000006"/>
    <w:multiLevelType w:val="multilevel"/>
    <w:tmpl w:val="894EE878"/>
    <w:lvl w:ilvl="0">
      <w:start w:val="3"/>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6">
    <w:nsid w:val="00000007"/>
    <w:multiLevelType w:val="multilevel"/>
    <w:tmpl w:val="894EE879"/>
    <w:lvl w:ilvl="0">
      <w:start w:val="3"/>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7">
    <w:nsid w:val="00000008"/>
    <w:multiLevelType w:val="multilevel"/>
    <w:tmpl w:val="894EE87A"/>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8">
    <w:nsid w:val="00000009"/>
    <w:multiLevelType w:val="multilevel"/>
    <w:tmpl w:val="894EE87B"/>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9">
    <w:nsid w:val="0000000A"/>
    <w:multiLevelType w:val="multilevel"/>
    <w:tmpl w:val="894EE87C"/>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0">
    <w:nsid w:val="0000000B"/>
    <w:multiLevelType w:val="multilevel"/>
    <w:tmpl w:val="894EE87D"/>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1">
    <w:nsid w:val="0000000C"/>
    <w:multiLevelType w:val="multilevel"/>
    <w:tmpl w:val="894EE87E"/>
    <w:lvl w:ilvl="0">
      <w:start w:val="4"/>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2">
    <w:nsid w:val="0000000D"/>
    <w:multiLevelType w:val="multilevel"/>
    <w:tmpl w:val="894EE87F"/>
    <w:lvl w:ilvl="0">
      <w:start w:val="3"/>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3">
    <w:nsid w:val="0000000E"/>
    <w:multiLevelType w:val="multilevel"/>
    <w:tmpl w:val="894EE880"/>
    <w:lvl w:ilvl="0">
      <w:start w:val="6"/>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4">
    <w:nsid w:val="00F973E0"/>
    <w:multiLevelType w:val="hybridMultilevel"/>
    <w:tmpl w:val="1D8001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51E5AD1"/>
    <w:multiLevelType w:val="hybridMultilevel"/>
    <w:tmpl w:val="8842BD42"/>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6">
    <w:nsid w:val="18E716EF"/>
    <w:multiLevelType w:val="hybridMultilevel"/>
    <w:tmpl w:val="A9C0C4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1AFE3B32"/>
    <w:multiLevelType w:val="hybridMultilevel"/>
    <w:tmpl w:val="78D06A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1C546C24"/>
    <w:multiLevelType w:val="hybridMultilevel"/>
    <w:tmpl w:val="2EA2636A"/>
    <w:lvl w:ilvl="0" w:tplc="244865FE">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19">
    <w:nsid w:val="29DF18D9"/>
    <w:multiLevelType w:val="hybridMultilevel"/>
    <w:tmpl w:val="C73AA278"/>
    <w:lvl w:ilvl="0" w:tplc="6B006C58">
      <w:start w:val="1"/>
      <w:numFmt w:val="decimal"/>
      <w:lvlText w:val="%1."/>
      <w:lvlJc w:val="left"/>
      <w:pPr>
        <w:ind w:left="218" w:hanging="360"/>
      </w:pPr>
      <w:rPr>
        <w:rFonts w:ascii="Arial" w:eastAsia="ヒラギノ角ゴ Pro W3" w:hAnsi="Arial" w:cs="Arial"/>
        <w:b/>
        <w:color w:val="000000"/>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20">
    <w:nsid w:val="2D666115"/>
    <w:multiLevelType w:val="hybridMultilevel"/>
    <w:tmpl w:val="69EE3F00"/>
    <w:lvl w:ilvl="0" w:tplc="1009000F">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1">
    <w:nsid w:val="45E10070"/>
    <w:multiLevelType w:val="hybridMultilevel"/>
    <w:tmpl w:val="7AEC571A"/>
    <w:lvl w:ilvl="0" w:tplc="1F36BA3E">
      <w:start w:val="5"/>
      <w:numFmt w:val="decimal"/>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22">
    <w:nsid w:val="4A235E93"/>
    <w:multiLevelType w:val="multilevel"/>
    <w:tmpl w:val="CA40973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B083FDB"/>
    <w:multiLevelType w:val="hybridMultilevel"/>
    <w:tmpl w:val="AAB20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E306FF"/>
    <w:multiLevelType w:val="hybridMultilevel"/>
    <w:tmpl w:val="2E48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8256FB"/>
    <w:multiLevelType w:val="hybridMultilevel"/>
    <w:tmpl w:val="3788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271E5D"/>
    <w:multiLevelType w:val="hybridMultilevel"/>
    <w:tmpl w:val="228A929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1764A16"/>
    <w:multiLevelType w:val="hybridMultilevel"/>
    <w:tmpl w:val="627A4B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393519B"/>
    <w:multiLevelType w:val="hybridMultilevel"/>
    <w:tmpl w:val="821CD958"/>
    <w:lvl w:ilvl="0" w:tplc="7E529E3A">
      <w:start w:val="1"/>
      <w:numFmt w:val="decimal"/>
      <w:lvlText w:val="%1."/>
      <w:lvlJc w:val="left"/>
      <w:pPr>
        <w:ind w:left="578" w:hanging="360"/>
      </w:pPr>
      <w:rPr>
        <w:rFonts w:eastAsia="ヒラギノ角ゴ Pro W3" w:hint="default"/>
        <w:color w:val="000000"/>
      </w:rPr>
    </w:lvl>
    <w:lvl w:ilvl="1" w:tplc="10090019" w:tentative="1">
      <w:start w:val="1"/>
      <w:numFmt w:val="lowerLetter"/>
      <w:lvlText w:val="%2."/>
      <w:lvlJc w:val="left"/>
      <w:pPr>
        <w:ind w:left="1298" w:hanging="360"/>
      </w:pPr>
    </w:lvl>
    <w:lvl w:ilvl="2" w:tplc="1009001B" w:tentative="1">
      <w:start w:val="1"/>
      <w:numFmt w:val="lowerRoman"/>
      <w:lvlText w:val="%3."/>
      <w:lvlJc w:val="right"/>
      <w:pPr>
        <w:ind w:left="2018" w:hanging="180"/>
      </w:pPr>
    </w:lvl>
    <w:lvl w:ilvl="3" w:tplc="1009000F" w:tentative="1">
      <w:start w:val="1"/>
      <w:numFmt w:val="decimal"/>
      <w:lvlText w:val="%4."/>
      <w:lvlJc w:val="left"/>
      <w:pPr>
        <w:ind w:left="2738" w:hanging="360"/>
      </w:pPr>
    </w:lvl>
    <w:lvl w:ilvl="4" w:tplc="10090019" w:tentative="1">
      <w:start w:val="1"/>
      <w:numFmt w:val="lowerLetter"/>
      <w:lvlText w:val="%5."/>
      <w:lvlJc w:val="left"/>
      <w:pPr>
        <w:ind w:left="3458" w:hanging="360"/>
      </w:pPr>
    </w:lvl>
    <w:lvl w:ilvl="5" w:tplc="1009001B" w:tentative="1">
      <w:start w:val="1"/>
      <w:numFmt w:val="lowerRoman"/>
      <w:lvlText w:val="%6."/>
      <w:lvlJc w:val="right"/>
      <w:pPr>
        <w:ind w:left="4178" w:hanging="180"/>
      </w:pPr>
    </w:lvl>
    <w:lvl w:ilvl="6" w:tplc="1009000F" w:tentative="1">
      <w:start w:val="1"/>
      <w:numFmt w:val="decimal"/>
      <w:lvlText w:val="%7."/>
      <w:lvlJc w:val="left"/>
      <w:pPr>
        <w:ind w:left="4898" w:hanging="360"/>
      </w:pPr>
    </w:lvl>
    <w:lvl w:ilvl="7" w:tplc="10090019" w:tentative="1">
      <w:start w:val="1"/>
      <w:numFmt w:val="lowerLetter"/>
      <w:lvlText w:val="%8."/>
      <w:lvlJc w:val="left"/>
      <w:pPr>
        <w:ind w:left="5618" w:hanging="360"/>
      </w:pPr>
    </w:lvl>
    <w:lvl w:ilvl="8" w:tplc="1009001B" w:tentative="1">
      <w:start w:val="1"/>
      <w:numFmt w:val="lowerRoman"/>
      <w:lvlText w:val="%9."/>
      <w:lvlJc w:val="right"/>
      <w:pPr>
        <w:ind w:left="6338" w:hanging="180"/>
      </w:pPr>
    </w:lvl>
  </w:abstractNum>
  <w:abstractNum w:abstractNumId="29">
    <w:nsid w:val="6482093A"/>
    <w:multiLevelType w:val="multilevel"/>
    <w:tmpl w:val="3E0A89B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A82283B"/>
    <w:multiLevelType w:val="hybridMultilevel"/>
    <w:tmpl w:val="D85CDF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B3B471F"/>
    <w:multiLevelType w:val="hybridMultilevel"/>
    <w:tmpl w:val="975C0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8"/>
  </w:num>
  <w:num w:numId="16">
    <w:abstractNumId w:val="30"/>
  </w:num>
  <w:num w:numId="17">
    <w:abstractNumId w:val="14"/>
  </w:num>
  <w:num w:numId="18">
    <w:abstractNumId w:val="17"/>
  </w:num>
  <w:num w:numId="19">
    <w:abstractNumId w:val="29"/>
  </w:num>
  <w:num w:numId="20">
    <w:abstractNumId w:val="22"/>
  </w:num>
  <w:num w:numId="21">
    <w:abstractNumId w:val="15"/>
  </w:num>
  <w:num w:numId="22">
    <w:abstractNumId w:val="20"/>
  </w:num>
  <w:num w:numId="23">
    <w:abstractNumId w:val="26"/>
  </w:num>
  <w:num w:numId="24">
    <w:abstractNumId w:val="27"/>
  </w:num>
  <w:num w:numId="25">
    <w:abstractNumId w:val="21"/>
  </w:num>
  <w:num w:numId="26">
    <w:abstractNumId w:val="19"/>
  </w:num>
  <w:num w:numId="27">
    <w:abstractNumId w:val="28"/>
  </w:num>
  <w:num w:numId="28">
    <w:abstractNumId w:val="16"/>
  </w:num>
  <w:num w:numId="29">
    <w:abstractNumId w:val="25"/>
  </w:num>
  <w:num w:numId="30">
    <w:abstractNumId w:val="23"/>
  </w:num>
  <w:num w:numId="31">
    <w:abstractNumId w:val="24"/>
  </w:num>
  <w:num w:numId="3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
  <w:rsids>
    <w:rsidRoot w:val="0074514C"/>
    <w:rsid w:val="00010AE9"/>
    <w:rsid w:val="00011755"/>
    <w:rsid w:val="000122DB"/>
    <w:rsid w:val="00027214"/>
    <w:rsid w:val="000A2400"/>
    <w:rsid w:val="000A3137"/>
    <w:rsid w:val="000A3FF0"/>
    <w:rsid w:val="000A7DCF"/>
    <w:rsid w:val="000C3908"/>
    <w:rsid w:val="000D02F6"/>
    <w:rsid w:val="000D1124"/>
    <w:rsid w:val="001147A0"/>
    <w:rsid w:val="001A09C5"/>
    <w:rsid w:val="001B368D"/>
    <w:rsid w:val="001D1837"/>
    <w:rsid w:val="001E7453"/>
    <w:rsid w:val="001F7280"/>
    <w:rsid w:val="001F7DCF"/>
    <w:rsid w:val="00224A74"/>
    <w:rsid w:val="00227D20"/>
    <w:rsid w:val="002464A3"/>
    <w:rsid w:val="002813EE"/>
    <w:rsid w:val="002930AF"/>
    <w:rsid w:val="002A6A67"/>
    <w:rsid w:val="002C0D73"/>
    <w:rsid w:val="002C13D8"/>
    <w:rsid w:val="002D725D"/>
    <w:rsid w:val="002E4BDF"/>
    <w:rsid w:val="002F18FC"/>
    <w:rsid w:val="002F20DA"/>
    <w:rsid w:val="002F2292"/>
    <w:rsid w:val="00301A32"/>
    <w:rsid w:val="003702B1"/>
    <w:rsid w:val="00381767"/>
    <w:rsid w:val="003A2F5F"/>
    <w:rsid w:val="003A7E8F"/>
    <w:rsid w:val="003F0ED6"/>
    <w:rsid w:val="004502A9"/>
    <w:rsid w:val="00477EA3"/>
    <w:rsid w:val="00494B1F"/>
    <w:rsid w:val="004A517A"/>
    <w:rsid w:val="004B0E98"/>
    <w:rsid w:val="004E29F2"/>
    <w:rsid w:val="004F038C"/>
    <w:rsid w:val="004F25AC"/>
    <w:rsid w:val="00537163"/>
    <w:rsid w:val="005804C0"/>
    <w:rsid w:val="00597217"/>
    <w:rsid w:val="005C72E8"/>
    <w:rsid w:val="00607E3F"/>
    <w:rsid w:val="0063156A"/>
    <w:rsid w:val="00631DDB"/>
    <w:rsid w:val="006361B3"/>
    <w:rsid w:val="0064308B"/>
    <w:rsid w:val="006621C6"/>
    <w:rsid w:val="006631F2"/>
    <w:rsid w:val="00666F1A"/>
    <w:rsid w:val="00691C91"/>
    <w:rsid w:val="006A0E04"/>
    <w:rsid w:val="006A21F5"/>
    <w:rsid w:val="006A5EC5"/>
    <w:rsid w:val="00707B32"/>
    <w:rsid w:val="00715DDB"/>
    <w:rsid w:val="00720208"/>
    <w:rsid w:val="0074514C"/>
    <w:rsid w:val="007568C3"/>
    <w:rsid w:val="0076540E"/>
    <w:rsid w:val="00776DD6"/>
    <w:rsid w:val="007851CD"/>
    <w:rsid w:val="007C1C9F"/>
    <w:rsid w:val="0080528B"/>
    <w:rsid w:val="00820EEC"/>
    <w:rsid w:val="008311E9"/>
    <w:rsid w:val="00857C98"/>
    <w:rsid w:val="008C0AEC"/>
    <w:rsid w:val="008E1C7C"/>
    <w:rsid w:val="00900A3A"/>
    <w:rsid w:val="00934915"/>
    <w:rsid w:val="0095163F"/>
    <w:rsid w:val="0095500B"/>
    <w:rsid w:val="00960E12"/>
    <w:rsid w:val="00962E5D"/>
    <w:rsid w:val="00966C30"/>
    <w:rsid w:val="00983425"/>
    <w:rsid w:val="009C45A8"/>
    <w:rsid w:val="00A122C7"/>
    <w:rsid w:val="00A467E4"/>
    <w:rsid w:val="00A666E3"/>
    <w:rsid w:val="00AA2691"/>
    <w:rsid w:val="00AB2963"/>
    <w:rsid w:val="00AE1DD0"/>
    <w:rsid w:val="00AF65C5"/>
    <w:rsid w:val="00B13B3E"/>
    <w:rsid w:val="00B329F4"/>
    <w:rsid w:val="00B36364"/>
    <w:rsid w:val="00B42317"/>
    <w:rsid w:val="00B72A02"/>
    <w:rsid w:val="00B834C5"/>
    <w:rsid w:val="00BB6F88"/>
    <w:rsid w:val="00C054D5"/>
    <w:rsid w:val="00C35787"/>
    <w:rsid w:val="00C419EB"/>
    <w:rsid w:val="00C779B3"/>
    <w:rsid w:val="00CE0CE0"/>
    <w:rsid w:val="00D048CB"/>
    <w:rsid w:val="00D27719"/>
    <w:rsid w:val="00D27B2F"/>
    <w:rsid w:val="00D37E1F"/>
    <w:rsid w:val="00D83173"/>
    <w:rsid w:val="00DD0897"/>
    <w:rsid w:val="00E17E02"/>
    <w:rsid w:val="00E35DBA"/>
    <w:rsid w:val="00E422D0"/>
    <w:rsid w:val="00EA2A2F"/>
    <w:rsid w:val="00EA4834"/>
    <w:rsid w:val="00EA78AD"/>
    <w:rsid w:val="00EA7B2E"/>
    <w:rsid w:val="00EC1B1D"/>
    <w:rsid w:val="00ED03A6"/>
    <w:rsid w:val="00ED51DB"/>
    <w:rsid w:val="00F06075"/>
    <w:rsid w:val="00F13FC7"/>
    <w:rsid w:val="00F14007"/>
    <w:rsid w:val="00F15423"/>
    <w:rsid w:val="00F20F87"/>
    <w:rsid w:val="00F33113"/>
    <w:rsid w:val="00FA4287"/>
    <w:rsid w:val="00FB5924"/>
    <w:rsid w:val="00FC608A"/>
    <w:rsid w:val="00FF07F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95500B"/>
    <w:rPr>
      <w:sz w:val="24"/>
      <w:szCs w:val="24"/>
      <w:lang w:val="en-US" w:eastAsia="en-US"/>
    </w:rPr>
  </w:style>
  <w:style w:type="paragraph" w:styleId="Heading1">
    <w:name w:val="heading 1"/>
    <w:basedOn w:val="Normal"/>
    <w:next w:val="Normal"/>
    <w:link w:val="Heading1Char"/>
    <w:qFormat/>
    <w:locked/>
    <w:rsid w:val="0074514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locked/>
    <w:rsid w:val="00F1400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F1400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F1400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514C"/>
    <w:rPr>
      <w:rFonts w:ascii="Cambria" w:eastAsia="Times New Roman" w:hAnsi="Cambria" w:cs="Times New Roman"/>
      <w:b/>
      <w:bCs/>
      <w:kern w:val="32"/>
      <w:sz w:val="32"/>
      <w:szCs w:val="32"/>
      <w:lang w:val="en-US" w:eastAsia="en-US"/>
    </w:rPr>
  </w:style>
  <w:style w:type="paragraph" w:customStyle="1" w:styleId="HeaderFooterA">
    <w:name w:val="Header &amp; Footer A"/>
    <w:rsid w:val="0095500B"/>
    <w:rPr>
      <w:rFonts w:ascii="Helvetica" w:eastAsia="ヒラギノ角ゴ Pro W3" w:hAnsi="Helvetica"/>
      <w:color w:val="000000"/>
      <w:kern w:val="1"/>
      <w:lang w:val="en-US"/>
    </w:rPr>
  </w:style>
  <w:style w:type="paragraph" w:customStyle="1" w:styleId="Default">
    <w:name w:val="Default"/>
    <w:rsid w:val="0095500B"/>
    <w:pPr>
      <w:suppressAutoHyphens/>
    </w:pPr>
    <w:rPr>
      <w:rFonts w:eastAsia="ヒラギノ角ゴ Pro W3"/>
      <w:color w:val="000000"/>
      <w:sz w:val="24"/>
      <w:lang w:val="en-US"/>
    </w:rPr>
  </w:style>
  <w:style w:type="paragraph" w:customStyle="1" w:styleId="BodyA">
    <w:name w:val="Body A"/>
    <w:rsid w:val="0095500B"/>
    <w:rPr>
      <w:rFonts w:ascii="Helvetica" w:eastAsia="ヒラギノ角ゴ Pro W3" w:hAnsi="Helvetica"/>
      <w:color w:val="000000"/>
      <w:kern w:val="1"/>
      <w:sz w:val="24"/>
      <w:lang w:val="en-US"/>
    </w:rPr>
  </w:style>
  <w:style w:type="paragraph" w:customStyle="1" w:styleId="Heading2A">
    <w:name w:val="Heading 2 A"/>
    <w:next w:val="BodyB"/>
    <w:rsid w:val="0095500B"/>
    <w:pPr>
      <w:keepNext/>
      <w:outlineLvl w:val="1"/>
    </w:pPr>
    <w:rPr>
      <w:rFonts w:ascii="Helvetica" w:eastAsia="ヒラギノ角ゴ Pro W3" w:hAnsi="Helvetica"/>
      <w:b/>
      <w:color w:val="000000"/>
      <w:sz w:val="24"/>
      <w:lang w:val="en-US"/>
    </w:rPr>
  </w:style>
  <w:style w:type="paragraph" w:customStyle="1" w:styleId="BodyB">
    <w:name w:val="Body B"/>
    <w:rsid w:val="0095500B"/>
    <w:rPr>
      <w:rFonts w:ascii="Helvetica" w:eastAsia="ヒラギノ角ゴ Pro W3" w:hAnsi="Helvetica"/>
      <w:color w:val="000000"/>
      <w:sz w:val="24"/>
      <w:lang w:val="en-US"/>
    </w:rPr>
  </w:style>
  <w:style w:type="paragraph" w:customStyle="1" w:styleId="FreeForm">
    <w:name w:val="Free Form"/>
    <w:rsid w:val="0095500B"/>
    <w:rPr>
      <w:rFonts w:eastAsia="ヒラギノ角ゴ Pro W3"/>
      <w:color w:val="000000"/>
    </w:rPr>
  </w:style>
  <w:style w:type="paragraph" w:customStyle="1" w:styleId="Heading2AA">
    <w:name w:val="Heading 2 A A"/>
    <w:next w:val="BodyA"/>
    <w:rsid w:val="0095500B"/>
    <w:pPr>
      <w:keepNext/>
      <w:tabs>
        <w:tab w:val="left" w:pos="576"/>
      </w:tabs>
      <w:outlineLvl w:val="1"/>
    </w:pPr>
    <w:rPr>
      <w:rFonts w:ascii="Helvetica" w:eastAsia="ヒラギノ角ゴ Pro W3" w:hAnsi="Helvetica"/>
      <w:b/>
      <w:color w:val="000000"/>
      <w:kern w:val="1"/>
      <w:sz w:val="24"/>
      <w:lang w:val="en-US"/>
    </w:rPr>
  </w:style>
  <w:style w:type="paragraph" w:customStyle="1" w:styleId="FreeFormAA">
    <w:name w:val="Free Form A A"/>
    <w:rsid w:val="0095500B"/>
    <w:rPr>
      <w:rFonts w:ascii="Helvetica" w:eastAsia="ヒラギノ角ゴ Pro W3" w:hAnsi="Helvetica"/>
      <w:color w:val="000000"/>
      <w:kern w:val="1"/>
      <w:sz w:val="24"/>
      <w:lang w:val="en-US"/>
    </w:rPr>
  </w:style>
  <w:style w:type="paragraph" w:customStyle="1" w:styleId="FreeFormA">
    <w:name w:val="Free Form A"/>
    <w:rsid w:val="0095500B"/>
    <w:rPr>
      <w:rFonts w:eastAsia="ヒラギノ角ゴ Pro W3"/>
      <w:color w:val="000000"/>
    </w:rPr>
  </w:style>
  <w:style w:type="paragraph" w:customStyle="1" w:styleId="Heading1AA">
    <w:name w:val="Heading 1 A A"/>
    <w:next w:val="Default"/>
    <w:rsid w:val="0095500B"/>
    <w:pPr>
      <w:keepNext/>
      <w:widowControl w:val="0"/>
      <w:tabs>
        <w:tab w:val="left" w:pos="432"/>
      </w:tabs>
      <w:suppressAutoHyphens/>
      <w:spacing w:before="120" w:after="60" w:line="240" w:lineRule="atLeast"/>
      <w:ind w:left="720" w:hanging="720"/>
      <w:outlineLvl w:val="0"/>
    </w:pPr>
    <w:rPr>
      <w:rFonts w:ascii="Arial Bold" w:eastAsia="ヒラギノ角ゴ Pro W3" w:hAnsi="Arial Bold"/>
      <w:color w:val="000000"/>
      <w:sz w:val="24"/>
      <w:lang w:val="en-US"/>
    </w:rPr>
  </w:style>
  <w:style w:type="paragraph" w:customStyle="1" w:styleId="Heading3AA">
    <w:name w:val="Heading 3 A A"/>
    <w:next w:val="Default"/>
    <w:rsid w:val="00666F1A"/>
    <w:pPr>
      <w:keepNext/>
      <w:widowControl w:val="0"/>
      <w:tabs>
        <w:tab w:val="left" w:pos="720"/>
      </w:tabs>
      <w:suppressAutoHyphens/>
      <w:spacing w:before="120" w:after="60" w:line="240" w:lineRule="atLeast"/>
      <w:ind w:left="720" w:hanging="720"/>
      <w:outlineLvl w:val="2"/>
    </w:pPr>
    <w:rPr>
      <w:rFonts w:ascii="Arial" w:eastAsia="ヒラギノ角ゴ Pro W3" w:hAnsi="Arial"/>
      <w:b/>
      <w:color w:val="000000"/>
      <w:sz w:val="24"/>
      <w:lang w:val="en-US"/>
    </w:rPr>
  </w:style>
  <w:style w:type="table" w:styleId="TableGrid">
    <w:name w:val="Table Grid"/>
    <w:basedOn w:val="TableNormal"/>
    <w:uiPriority w:val="59"/>
    <w:locked/>
    <w:rsid w:val="0080528B"/>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528B"/>
    <w:pPr>
      <w:spacing w:after="200" w:line="276" w:lineRule="auto"/>
      <w:ind w:left="720"/>
      <w:contextualSpacing/>
    </w:pPr>
    <w:rPr>
      <w:rFonts w:ascii="Calibri" w:eastAsia="Calibri" w:hAnsi="Calibri"/>
      <w:sz w:val="22"/>
      <w:szCs w:val="22"/>
      <w:lang w:val="en-CA"/>
    </w:rPr>
  </w:style>
  <w:style w:type="paragraph" w:styleId="TOCHeading">
    <w:name w:val="TOC Heading"/>
    <w:basedOn w:val="Heading1"/>
    <w:next w:val="Normal"/>
    <w:uiPriority w:val="39"/>
    <w:semiHidden/>
    <w:unhideWhenUsed/>
    <w:qFormat/>
    <w:rsid w:val="002C0D73"/>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locked/>
    <w:rsid w:val="002C0D73"/>
  </w:style>
  <w:style w:type="paragraph" w:styleId="TOC2">
    <w:name w:val="toc 2"/>
    <w:basedOn w:val="Normal"/>
    <w:next w:val="Normal"/>
    <w:autoRedefine/>
    <w:uiPriority w:val="39"/>
    <w:locked/>
    <w:rsid w:val="002C0D73"/>
    <w:pPr>
      <w:ind w:left="240"/>
    </w:pPr>
  </w:style>
  <w:style w:type="paragraph" w:styleId="TOC3">
    <w:name w:val="toc 3"/>
    <w:basedOn w:val="Normal"/>
    <w:next w:val="Normal"/>
    <w:autoRedefine/>
    <w:uiPriority w:val="39"/>
    <w:locked/>
    <w:rsid w:val="002C0D73"/>
    <w:pPr>
      <w:ind w:left="480"/>
    </w:pPr>
  </w:style>
  <w:style w:type="character" w:styleId="Hyperlink">
    <w:name w:val="Hyperlink"/>
    <w:basedOn w:val="DefaultParagraphFont"/>
    <w:uiPriority w:val="99"/>
    <w:unhideWhenUsed/>
    <w:locked/>
    <w:rsid w:val="002C0D73"/>
    <w:rPr>
      <w:color w:val="0000FF"/>
      <w:u w:val="single"/>
    </w:rPr>
  </w:style>
  <w:style w:type="character" w:styleId="Emphasis">
    <w:name w:val="Emphasis"/>
    <w:basedOn w:val="DefaultParagraphFont"/>
    <w:qFormat/>
    <w:locked/>
    <w:rsid w:val="009C45A8"/>
    <w:rPr>
      <w:i/>
      <w:iCs/>
    </w:rPr>
  </w:style>
  <w:style w:type="paragraph" w:styleId="Header">
    <w:name w:val="header"/>
    <w:basedOn w:val="Normal"/>
    <w:link w:val="HeaderChar"/>
    <w:uiPriority w:val="99"/>
    <w:unhideWhenUsed/>
    <w:locked/>
    <w:rsid w:val="00C35787"/>
    <w:pPr>
      <w:tabs>
        <w:tab w:val="center" w:pos="4680"/>
        <w:tab w:val="right" w:pos="9360"/>
      </w:tabs>
    </w:pPr>
    <w:rPr>
      <w:rFonts w:ascii="Calibri" w:hAnsi="Calibri"/>
      <w:sz w:val="22"/>
      <w:szCs w:val="22"/>
    </w:rPr>
  </w:style>
  <w:style w:type="character" w:customStyle="1" w:styleId="HeaderChar">
    <w:name w:val="Header Char"/>
    <w:basedOn w:val="DefaultParagraphFont"/>
    <w:link w:val="Header"/>
    <w:uiPriority w:val="99"/>
    <w:rsid w:val="00C35787"/>
    <w:rPr>
      <w:rFonts w:ascii="Calibri" w:eastAsia="Times New Roman" w:hAnsi="Calibri" w:cs="Times New Roman"/>
      <w:sz w:val="22"/>
      <w:szCs w:val="22"/>
      <w:lang w:val="en-US" w:eastAsia="en-US"/>
    </w:rPr>
  </w:style>
  <w:style w:type="paragraph" w:styleId="BalloonText">
    <w:name w:val="Balloon Text"/>
    <w:basedOn w:val="Normal"/>
    <w:link w:val="BalloonTextChar"/>
    <w:locked/>
    <w:rsid w:val="00C35787"/>
    <w:rPr>
      <w:rFonts w:ascii="Tahoma" w:hAnsi="Tahoma" w:cs="Tahoma"/>
      <w:sz w:val="16"/>
      <w:szCs w:val="16"/>
    </w:rPr>
  </w:style>
  <w:style w:type="character" w:customStyle="1" w:styleId="BalloonTextChar">
    <w:name w:val="Balloon Text Char"/>
    <w:basedOn w:val="DefaultParagraphFont"/>
    <w:link w:val="BalloonText"/>
    <w:rsid w:val="00C35787"/>
    <w:rPr>
      <w:rFonts w:ascii="Tahoma" w:hAnsi="Tahoma" w:cs="Tahoma"/>
      <w:sz w:val="16"/>
      <w:szCs w:val="16"/>
      <w:lang w:val="en-US" w:eastAsia="en-US"/>
    </w:rPr>
  </w:style>
  <w:style w:type="paragraph" w:styleId="Footer">
    <w:name w:val="footer"/>
    <w:basedOn w:val="Normal"/>
    <w:link w:val="FooterChar"/>
    <w:locked/>
    <w:rsid w:val="001E7453"/>
    <w:pPr>
      <w:tabs>
        <w:tab w:val="center" w:pos="4680"/>
        <w:tab w:val="right" w:pos="9360"/>
      </w:tabs>
    </w:pPr>
  </w:style>
  <w:style w:type="character" w:customStyle="1" w:styleId="FooterChar">
    <w:name w:val="Footer Char"/>
    <w:basedOn w:val="DefaultParagraphFont"/>
    <w:link w:val="Footer"/>
    <w:rsid w:val="001E7453"/>
    <w:rPr>
      <w:sz w:val="24"/>
      <w:szCs w:val="24"/>
      <w:lang w:val="en-US" w:eastAsia="en-US"/>
    </w:rPr>
  </w:style>
  <w:style w:type="character" w:customStyle="1" w:styleId="Heading2Char">
    <w:name w:val="Heading 2 Char"/>
    <w:basedOn w:val="DefaultParagraphFont"/>
    <w:link w:val="Heading2"/>
    <w:semiHidden/>
    <w:rsid w:val="00F14007"/>
    <w:rPr>
      <w:rFonts w:asciiTheme="majorHAnsi" w:eastAsiaTheme="majorEastAsia" w:hAnsiTheme="majorHAnsi" w:cstheme="majorBidi"/>
      <w:b/>
      <w:bCs/>
      <w:color w:val="4F81BD" w:themeColor="accent1"/>
      <w:sz w:val="26"/>
      <w:szCs w:val="26"/>
      <w:lang w:val="en-US" w:eastAsia="en-US"/>
    </w:rPr>
  </w:style>
  <w:style w:type="character" w:customStyle="1" w:styleId="Heading3Char">
    <w:name w:val="Heading 3 Char"/>
    <w:basedOn w:val="DefaultParagraphFont"/>
    <w:link w:val="Heading3"/>
    <w:semiHidden/>
    <w:rsid w:val="00F14007"/>
    <w:rPr>
      <w:rFonts w:asciiTheme="majorHAnsi" w:eastAsiaTheme="majorEastAsia" w:hAnsiTheme="majorHAnsi" w:cstheme="majorBidi"/>
      <w:b/>
      <w:bCs/>
      <w:color w:val="4F81BD" w:themeColor="accent1"/>
      <w:sz w:val="24"/>
      <w:szCs w:val="24"/>
      <w:lang w:val="en-US" w:eastAsia="en-US"/>
    </w:rPr>
  </w:style>
  <w:style w:type="character" w:customStyle="1" w:styleId="Heading4Char">
    <w:name w:val="Heading 4 Char"/>
    <w:basedOn w:val="DefaultParagraphFont"/>
    <w:link w:val="Heading4"/>
    <w:semiHidden/>
    <w:rsid w:val="00F14007"/>
    <w:rPr>
      <w:rFonts w:asciiTheme="majorHAnsi" w:eastAsiaTheme="majorEastAsia" w:hAnsiTheme="majorHAnsi" w:cstheme="majorBidi"/>
      <w:b/>
      <w:bCs/>
      <w:i/>
      <w:iCs/>
      <w:color w:val="4F81BD" w:themeColor="accent1"/>
      <w:sz w:val="24"/>
      <w:szCs w:val="24"/>
      <w:lang w:val="en-US" w:eastAsia="en-US"/>
    </w:rPr>
  </w:style>
</w:styles>
</file>

<file path=word/webSettings.xml><?xml version="1.0" encoding="utf-8"?>
<w:webSettings xmlns:r="http://schemas.openxmlformats.org/officeDocument/2006/relationships" xmlns:w="http://schemas.openxmlformats.org/wordprocessingml/2006/main">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A274A-72B3-4690-B9F6-0E5D5541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69</Pages>
  <Words>11744</Words>
  <Characters>66941</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Project Gemini</vt:lpstr>
    </vt:vector>
  </TitlesOfParts>
  <Company>Canadian Tire Corporation</Company>
  <LinksUpToDate>false</LinksUpToDate>
  <CharactersWithSpaces>78528</CharactersWithSpaces>
  <SharedDoc>false</SharedDoc>
  <HLinks>
    <vt:vector size="318" baseType="variant">
      <vt:variant>
        <vt:i4>1376309</vt:i4>
      </vt:variant>
      <vt:variant>
        <vt:i4>314</vt:i4>
      </vt:variant>
      <vt:variant>
        <vt:i4>0</vt:i4>
      </vt:variant>
      <vt:variant>
        <vt:i4>5</vt:i4>
      </vt:variant>
      <vt:variant>
        <vt:lpwstr/>
      </vt:variant>
      <vt:variant>
        <vt:lpwstr>_Toc300126452</vt:lpwstr>
      </vt:variant>
      <vt:variant>
        <vt:i4>1376309</vt:i4>
      </vt:variant>
      <vt:variant>
        <vt:i4>308</vt:i4>
      </vt:variant>
      <vt:variant>
        <vt:i4>0</vt:i4>
      </vt:variant>
      <vt:variant>
        <vt:i4>5</vt:i4>
      </vt:variant>
      <vt:variant>
        <vt:lpwstr/>
      </vt:variant>
      <vt:variant>
        <vt:lpwstr>_Toc300126451</vt:lpwstr>
      </vt:variant>
      <vt:variant>
        <vt:i4>1376309</vt:i4>
      </vt:variant>
      <vt:variant>
        <vt:i4>302</vt:i4>
      </vt:variant>
      <vt:variant>
        <vt:i4>0</vt:i4>
      </vt:variant>
      <vt:variant>
        <vt:i4>5</vt:i4>
      </vt:variant>
      <vt:variant>
        <vt:lpwstr/>
      </vt:variant>
      <vt:variant>
        <vt:lpwstr>_Toc300126450</vt:lpwstr>
      </vt:variant>
      <vt:variant>
        <vt:i4>1310773</vt:i4>
      </vt:variant>
      <vt:variant>
        <vt:i4>296</vt:i4>
      </vt:variant>
      <vt:variant>
        <vt:i4>0</vt:i4>
      </vt:variant>
      <vt:variant>
        <vt:i4>5</vt:i4>
      </vt:variant>
      <vt:variant>
        <vt:lpwstr/>
      </vt:variant>
      <vt:variant>
        <vt:lpwstr>_Toc300126449</vt:lpwstr>
      </vt:variant>
      <vt:variant>
        <vt:i4>1310773</vt:i4>
      </vt:variant>
      <vt:variant>
        <vt:i4>290</vt:i4>
      </vt:variant>
      <vt:variant>
        <vt:i4>0</vt:i4>
      </vt:variant>
      <vt:variant>
        <vt:i4>5</vt:i4>
      </vt:variant>
      <vt:variant>
        <vt:lpwstr/>
      </vt:variant>
      <vt:variant>
        <vt:lpwstr>_Toc300126448</vt:lpwstr>
      </vt:variant>
      <vt:variant>
        <vt:i4>1310773</vt:i4>
      </vt:variant>
      <vt:variant>
        <vt:i4>284</vt:i4>
      </vt:variant>
      <vt:variant>
        <vt:i4>0</vt:i4>
      </vt:variant>
      <vt:variant>
        <vt:i4>5</vt:i4>
      </vt:variant>
      <vt:variant>
        <vt:lpwstr/>
      </vt:variant>
      <vt:variant>
        <vt:lpwstr>_Toc300126447</vt:lpwstr>
      </vt:variant>
      <vt:variant>
        <vt:i4>1310773</vt:i4>
      </vt:variant>
      <vt:variant>
        <vt:i4>278</vt:i4>
      </vt:variant>
      <vt:variant>
        <vt:i4>0</vt:i4>
      </vt:variant>
      <vt:variant>
        <vt:i4>5</vt:i4>
      </vt:variant>
      <vt:variant>
        <vt:lpwstr/>
      </vt:variant>
      <vt:variant>
        <vt:lpwstr>_Toc300126446</vt:lpwstr>
      </vt:variant>
      <vt:variant>
        <vt:i4>1310773</vt:i4>
      </vt:variant>
      <vt:variant>
        <vt:i4>272</vt:i4>
      </vt:variant>
      <vt:variant>
        <vt:i4>0</vt:i4>
      </vt:variant>
      <vt:variant>
        <vt:i4>5</vt:i4>
      </vt:variant>
      <vt:variant>
        <vt:lpwstr/>
      </vt:variant>
      <vt:variant>
        <vt:lpwstr>_Toc300126445</vt:lpwstr>
      </vt:variant>
      <vt:variant>
        <vt:i4>1310773</vt:i4>
      </vt:variant>
      <vt:variant>
        <vt:i4>266</vt:i4>
      </vt:variant>
      <vt:variant>
        <vt:i4>0</vt:i4>
      </vt:variant>
      <vt:variant>
        <vt:i4>5</vt:i4>
      </vt:variant>
      <vt:variant>
        <vt:lpwstr/>
      </vt:variant>
      <vt:variant>
        <vt:lpwstr>_Toc300126444</vt:lpwstr>
      </vt:variant>
      <vt:variant>
        <vt:i4>1310773</vt:i4>
      </vt:variant>
      <vt:variant>
        <vt:i4>260</vt:i4>
      </vt:variant>
      <vt:variant>
        <vt:i4>0</vt:i4>
      </vt:variant>
      <vt:variant>
        <vt:i4>5</vt:i4>
      </vt:variant>
      <vt:variant>
        <vt:lpwstr/>
      </vt:variant>
      <vt:variant>
        <vt:lpwstr>_Toc300126443</vt:lpwstr>
      </vt:variant>
      <vt:variant>
        <vt:i4>1310773</vt:i4>
      </vt:variant>
      <vt:variant>
        <vt:i4>254</vt:i4>
      </vt:variant>
      <vt:variant>
        <vt:i4>0</vt:i4>
      </vt:variant>
      <vt:variant>
        <vt:i4>5</vt:i4>
      </vt:variant>
      <vt:variant>
        <vt:lpwstr/>
      </vt:variant>
      <vt:variant>
        <vt:lpwstr>_Toc300126442</vt:lpwstr>
      </vt:variant>
      <vt:variant>
        <vt:i4>1310773</vt:i4>
      </vt:variant>
      <vt:variant>
        <vt:i4>248</vt:i4>
      </vt:variant>
      <vt:variant>
        <vt:i4>0</vt:i4>
      </vt:variant>
      <vt:variant>
        <vt:i4>5</vt:i4>
      </vt:variant>
      <vt:variant>
        <vt:lpwstr/>
      </vt:variant>
      <vt:variant>
        <vt:lpwstr>_Toc300126441</vt:lpwstr>
      </vt:variant>
      <vt:variant>
        <vt:i4>1310773</vt:i4>
      </vt:variant>
      <vt:variant>
        <vt:i4>242</vt:i4>
      </vt:variant>
      <vt:variant>
        <vt:i4>0</vt:i4>
      </vt:variant>
      <vt:variant>
        <vt:i4>5</vt:i4>
      </vt:variant>
      <vt:variant>
        <vt:lpwstr/>
      </vt:variant>
      <vt:variant>
        <vt:lpwstr>_Toc300126440</vt:lpwstr>
      </vt:variant>
      <vt:variant>
        <vt:i4>1245237</vt:i4>
      </vt:variant>
      <vt:variant>
        <vt:i4>236</vt:i4>
      </vt:variant>
      <vt:variant>
        <vt:i4>0</vt:i4>
      </vt:variant>
      <vt:variant>
        <vt:i4>5</vt:i4>
      </vt:variant>
      <vt:variant>
        <vt:lpwstr/>
      </vt:variant>
      <vt:variant>
        <vt:lpwstr>_Toc300126439</vt:lpwstr>
      </vt:variant>
      <vt:variant>
        <vt:i4>1245237</vt:i4>
      </vt:variant>
      <vt:variant>
        <vt:i4>230</vt:i4>
      </vt:variant>
      <vt:variant>
        <vt:i4>0</vt:i4>
      </vt:variant>
      <vt:variant>
        <vt:i4>5</vt:i4>
      </vt:variant>
      <vt:variant>
        <vt:lpwstr/>
      </vt:variant>
      <vt:variant>
        <vt:lpwstr>_Toc300126438</vt:lpwstr>
      </vt:variant>
      <vt:variant>
        <vt:i4>1245237</vt:i4>
      </vt:variant>
      <vt:variant>
        <vt:i4>224</vt:i4>
      </vt:variant>
      <vt:variant>
        <vt:i4>0</vt:i4>
      </vt:variant>
      <vt:variant>
        <vt:i4>5</vt:i4>
      </vt:variant>
      <vt:variant>
        <vt:lpwstr/>
      </vt:variant>
      <vt:variant>
        <vt:lpwstr>_Toc300126437</vt:lpwstr>
      </vt:variant>
      <vt:variant>
        <vt:i4>1245237</vt:i4>
      </vt:variant>
      <vt:variant>
        <vt:i4>218</vt:i4>
      </vt:variant>
      <vt:variant>
        <vt:i4>0</vt:i4>
      </vt:variant>
      <vt:variant>
        <vt:i4>5</vt:i4>
      </vt:variant>
      <vt:variant>
        <vt:lpwstr/>
      </vt:variant>
      <vt:variant>
        <vt:lpwstr>_Toc300126436</vt:lpwstr>
      </vt:variant>
      <vt:variant>
        <vt:i4>1245237</vt:i4>
      </vt:variant>
      <vt:variant>
        <vt:i4>212</vt:i4>
      </vt:variant>
      <vt:variant>
        <vt:i4>0</vt:i4>
      </vt:variant>
      <vt:variant>
        <vt:i4>5</vt:i4>
      </vt:variant>
      <vt:variant>
        <vt:lpwstr/>
      </vt:variant>
      <vt:variant>
        <vt:lpwstr>_Toc300126435</vt:lpwstr>
      </vt:variant>
      <vt:variant>
        <vt:i4>1245237</vt:i4>
      </vt:variant>
      <vt:variant>
        <vt:i4>206</vt:i4>
      </vt:variant>
      <vt:variant>
        <vt:i4>0</vt:i4>
      </vt:variant>
      <vt:variant>
        <vt:i4>5</vt:i4>
      </vt:variant>
      <vt:variant>
        <vt:lpwstr/>
      </vt:variant>
      <vt:variant>
        <vt:lpwstr>_Toc300126434</vt:lpwstr>
      </vt:variant>
      <vt:variant>
        <vt:i4>1245237</vt:i4>
      </vt:variant>
      <vt:variant>
        <vt:i4>200</vt:i4>
      </vt:variant>
      <vt:variant>
        <vt:i4>0</vt:i4>
      </vt:variant>
      <vt:variant>
        <vt:i4>5</vt:i4>
      </vt:variant>
      <vt:variant>
        <vt:lpwstr/>
      </vt:variant>
      <vt:variant>
        <vt:lpwstr>_Toc300126433</vt:lpwstr>
      </vt:variant>
      <vt:variant>
        <vt:i4>1245237</vt:i4>
      </vt:variant>
      <vt:variant>
        <vt:i4>194</vt:i4>
      </vt:variant>
      <vt:variant>
        <vt:i4>0</vt:i4>
      </vt:variant>
      <vt:variant>
        <vt:i4>5</vt:i4>
      </vt:variant>
      <vt:variant>
        <vt:lpwstr/>
      </vt:variant>
      <vt:variant>
        <vt:lpwstr>_Toc300126432</vt:lpwstr>
      </vt:variant>
      <vt:variant>
        <vt:i4>1245237</vt:i4>
      </vt:variant>
      <vt:variant>
        <vt:i4>188</vt:i4>
      </vt:variant>
      <vt:variant>
        <vt:i4>0</vt:i4>
      </vt:variant>
      <vt:variant>
        <vt:i4>5</vt:i4>
      </vt:variant>
      <vt:variant>
        <vt:lpwstr/>
      </vt:variant>
      <vt:variant>
        <vt:lpwstr>_Toc300126431</vt:lpwstr>
      </vt:variant>
      <vt:variant>
        <vt:i4>1245237</vt:i4>
      </vt:variant>
      <vt:variant>
        <vt:i4>182</vt:i4>
      </vt:variant>
      <vt:variant>
        <vt:i4>0</vt:i4>
      </vt:variant>
      <vt:variant>
        <vt:i4>5</vt:i4>
      </vt:variant>
      <vt:variant>
        <vt:lpwstr/>
      </vt:variant>
      <vt:variant>
        <vt:lpwstr>_Toc300126430</vt:lpwstr>
      </vt:variant>
      <vt:variant>
        <vt:i4>1179701</vt:i4>
      </vt:variant>
      <vt:variant>
        <vt:i4>176</vt:i4>
      </vt:variant>
      <vt:variant>
        <vt:i4>0</vt:i4>
      </vt:variant>
      <vt:variant>
        <vt:i4>5</vt:i4>
      </vt:variant>
      <vt:variant>
        <vt:lpwstr/>
      </vt:variant>
      <vt:variant>
        <vt:lpwstr>_Toc300126429</vt:lpwstr>
      </vt:variant>
      <vt:variant>
        <vt:i4>1179701</vt:i4>
      </vt:variant>
      <vt:variant>
        <vt:i4>170</vt:i4>
      </vt:variant>
      <vt:variant>
        <vt:i4>0</vt:i4>
      </vt:variant>
      <vt:variant>
        <vt:i4>5</vt:i4>
      </vt:variant>
      <vt:variant>
        <vt:lpwstr/>
      </vt:variant>
      <vt:variant>
        <vt:lpwstr>_Toc300126428</vt:lpwstr>
      </vt:variant>
      <vt:variant>
        <vt:i4>1179701</vt:i4>
      </vt:variant>
      <vt:variant>
        <vt:i4>164</vt:i4>
      </vt:variant>
      <vt:variant>
        <vt:i4>0</vt:i4>
      </vt:variant>
      <vt:variant>
        <vt:i4>5</vt:i4>
      </vt:variant>
      <vt:variant>
        <vt:lpwstr/>
      </vt:variant>
      <vt:variant>
        <vt:lpwstr>_Toc300126427</vt:lpwstr>
      </vt:variant>
      <vt:variant>
        <vt:i4>1179701</vt:i4>
      </vt:variant>
      <vt:variant>
        <vt:i4>158</vt:i4>
      </vt:variant>
      <vt:variant>
        <vt:i4>0</vt:i4>
      </vt:variant>
      <vt:variant>
        <vt:i4>5</vt:i4>
      </vt:variant>
      <vt:variant>
        <vt:lpwstr/>
      </vt:variant>
      <vt:variant>
        <vt:lpwstr>_Toc300126426</vt:lpwstr>
      </vt:variant>
      <vt:variant>
        <vt:i4>1179701</vt:i4>
      </vt:variant>
      <vt:variant>
        <vt:i4>152</vt:i4>
      </vt:variant>
      <vt:variant>
        <vt:i4>0</vt:i4>
      </vt:variant>
      <vt:variant>
        <vt:i4>5</vt:i4>
      </vt:variant>
      <vt:variant>
        <vt:lpwstr/>
      </vt:variant>
      <vt:variant>
        <vt:lpwstr>_Toc300126425</vt:lpwstr>
      </vt:variant>
      <vt:variant>
        <vt:i4>1179701</vt:i4>
      </vt:variant>
      <vt:variant>
        <vt:i4>146</vt:i4>
      </vt:variant>
      <vt:variant>
        <vt:i4>0</vt:i4>
      </vt:variant>
      <vt:variant>
        <vt:i4>5</vt:i4>
      </vt:variant>
      <vt:variant>
        <vt:lpwstr/>
      </vt:variant>
      <vt:variant>
        <vt:lpwstr>_Toc300126424</vt:lpwstr>
      </vt:variant>
      <vt:variant>
        <vt:i4>1179701</vt:i4>
      </vt:variant>
      <vt:variant>
        <vt:i4>140</vt:i4>
      </vt:variant>
      <vt:variant>
        <vt:i4>0</vt:i4>
      </vt:variant>
      <vt:variant>
        <vt:i4>5</vt:i4>
      </vt:variant>
      <vt:variant>
        <vt:lpwstr/>
      </vt:variant>
      <vt:variant>
        <vt:lpwstr>_Toc300126423</vt:lpwstr>
      </vt:variant>
      <vt:variant>
        <vt:i4>1179701</vt:i4>
      </vt:variant>
      <vt:variant>
        <vt:i4>134</vt:i4>
      </vt:variant>
      <vt:variant>
        <vt:i4>0</vt:i4>
      </vt:variant>
      <vt:variant>
        <vt:i4>5</vt:i4>
      </vt:variant>
      <vt:variant>
        <vt:lpwstr/>
      </vt:variant>
      <vt:variant>
        <vt:lpwstr>_Toc300126422</vt:lpwstr>
      </vt:variant>
      <vt:variant>
        <vt:i4>1179701</vt:i4>
      </vt:variant>
      <vt:variant>
        <vt:i4>128</vt:i4>
      </vt:variant>
      <vt:variant>
        <vt:i4>0</vt:i4>
      </vt:variant>
      <vt:variant>
        <vt:i4>5</vt:i4>
      </vt:variant>
      <vt:variant>
        <vt:lpwstr/>
      </vt:variant>
      <vt:variant>
        <vt:lpwstr>_Toc300126421</vt:lpwstr>
      </vt:variant>
      <vt:variant>
        <vt:i4>1179701</vt:i4>
      </vt:variant>
      <vt:variant>
        <vt:i4>122</vt:i4>
      </vt:variant>
      <vt:variant>
        <vt:i4>0</vt:i4>
      </vt:variant>
      <vt:variant>
        <vt:i4>5</vt:i4>
      </vt:variant>
      <vt:variant>
        <vt:lpwstr/>
      </vt:variant>
      <vt:variant>
        <vt:lpwstr>_Toc300126420</vt:lpwstr>
      </vt:variant>
      <vt:variant>
        <vt:i4>1114165</vt:i4>
      </vt:variant>
      <vt:variant>
        <vt:i4>116</vt:i4>
      </vt:variant>
      <vt:variant>
        <vt:i4>0</vt:i4>
      </vt:variant>
      <vt:variant>
        <vt:i4>5</vt:i4>
      </vt:variant>
      <vt:variant>
        <vt:lpwstr/>
      </vt:variant>
      <vt:variant>
        <vt:lpwstr>_Toc300126419</vt:lpwstr>
      </vt:variant>
      <vt:variant>
        <vt:i4>1114165</vt:i4>
      </vt:variant>
      <vt:variant>
        <vt:i4>110</vt:i4>
      </vt:variant>
      <vt:variant>
        <vt:i4>0</vt:i4>
      </vt:variant>
      <vt:variant>
        <vt:i4>5</vt:i4>
      </vt:variant>
      <vt:variant>
        <vt:lpwstr/>
      </vt:variant>
      <vt:variant>
        <vt:lpwstr>_Toc300126418</vt:lpwstr>
      </vt:variant>
      <vt:variant>
        <vt:i4>1114165</vt:i4>
      </vt:variant>
      <vt:variant>
        <vt:i4>104</vt:i4>
      </vt:variant>
      <vt:variant>
        <vt:i4>0</vt:i4>
      </vt:variant>
      <vt:variant>
        <vt:i4>5</vt:i4>
      </vt:variant>
      <vt:variant>
        <vt:lpwstr/>
      </vt:variant>
      <vt:variant>
        <vt:lpwstr>_Toc300126417</vt:lpwstr>
      </vt:variant>
      <vt:variant>
        <vt:i4>1114165</vt:i4>
      </vt:variant>
      <vt:variant>
        <vt:i4>98</vt:i4>
      </vt:variant>
      <vt:variant>
        <vt:i4>0</vt:i4>
      </vt:variant>
      <vt:variant>
        <vt:i4>5</vt:i4>
      </vt:variant>
      <vt:variant>
        <vt:lpwstr/>
      </vt:variant>
      <vt:variant>
        <vt:lpwstr>_Toc300126416</vt:lpwstr>
      </vt:variant>
      <vt:variant>
        <vt:i4>1114165</vt:i4>
      </vt:variant>
      <vt:variant>
        <vt:i4>92</vt:i4>
      </vt:variant>
      <vt:variant>
        <vt:i4>0</vt:i4>
      </vt:variant>
      <vt:variant>
        <vt:i4>5</vt:i4>
      </vt:variant>
      <vt:variant>
        <vt:lpwstr/>
      </vt:variant>
      <vt:variant>
        <vt:lpwstr>_Toc300126415</vt:lpwstr>
      </vt:variant>
      <vt:variant>
        <vt:i4>1114165</vt:i4>
      </vt:variant>
      <vt:variant>
        <vt:i4>86</vt:i4>
      </vt:variant>
      <vt:variant>
        <vt:i4>0</vt:i4>
      </vt:variant>
      <vt:variant>
        <vt:i4>5</vt:i4>
      </vt:variant>
      <vt:variant>
        <vt:lpwstr/>
      </vt:variant>
      <vt:variant>
        <vt:lpwstr>_Toc300126414</vt:lpwstr>
      </vt:variant>
      <vt:variant>
        <vt:i4>1114165</vt:i4>
      </vt:variant>
      <vt:variant>
        <vt:i4>80</vt:i4>
      </vt:variant>
      <vt:variant>
        <vt:i4>0</vt:i4>
      </vt:variant>
      <vt:variant>
        <vt:i4>5</vt:i4>
      </vt:variant>
      <vt:variant>
        <vt:lpwstr/>
      </vt:variant>
      <vt:variant>
        <vt:lpwstr>_Toc300126413</vt:lpwstr>
      </vt:variant>
      <vt:variant>
        <vt:i4>1114165</vt:i4>
      </vt:variant>
      <vt:variant>
        <vt:i4>74</vt:i4>
      </vt:variant>
      <vt:variant>
        <vt:i4>0</vt:i4>
      </vt:variant>
      <vt:variant>
        <vt:i4>5</vt:i4>
      </vt:variant>
      <vt:variant>
        <vt:lpwstr/>
      </vt:variant>
      <vt:variant>
        <vt:lpwstr>_Toc300126412</vt:lpwstr>
      </vt:variant>
      <vt:variant>
        <vt:i4>1114165</vt:i4>
      </vt:variant>
      <vt:variant>
        <vt:i4>68</vt:i4>
      </vt:variant>
      <vt:variant>
        <vt:i4>0</vt:i4>
      </vt:variant>
      <vt:variant>
        <vt:i4>5</vt:i4>
      </vt:variant>
      <vt:variant>
        <vt:lpwstr/>
      </vt:variant>
      <vt:variant>
        <vt:lpwstr>_Toc300126410</vt:lpwstr>
      </vt:variant>
      <vt:variant>
        <vt:i4>1048629</vt:i4>
      </vt:variant>
      <vt:variant>
        <vt:i4>62</vt:i4>
      </vt:variant>
      <vt:variant>
        <vt:i4>0</vt:i4>
      </vt:variant>
      <vt:variant>
        <vt:i4>5</vt:i4>
      </vt:variant>
      <vt:variant>
        <vt:lpwstr/>
      </vt:variant>
      <vt:variant>
        <vt:lpwstr>_Toc300126409</vt:lpwstr>
      </vt:variant>
      <vt:variant>
        <vt:i4>1048629</vt:i4>
      </vt:variant>
      <vt:variant>
        <vt:i4>56</vt:i4>
      </vt:variant>
      <vt:variant>
        <vt:i4>0</vt:i4>
      </vt:variant>
      <vt:variant>
        <vt:i4>5</vt:i4>
      </vt:variant>
      <vt:variant>
        <vt:lpwstr/>
      </vt:variant>
      <vt:variant>
        <vt:lpwstr>_Toc300126408</vt:lpwstr>
      </vt:variant>
      <vt:variant>
        <vt:i4>1048629</vt:i4>
      </vt:variant>
      <vt:variant>
        <vt:i4>50</vt:i4>
      </vt:variant>
      <vt:variant>
        <vt:i4>0</vt:i4>
      </vt:variant>
      <vt:variant>
        <vt:i4>5</vt:i4>
      </vt:variant>
      <vt:variant>
        <vt:lpwstr/>
      </vt:variant>
      <vt:variant>
        <vt:lpwstr>_Toc300126406</vt:lpwstr>
      </vt:variant>
      <vt:variant>
        <vt:i4>1048629</vt:i4>
      </vt:variant>
      <vt:variant>
        <vt:i4>44</vt:i4>
      </vt:variant>
      <vt:variant>
        <vt:i4>0</vt:i4>
      </vt:variant>
      <vt:variant>
        <vt:i4>5</vt:i4>
      </vt:variant>
      <vt:variant>
        <vt:lpwstr/>
      </vt:variant>
      <vt:variant>
        <vt:lpwstr>_Toc300126405</vt:lpwstr>
      </vt:variant>
      <vt:variant>
        <vt:i4>1048629</vt:i4>
      </vt:variant>
      <vt:variant>
        <vt:i4>38</vt:i4>
      </vt:variant>
      <vt:variant>
        <vt:i4>0</vt:i4>
      </vt:variant>
      <vt:variant>
        <vt:i4>5</vt:i4>
      </vt:variant>
      <vt:variant>
        <vt:lpwstr/>
      </vt:variant>
      <vt:variant>
        <vt:lpwstr>_Toc300126404</vt:lpwstr>
      </vt:variant>
      <vt:variant>
        <vt:i4>1048629</vt:i4>
      </vt:variant>
      <vt:variant>
        <vt:i4>32</vt:i4>
      </vt:variant>
      <vt:variant>
        <vt:i4>0</vt:i4>
      </vt:variant>
      <vt:variant>
        <vt:i4>5</vt:i4>
      </vt:variant>
      <vt:variant>
        <vt:lpwstr/>
      </vt:variant>
      <vt:variant>
        <vt:lpwstr>_Toc300126403</vt:lpwstr>
      </vt:variant>
      <vt:variant>
        <vt:i4>1048629</vt:i4>
      </vt:variant>
      <vt:variant>
        <vt:i4>26</vt:i4>
      </vt:variant>
      <vt:variant>
        <vt:i4>0</vt:i4>
      </vt:variant>
      <vt:variant>
        <vt:i4>5</vt:i4>
      </vt:variant>
      <vt:variant>
        <vt:lpwstr/>
      </vt:variant>
      <vt:variant>
        <vt:lpwstr>_Toc300126402</vt:lpwstr>
      </vt:variant>
      <vt:variant>
        <vt:i4>1048629</vt:i4>
      </vt:variant>
      <vt:variant>
        <vt:i4>20</vt:i4>
      </vt:variant>
      <vt:variant>
        <vt:i4>0</vt:i4>
      </vt:variant>
      <vt:variant>
        <vt:i4>5</vt:i4>
      </vt:variant>
      <vt:variant>
        <vt:lpwstr/>
      </vt:variant>
      <vt:variant>
        <vt:lpwstr>_Toc300126401</vt:lpwstr>
      </vt:variant>
      <vt:variant>
        <vt:i4>1048629</vt:i4>
      </vt:variant>
      <vt:variant>
        <vt:i4>14</vt:i4>
      </vt:variant>
      <vt:variant>
        <vt:i4>0</vt:i4>
      </vt:variant>
      <vt:variant>
        <vt:i4>5</vt:i4>
      </vt:variant>
      <vt:variant>
        <vt:lpwstr/>
      </vt:variant>
      <vt:variant>
        <vt:lpwstr>_Toc300126400</vt:lpwstr>
      </vt:variant>
      <vt:variant>
        <vt:i4>1638450</vt:i4>
      </vt:variant>
      <vt:variant>
        <vt:i4>8</vt:i4>
      </vt:variant>
      <vt:variant>
        <vt:i4>0</vt:i4>
      </vt:variant>
      <vt:variant>
        <vt:i4>5</vt:i4>
      </vt:variant>
      <vt:variant>
        <vt:lpwstr/>
      </vt:variant>
      <vt:variant>
        <vt:lpwstr>_Toc300126399</vt:lpwstr>
      </vt:variant>
      <vt:variant>
        <vt:i4>1638450</vt:i4>
      </vt:variant>
      <vt:variant>
        <vt:i4>2</vt:i4>
      </vt:variant>
      <vt:variant>
        <vt:i4>0</vt:i4>
      </vt:variant>
      <vt:variant>
        <vt:i4>5</vt:i4>
      </vt:variant>
      <vt:variant>
        <vt:lpwstr/>
      </vt:variant>
      <vt:variant>
        <vt:lpwstr>_Toc300126398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Gemini</dc:title>
  <dc:subject/>
  <dc:creator>Anastasia.Semionova</dc:creator>
  <cp:keywords/>
  <cp:lastModifiedBy>George B. Shenouda</cp:lastModifiedBy>
  <cp:revision>10</cp:revision>
  <cp:lastPrinted>2011-08-09T17:51:00Z</cp:lastPrinted>
  <dcterms:created xsi:type="dcterms:W3CDTF">2011-08-09T17:51:00Z</dcterms:created>
  <dcterms:modified xsi:type="dcterms:W3CDTF">2011-08-10T02:43:00Z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-1697184642</vt:i4>
  </property>
  <property fmtid="{D5CDD505-2E9C-101B-9397-08002B2CF9AE}" pid="3" name="_NewReviewCycle">
    <vt:lpwstr/>
  </property>
  <property fmtid="{D5CDD505-2E9C-101B-9397-08002B2CF9AE}" pid="4" name="_EmailSubject">
    <vt:lpwstr>RE: pid</vt:lpwstr>
  </property>
  <property fmtid="{D5CDD505-2E9C-101B-9397-08002B2CF9AE}" pid="5" name="_AuthorEmail">
    <vt:lpwstr>Anastasia.Semionova@cantire.com</vt:lpwstr>
  </property>
  <property fmtid="{D5CDD505-2E9C-101B-9397-08002B2CF9AE}" pid="6" name="_AuthorEmailDisplayName">
    <vt:lpwstr>Anastasia Semionova</vt:lpwstr>
  </property>
  <property fmtid="{D5CDD505-2E9C-101B-9397-08002B2CF9AE}" pid="7" name="_PreviousAdHocReviewCycleID">
    <vt:i4>-1167260525</vt:i4>
  </property>
  <property fmtid="{D5CDD505-2E9C-101B-9397-08002B2CF9AE}" pid="8" name="_ReviewingToolsShownOnce">
    <vt:lpwstr/>
  </property>
</Properties>
</file>